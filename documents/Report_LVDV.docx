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8373A" w:rsidRDefault="005C1EB6" w:rsidP="00592976">
      <w:pPr>
        <w:jc w:val="center"/>
      </w:pPr>
      <w:r>
        <w:rPr>
          <w:noProof/>
          <w:lang w:eastAsia="en-IN"/>
        </w:rPr>
        <mc:AlternateContent>
          <mc:Choice Requires="wps">
            <w:drawing>
              <wp:anchor distT="0" distB="0" distL="114300" distR="114300" simplePos="0" relativeHeight="251604992" behindDoc="1" locked="0" layoutInCell="1" allowOverlap="1">
                <wp:simplePos x="0" y="0"/>
                <wp:positionH relativeFrom="page">
                  <wp:posOffset>313690</wp:posOffset>
                </wp:positionH>
                <wp:positionV relativeFrom="page">
                  <wp:posOffset>304800</wp:posOffset>
                </wp:positionV>
                <wp:extent cx="0" cy="9450070"/>
                <wp:effectExtent l="18415" t="9525" r="10160" b="17780"/>
                <wp:wrapNone/>
                <wp:docPr id="10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13630C" id="Line 2"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" strokeweight=".51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06016" behindDoc="1" locked="0" layoutInCell="1" allowOverlap="1">
                <wp:simplePos x="0" y="0"/>
                <wp:positionH relativeFrom="page">
                  <wp:posOffset>7459980</wp:posOffset>
                </wp:positionH>
                <wp:positionV relativeFrom="page">
                  <wp:posOffset>304800</wp:posOffset>
                </wp:positionV>
                <wp:extent cx="0" cy="9450070"/>
                <wp:effectExtent l="11430" t="9525" r="17145" b="17780"/>
                <wp:wrapNone/>
                <wp:docPr id="10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8CD544" id="Line 3"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" strokeweight=".51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07040" behindDoc="1" locked="0" layoutInCell="1" allowOverlap="1">
                <wp:simplePos x="0" y="0"/>
                <wp:positionH relativeFrom="page">
                  <wp:posOffset>304800</wp:posOffset>
                </wp:positionH>
                <wp:positionV relativeFrom="page">
                  <wp:posOffset>313690</wp:posOffset>
                </wp:positionV>
                <wp:extent cx="7164070" cy="0"/>
                <wp:effectExtent l="9525" t="18415" r="17780" b="10160"/>
                <wp:wrapNone/>
                <wp:docPr id="10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579CC4" id="Line 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" strokeweight=".51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08064" behindDoc="1" locked="0" layoutInCell="1" allowOverlap="1">
                <wp:simplePos x="0" y="0"/>
                <wp:positionH relativeFrom="page">
                  <wp:posOffset>332105</wp:posOffset>
                </wp:positionH>
                <wp:positionV relativeFrom="page">
                  <wp:posOffset>336550</wp:posOffset>
                </wp:positionV>
                <wp:extent cx="7109460" cy="0"/>
                <wp:effectExtent l="8255" t="12700" r="6985" b="6350"/>
                <wp:wrapNone/>
                <wp:docPr id="10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946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E116D0" id="Line 5"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85.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09088" behindDoc="1" locked="0" layoutInCell="1" allowOverlap="1">
                <wp:simplePos x="0" y="0"/>
                <wp:positionH relativeFrom="page">
                  <wp:posOffset>336550</wp:posOffset>
                </wp:positionH>
                <wp:positionV relativeFrom="page">
                  <wp:posOffset>332105</wp:posOffset>
                </wp:positionV>
                <wp:extent cx="0" cy="9395460"/>
                <wp:effectExtent l="12700" t="8255" r="6350" b="6985"/>
                <wp:wrapNone/>
                <wp:docPr id="10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546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F0E965" id="Line 6"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7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10112" behindDoc="1" locked="0" layoutInCell="1" allowOverlap="1">
                <wp:simplePos x="0" y="0"/>
                <wp:positionH relativeFrom="page">
                  <wp:posOffset>332105</wp:posOffset>
                </wp:positionH>
                <wp:positionV relativeFrom="page">
                  <wp:posOffset>9723120</wp:posOffset>
                </wp:positionV>
                <wp:extent cx="7109460" cy="0"/>
                <wp:effectExtent l="8255" t="7620" r="6985" b="11430"/>
                <wp:wrapNone/>
                <wp:docPr id="10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946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433454" id="Line 7"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765.6pt" to="585.95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" strokeweight=".25mm">
                <v:stroke joinstyle="miter" endcap="square"/>
                <w10:wrap anchorx="page" anchory="page"/>
              </v:line>
            </w:pict>
          </mc:Fallback>
        </mc:AlternateContent>
      </w:r>
      <w:r>
        <w:rPr>
          <w:rFonts w:ascii="Times New Roman" w:eastAsia="Times New Roman" w:hAnsi="Times New Roman" w:cs="Times New Roman"/>
          <w:noProof/>
          <w:sz w:val="34"/>
          <w:lang w:eastAsia="en-IN"/>
        </w:rPr>
        <mc:AlternateContent>
          <mc:Choice Requires="wps">
            <w:drawing>
              <wp:anchor distT="0" distB="0" distL="114300" distR="114300" simplePos="0" relativeHeight="251611136" behindDoc="1" locked="0" layoutInCell="1" allowOverlap="1">
                <wp:simplePos x="0" y="0"/>
                <wp:positionH relativeFrom="page">
                  <wp:posOffset>7437120</wp:posOffset>
                </wp:positionH>
                <wp:positionV relativeFrom="page">
                  <wp:posOffset>332105</wp:posOffset>
                </wp:positionV>
                <wp:extent cx="0" cy="9395460"/>
                <wp:effectExtent l="7620" t="8255" r="11430" b="6985"/>
                <wp:wrapNone/>
                <wp:docPr id="10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546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CFD275" id="Line 8"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6pt,26.15pt" to="585.6pt,7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" strokeweight=".25mm">
                <v:stroke joinstyle="miter" endcap="square"/>
                <w10:wrap anchorx="page" anchory="page"/>
              </v:line>
            </w:pict>
          </mc:Fallback>
        </mc:AlternateContent>
      </w:r>
      <w:bookmarkStart w:id="0" w:name="page1"/>
      <w:bookmarkEnd w:id="0"/>
      <w:r w:rsidR="0068373A">
        <w:rPr>
          <w:rFonts w:ascii="Times New Roman" w:eastAsia="Times New Roman" w:hAnsi="Times New Roman" w:cs="Times New Roman"/>
          <w:b/>
          <w:sz w:val="36"/>
        </w:rPr>
        <w:t>“Large Volume Data Visualization</w:t>
      </w:r>
      <w:r w:rsidR="0068373A">
        <w:rPr>
          <w:rFonts w:ascii="Times New Roman" w:eastAsia="Times New Roman" w:hAnsi="Times New Roman" w:cs="Times New Roman"/>
          <w:sz w:val="34"/>
        </w:rPr>
        <w:t>”</w:t>
      </w:r>
    </w:p>
    <w:p w:rsidR="0068373A" w:rsidRDefault="0068373A">
      <w:pPr>
        <w:rPr>
          <w:rFonts w:ascii="Times New Roman" w:eastAsia="Times New Roman" w:hAnsi="Times New Roman" w:cs="Times New Roman"/>
          <w:sz w:val="24"/>
        </w:rPr>
      </w:pPr>
    </w:p>
    <w:p w:rsidR="0068373A" w:rsidRDefault="0068373A" w:rsidP="00592976">
      <w:pPr>
        <w:jc w:val="center"/>
      </w:pPr>
      <w:r>
        <w:rPr>
          <w:rFonts w:ascii="Times New Roman" w:eastAsia="Times New Roman" w:hAnsi="Times New Roman" w:cs="Times New Roman"/>
          <w:b/>
          <w:i/>
          <w:sz w:val="28"/>
        </w:rPr>
        <w:t>PROJECT REPORT</w:t>
      </w:r>
    </w:p>
    <w:p w:rsidR="0068373A" w:rsidRDefault="0068373A">
      <w:pPr>
        <w:jc w:val="center"/>
        <w:rPr>
          <w:rFonts w:ascii="Times New Roman" w:eastAsia="Times New Roman" w:hAnsi="Times New Roman" w:cs="Times New Roman"/>
          <w:i/>
          <w:sz w:val="28"/>
        </w:rPr>
      </w:pPr>
    </w:p>
    <w:p w:rsidR="0068373A" w:rsidRDefault="0068373A" w:rsidP="00592976">
      <w:pPr>
        <w:jc w:val="center"/>
      </w:pPr>
      <w:r>
        <w:rPr>
          <w:rFonts w:ascii="Times New Roman" w:eastAsia="Times New Roman" w:hAnsi="Times New Roman" w:cs="Times New Roman"/>
          <w:i/>
          <w:sz w:val="28"/>
        </w:rPr>
        <w:t>FOR THE</w:t>
      </w:r>
    </w:p>
    <w:p w:rsidR="0068373A" w:rsidRDefault="0068373A">
      <w:pPr>
        <w:rPr>
          <w:rFonts w:ascii="Times New Roman" w:eastAsia="Times New Roman" w:hAnsi="Times New Roman" w:cs="Times New Roman"/>
          <w:i/>
          <w:sz w:val="24"/>
        </w:rPr>
      </w:pPr>
    </w:p>
    <w:p w:rsidR="0068373A" w:rsidRDefault="0068373A" w:rsidP="00592976">
      <w:pPr>
        <w:jc w:val="center"/>
      </w:pPr>
      <w:r>
        <w:rPr>
          <w:rFonts w:ascii="Times New Roman" w:eastAsia="Times New Roman" w:hAnsi="Times New Roman" w:cs="Times New Roman"/>
          <w:b/>
          <w:i/>
          <w:sz w:val="28"/>
        </w:rPr>
        <w:t>SUMMER RESEARCH INTERNSHIP PROGRAMME 2017</w:t>
      </w:r>
    </w:p>
    <w:p w:rsidR="0068373A" w:rsidRDefault="0068373A">
      <w:pPr>
        <w:jc w:val="center"/>
        <w:rPr>
          <w:rFonts w:ascii="Times New Roman" w:eastAsia="Times New Roman" w:hAnsi="Times New Roman" w:cs="Times New Roman"/>
          <w:i/>
          <w:sz w:val="28"/>
        </w:rPr>
      </w:pPr>
    </w:p>
    <w:p w:rsidR="0068373A" w:rsidRDefault="005C1EB6">
      <w:pPr>
        <w:rPr>
          <w:rFonts w:ascii="Times New Roman" w:eastAsia="Times New Roman" w:hAnsi="Times New Roman" w:cs="Times New Roman"/>
          <w:b/>
          <w:i/>
          <w:sz w:val="24"/>
        </w:rPr>
      </w:pPr>
      <w:r>
        <w:rPr>
          <w:noProof/>
          <w:lang w:eastAsia="en-IN"/>
        </w:rPr>
        <w:drawing>
          <wp:anchor distT="0" distB="0" distL="114935" distR="114935" simplePos="0" relativeHeight="251612160" behindDoc="1" locked="0" layoutInCell="1" allowOverlap="1">
            <wp:simplePos x="0" y="0"/>
            <wp:positionH relativeFrom="column">
              <wp:posOffset>1733550</wp:posOffset>
            </wp:positionH>
            <wp:positionV relativeFrom="paragraph">
              <wp:posOffset>5080</wp:posOffset>
            </wp:positionV>
            <wp:extent cx="1229360" cy="1350645"/>
            <wp:effectExtent l="0" t="0" r="0" b="0"/>
            <wp:wrapNone/>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360" cy="13506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rPr>
          <w:rFonts w:ascii="Times New Roman" w:eastAsia="Times New Roman" w:hAnsi="Times New Roman" w:cs="Times New Roman"/>
          <w:sz w:val="24"/>
        </w:rPr>
      </w:pPr>
    </w:p>
    <w:p w:rsidR="0068373A" w:rsidRDefault="0068373A">
      <w:pPr>
        <w:ind w:left="3520"/>
      </w:pPr>
      <w:r>
        <w:rPr>
          <w:rFonts w:ascii="Times New Roman" w:eastAsia="Times New Roman" w:hAnsi="Times New Roman" w:cs="Times New Roman"/>
          <w:i/>
          <w:sz w:val="24"/>
        </w:rPr>
        <w:t>BY</w:t>
      </w:r>
    </w:p>
    <w:p w:rsidR="0068373A" w:rsidRDefault="0068373A">
      <w:pPr>
        <w:ind w:left="3520"/>
        <w:rPr>
          <w:rFonts w:ascii="Times New Roman" w:eastAsia="Times New Roman" w:hAnsi="Times New Roman" w:cs="Times New Roman"/>
          <w:i/>
          <w:sz w:val="24"/>
        </w:rPr>
      </w:pPr>
    </w:p>
    <w:p w:rsidR="0068373A" w:rsidRDefault="005C1EB6">
      <w:pPr>
        <w:rPr>
          <w:rFonts w:ascii="Times New Roman" w:eastAsia="Times New Roman" w:hAnsi="Times New Roman" w:cs="Times New Roman"/>
          <w:sz w:val="28"/>
        </w:rPr>
      </w:pPr>
      <w:r>
        <w:rPr>
          <w:noProof/>
          <w:lang w:eastAsia="en-IN"/>
        </w:rPr>
        <mc:AlternateContent>
          <mc:Choice Requires="wps">
            <w:drawing>
              <wp:anchor distT="0" distB="0" distL="114300" distR="114300" simplePos="0" relativeHeight="251703296" behindDoc="0" locked="0" layoutInCell="1" allowOverlap="1">
                <wp:simplePos x="0" y="0"/>
                <wp:positionH relativeFrom="column">
                  <wp:posOffset>-993140</wp:posOffset>
                </wp:positionH>
                <wp:positionV relativeFrom="paragraph">
                  <wp:posOffset>60960</wp:posOffset>
                </wp:positionV>
                <wp:extent cx="3209290" cy="612140"/>
                <wp:effectExtent l="635" t="635" r="0" b="0"/>
                <wp:wrapNone/>
                <wp:docPr id="99" name="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290" cy="6121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Jalaz Kumar</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Department of Computer Science &amp; Engineering</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NIT Hamirpur, H.P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hape1" o:spid="_x0000_s1026" type="#_x0000_t202" style="position:absolute;margin-left:-78.2pt;margin-top:4.8pt;width:252.7pt;height:48.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" filled="f" stroked="f">
                <v:stroke joinstyle="round"/>
                <v:textbox inset="0,0,0,0">
                  <w:txbxContent>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Jalaz Kumar</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Department of Computer Science &amp; Engineering</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NIT Hamirpur, H.P</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simplePos x="0" y="0"/>
                <wp:positionH relativeFrom="column">
                  <wp:posOffset>2980055</wp:posOffset>
                </wp:positionH>
                <wp:positionV relativeFrom="paragraph">
                  <wp:posOffset>47625</wp:posOffset>
                </wp:positionV>
                <wp:extent cx="2632075" cy="600075"/>
                <wp:effectExtent l="1905" t="0" r="4445" b="3175"/>
                <wp:wrapNone/>
                <wp:docPr id="98" name="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075" cy="6000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Aman Agrawal</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Department of Information Technology</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HBTU Kanpur, U.P</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Shape2" o:spid="_x0000_s1027" type="#_x0000_t202" style="position:absolute;margin-left:234.65pt;margin-top:3.75pt;width:207.25pt;height:4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" filled="f" stroked="f">
                <v:stroke joinstyle="round"/>
                <v:textbox inset="0,0,0,0">
                  <w:txbxContent>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Aman Agrawal</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Department of Information Technology</w:t>
                      </w:r>
                    </w:p>
                    <w:p w:rsidR="006A6285" w:rsidRDefault="006A6285">
                      <w:pPr>
                        <w:overflowPunct w:val="0"/>
                        <w:jc w:val="center"/>
                        <w:rPr>
                          <w:rFonts w:ascii="Times New Roman" w:eastAsia="Times New Roman" w:hAnsi="Times New Roman" w:cs="FreeSans"/>
                          <w:kern w:val="1"/>
                          <w:sz w:val="24"/>
                          <w:szCs w:val="24"/>
                        </w:rPr>
                      </w:pPr>
                      <w:r>
                        <w:rPr>
                          <w:rFonts w:ascii="Times New Roman" w:eastAsia="Times New Roman" w:hAnsi="Times New Roman" w:cs="FreeSans"/>
                          <w:kern w:val="1"/>
                          <w:sz w:val="24"/>
                          <w:szCs w:val="24"/>
                        </w:rPr>
                        <w:t>HBTU Kanpur, U.P</w:t>
                      </w:r>
                    </w:p>
                  </w:txbxContent>
                </v:textbox>
              </v:shape>
            </w:pict>
          </mc:Fallback>
        </mc:AlternateContent>
      </w:r>
      <w:r w:rsidR="0068373A">
        <w:cr/>
      </w:r>
      <w:r w:rsidR="0068373A">
        <w:rPr>
          <w:rFonts w:ascii="Times New Roman" w:eastAsia="Times New Roman" w:hAnsi="Times New Roman" w:cs="Times New Roman"/>
          <w:sz w:val="28"/>
        </w:rPr>
        <w:tab/>
      </w:r>
      <w:r w:rsidR="0068373A">
        <w:rPr>
          <w:rFonts w:ascii="Times New Roman" w:eastAsia="Times New Roman" w:hAnsi="Times New Roman" w:cs="Times New Roman"/>
          <w:sz w:val="28"/>
        </w:rPr>
        <w:tab/>
      </w:r>
      <w:r w:rsidR="0068373A">
        <w:rPr>
          <w:rFonts w:ascii="Times New Roman" w:eastAsia="Times New Roman" w:hAnsi="Times New Roman" w:cs="Times New Roman"/>
          <w:sz w:val="28"/>
        </w:rPr>
        <w:tab/>
      </w:r>
      <w:r w:rsidR="0068373A">
        <w:rPr>
          <w:rFonts w:ascii="Times New Roman" w:eastAsia="Times New Roman" w:hAnsi="Times New Roman" w:cs="Times New Roman"/>
          <w:sz w:val="28"/>
        </w:rPr>
        <w:tab/>
      </w:r>
      <w:r w:rsidR="0068373A">
        <w:rPr>
          <w:rFonts w:ascii="Times New Roman" w:eastAsia="Times New Roman" w:hAnsi="Times New Roman" w:cs="Times New Roman"/>
          <w:sz w:val="28"/>
        </w:rPr>
        <w:tab/>
      </w:r>
      <w:r w:rsidR="0068373A">
        <w:rPr>
          <w:rFonts w:ascii="Times New Roman" w:eastAsia="Times New Roman" w:hAnsi="Times New Roman" w:cs="Times New Roman"/>
          <w:sz w:val="28"/>
        </w:rPr>
        <w:tab/>
      </w:r>
      <w:r w:rsidR="0068373A">
        <w:tab/>
      </w:r>
    </w:p>
    <w:p w:rsidR="0068373A" w:rsidRDefault="0068373A">
      <w:pPr>
        <w:rPr>
          <w:rFonts w:ascii="Times New Roman" w:eastAsia="Times New Roman" w:hAnsi="Times New Roman" w:cs="Times New Roman"/>
          <w:sz w:val="24"/>
        </w:rPr>
      </w:pPr>
    </w:p>
    <w:p w:rsidR="0068373A" w:rsidRDefault="0068373A">
      <w:pPr>
        <w:ind w:left="1980"/>
        <w:rPr>
          <w:rFonts w:ascii="Times New Roman" w:eastAsia="Times New Roman" w:hAnsi="Times New Roman" w:cs="Times New Roman"/>
          <w:b/>
          <w:i/>
          <w:sz w:val="24"/>
        </w:rPr>
      </w:pPr>
    </w:p>
    <w:p w:rsidR="0068373A" w:rsidRDefault="0068373A">
      <w:pPr>
        <w:ind w:left="1980"/>
        <w:rPr>
          <w:rFonts w:ascii="Times New Roman" w:eastAsia="Times New Roman" w:hAnsi="Times New Roman" w:cs="Times New Roman"/>
          <w:b/>
          <w:i/>
          <w:sz w:val="24"/>
        </w:rPr>
      </w:pPr>
    </w:p>
    <w:p w:rsidR="0068373A" w:rsidRDefault="0068373A" w:rsidP="00592976">
      <w:pPr>
        <w:jc w:val="center"/>
      </w:pPr>
      <w:r>
        <w:rPr>
          <w:rFonts w:ascii="Times New Roman" w:eastAsia="Times New Roman" w:hAnsi="Times New Roman" w:cs="Times New Roman"/>
          <w:b/>
          <w:i/>
          <w:sz w:val="24"/>
        </w:rPr>
        <w:t>UNDER THE SUPERVISION OF</w:t>
      </w:r>
    </w:p>
    <w:p w:rsidR="0068373A" w:rsidRDefault="0068373A" w:rsidP="00592976">
      <w:pPr>
        <w:rPr>
          <w:rFonts w:ascii="Times New Roman" w:eastAsia="Times New Roman" w:hAnsi="Times New Roman" w:cs="Times New Roman"/>
          <w:b/>
          <w:i/>
          <w:sz w:val="24"/>
        </w:rPr>
      </w:pPr>
    </w:p>
    <w:p w:rsidR="0068373A" w:rsidRDefault="0068373A" w:rsidP="00592976">
      <w:pPr>
        <w:jc w:val="center"/>
      </w:pPr>
      <w:r>
        <w:rPr>
          <w:rFonts w:ascii="Times New Roman" w:eastAsia="Times New Roman" w:hAnsi="Times New Roman" w:cs="Times New Roman"/>
          <w:sz w:val="28"/>
        </w:rPr>
        <w:t>Dr. Anupam Agrawal</w:t>
      </w:r>
    </w:p>
    <w:p w:rsidR="00592976" w:rsidRPr="00592976" w:rsidRDefault="00592976" w:rsidP="00592976">
      <w:pPr>
        <w:ind w:left="2480"/>
        <w:rPr>
          <w:sz w:val="16"/>
          <w:szCs w:val="16"/>
        </w:rPr>
      </w:pPr>
    </w:p>
    <w:p w:rsidR="0068373A" w:rsidRDefault="0068373A" w:rsidP="00592976">
      <w:pPr>
        <w:jc w:val="center"/>
      </w:pPr>
      <w:r>
        <w:rPr>
          <w:rFonts w:ascii="Times New Roman" w:eastAsia="Times New Roman" w:hAnsi="Times New Roman" w:cs="Times New Roman"/>
          <w:sz w:val="28"/>
        </w:rPr>
        <w:t>Professor</w:t>
      </w:r>
    </w:p>
    <w:p w:rsidR="0068373A" w:rsidRDefault="0068373A" w:rsidP="00592976">
      <w:pPr>
        <w:jc w:val="center"/>
      </w:pPr>
      <w:r>
        <w:rPr>
          <w:rFonts w:ascii="Times New Roman" w:eastAsia="Times New Roman" w:hAnsi="Times New Roman" w:cs="Times New Roman"/>
          <w:sz w:val="28"/>
        </w:rPr>
        <w:t>IIIT-ALLAHABAD</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sz w:val="24"/>
        </w:rPr>
      </w:pPr>
    </w:p>
    <w:p w:rsidR="0068373A" w:rsidRDefault="0068373A">
      <w:pPr>
        <w:spacing w:line="249" w:lineRule="exact"/>
        <w:rPr>
          <w:rFonts w:ascii="Times New Roman" w:eastAsia="Times New Roman" w:hAnsi="Times New Roman" w:cs="Times New Roman"/>
          <w:sz w:val="24"/>
        </w:rPr>
      </w:pPr>
    </w:p>
    <w:p w:rsidR="0068373A" w:rsidRPr="00B527EF" w:rsidRDefault="0068373A" w:rsidP="00592976">
      <w:pPr>
        <w:spacing w:line="237" w:lineRule="auto"/>
        <w:jc w:val="center"/>
        <w:rPr>
          <w:sz w:val="28"/>
          <w:szCs w:val="28"/>
        </w:rPr>
      </w:pPr>
      <w:r w:rsidRPr="00B527EF">
        <w:rPr>
          <w:rFonts w:ascii="Times New Roman" w:eastAsia="Times New Roman" w:hAnsi="Times New Roman" w:cs="Times New Roman"/>
          <w:b/>
          <w:sz w:val="28"/>
          <w:szCs w:val="28"/>
        </w:rPr>
        <w:t>INDIAN INSTITUTE OF INFORMATION TECHNOLOGY,</w:t>
      </w:r>
    </w:p>
    <w:p w:rsidR="0068373A" w:rsidRPr="00B527EF" w:rsidRDefault="0068373A">
      <w:pPr>
        <w:spacing w:line="2" w:lineRule="exact"/>
        <w:rPr>
          <w:rFonts w:ascii="Times New Roman" w:eastAsia="Times New Roman" w:hAnsi="Times New Roman" w:cs="Times New Roman"/>
          <w:b/>
          <w:sz w:val="28"/>
          <w:szCs w:val="28"/>
        </w:rPr>
      </w:pPr>
    </w:p>
    <w:p w:rsidR="0068373A" w:rsidRPr="00B527EF" w:rsidRDefault="0068373A" w:rsidP="00592976">
      <w:pPr>
        <w:spacing w:line="237" w:lineRule="auto"/>
        <w:jc w:val="center"/>
        <w:rPr>
          <w:sz w:val="28"/>
          <w:szCs w:val="28"/>
        </w:rPr>
      </w:pPr>
      <w:r w:rsidRPr="00B527EF">
        <w:rPr>
          <w:rFonts w:ascii="Times New Roman" w:eastAsia="Times New Roman" w:hAnsi="Times New Roman" w:cs="Times New Roman"/>
          <w:b/>
          <w:sz w:val="28"/>
          <w:szCs w:val="28"/>
        </w:rPr>
        <w:t>ALLAHABAD</w:t>
      </w:r>
    </w:p>
    <w:p w:rsidR="0068373A" w:rsidRDefault="0068373A">
      <w:pPr>
        <w:spacing w:line="200" w:lineRule="exact"/>
        <w:rPr>
          <w:rFonts w:ascii="Times New Roman" w:eastAsia="Times New Roman" w:hAnsi="Times New Roman" w:cs="Times New Roman"/>
          <w:sz w:val="24"/>
        </w:rPr>
      </w:pPr>
    </w:p>
    <w:p w:rsidR="0068373A" w:rsidRDefault="0068373A">
      <w:pPr>
        <w:spacing w:line="293" w:lineRule="exact"/>
        <w:rPr>
          <w:rFonts w:ascii="Times New Roman" w:eastAsia="Times New Roman" w:hAnsi="Times New Roman" w:cs="Times New Roman"/>
          <w:sz w:val="24"/>
        </w:rPr>
      </w:pPr>
    </w:p>
    <w:p w:rsidR="0068373A" w:rsidRPr="00B527EF" w:rsidRDefault="00043844" w:rsidP="00592976">
      <w:pPr>
        <w:spacing w:line="0" w:lineRule="atLeast"/>
        <w:jc w:val="center"/>
        <w:rPr>
          <w:sz w:val="28"/>
          <w:szCs w:val="28"/>
        </w:rPr>
      </w:pPr>
      <w:r w:rsidRPr="00B527EF">
        <w:rPr>
          <w:rFonts w:ascii="Times New Roman" w:eastAsia="Times New Roman" w:hAnsi="Times New Roman" w:cs="Times New Roman"/>
          <w:b/>
          <w:sz w:val="28"/>
          <w:szCs w:val="28"/>
        </w:rPr>
        <w:t>10</w:t>
      </w:r>
      <w:r w:rsidR="0068373A" w:rsidRPr="00B527EF">
        <w:rPr>
          <w:rFonts w:ascii="Times New Roman" w:eastAsia="Times New Roman" w:hAnsi="Times New Roman" w:cs="Times New Roman"/>
          <w:b/>
          <w:sz w:val="28"/>
          <w:szCs w:val="28"/>
          <w:vertAlign w:val="superscript"/>
        </w:rPr>
        <w:t>th</w:t>
      </w:r>
      <w:r w:rsidR="0068373A" w:rsidRPr="00B527EF">
        <w:rPr>
          <w:rFonts w:ascii="Times New Roman" w:eastAsia="Times New Roman" w:hAnsi="Times New Roman" w:cs="Times New Roman"/>
          <w:b/>
          <w:sz w:val="28"/>
          <w:szCs w:val="28"/>
        </w:rPr>
        <w:t xml:space="preserve"> July, 2017</w:t>
      </w:r>
    </w:p>
    <w:p w:rsidR="0068373A" w:rsidRDefault="005C1EB6">
      <w:pPr>
        <w:rPr>
          <w:rFonts w:ascii="Times New Roman" w:eastAsia="Times New Roman" w:hAnsi="Times New Roman" w:cs="Times New Roman"/>
          <w:b/>
        </w:rPr>
        <w:sectPr w:rsidR="0068373A" w:rsidSect="008D5159">
          <w:footerReference w:type="default" r:id="rId9"/>
          <w:pgSz w:w="12240" w:h="15840"/>
          <w:pgMar w:top="1433" w:right="2080" w:bottom="1440" w:left="2420" w:header="720" w:footer="720" w:gutter="0"/>
          <w:pgNumType w:fmt="lowerRoman" w:start="1"/>
          <w:cols w:space="720"/>
          <w:docGrid w:linePitch="360"/>
        </w:sectPr>
      </w:pPr>
      <w:r>
        <w:rPr>
          <w:noProof/>
          <w:lang w:eastAsia="en-IN"/>
        </w:rPr>
        <mc:AlternateContent>
          <mc:Choice Requires="wps">
            <w:drawing>
              <wp:anchor distT="0" distB="0" distL="114300" distR="114300" simplePos="0" relativeHeight="251613184" behindDoc="1" locked="0" layoutInCell="1" allowOverlap="1">
                <wp:simplePos x="0" y="0"/>
                <wp:positionH relativeFrom="column">
                  <wp:posOffset>-1251038</wp:posOffset>
                </wp:positionH>
                <wp:positionV relativeFrom="paragraph">
                  <wp:posOffset>1984213</wp:posOffset>
                </wp:positionV>
                <wp:extent cx="7164070" cy="0"/>
                <wp:effectExtent l="12700" t="16510" r="14605" b="12065"/>
                <wp:wrapNone/>
                <wp:docPr id="9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EC99A5" id="Line 1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156.25pt" to="465.6pt,1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" strokeweight=".51mm">
                <v:stroke joinstyle="miter" endcap="square"/>
              </v:line>
            </w:pict>
          </mc:Fallback>
        </mc:AlternateContent>
      </w:r>
    </w:p>
    <w:p w:rsidR="0068373A" w:rsidRPr="003F6EA3" w:rsidRDefault="0068373A" w:rsidP="003F6EA3">
      <w:pPr>
        <w:pStyle w:val="Heading1"/>
        <w:jc w:val="center"/>
        <w:rPr>
          <w:bCs w:val="0"/>
        </w:rPr>
      </w:pPr>
      <w:bookmarkStart w:id="1" w:name="page2"/>
      <w:bookmarkEnd w:id="1"/>
      <w:r w:rsidRPr="003F6EA3">
        <w:rPr>
          <w:rFonts w:ascii="Times New Roman" w:hAnsi="Times New Roman" w:cs="Times New Roman"/>
          <w:bCs w:val="0"/>
          <w:u w:val="single"/>
        </w:rPr>
        <w:lastRenderedPageBreak/>
        <w:t>CANDIDATES’ DE</w:t>
      </w:r>
      <w:r w:rsidR="00592976" w:rsidRPr="003F6EA3">
        <w:rPr>
          <w:rFonts w:ascii="Times New Roman" w:hAnsi="Times New Roman" w:cs="Times New Roman"/>
          <w:bCs w:val="0"/>
          <w:u w:val="single"/>
        </w:rPr>
        <w:t>C</w:t>
      </w:r>
      <w:r w:rsidRPr="003F6EA3">
        <w:rPr>
          <w:rFonts w:ascii="Times New Roman" w:hAnsi="Times New Roman" w:cs="Times New Roman"/>
          <w:bCs w:val="0"/>
          <w:u w:val="single"/>
        </w:rPr>
        <w:t>LARATION</w:t>
      </w:r>
    </w:p>
    <w:p w:rsidR="0068373A" w:rsidRDefault="0068373A">
      <w:pPr>
        <w:spacing w:line="200" w:lineRule="exact"/>
        <w:rPr>
          <w:rFonts w:ascii="Times New Roman" w:eastAsia="Times New Roman" w:hAnsi="Times New Roman" w:cs="Times New Roman"/>
          <w:b/>
          <w:sz w:val="32"/>
          <w:u w:val="single"/>
        </w:rPr>
      </w:pPr>
    </w:p>
    <w:p w:rsidR="0068373A" w:rsidRDefault="0068373A">
      <w:pPr>
        <w:spacing w:line="200" w:lineRule="exact"/>
        <w:rPr>
          <w:rFonts w:ascii="Times New Roman" w:eastAsia="Times New Roman" w:hAnsi="Times New Roman" w:cs="Times New Roman"/>
        </w:rPr>
      </w:pPr>
    </w:p>
    <w:p w:rsidR="0068373A" w:rsidRDefault="0068373A">
      <w:pPr>
        <w:spacing w:line="389" w:lineRule="exact"/>
        <w:rPr>
          <w:rFonts w:ascii="Times New Roman" w:eastAsia="Times New Roman" w:hAnsi="Times New Roman" w:cs="Times New Roman"/>
        </w:rPr>
      </w:pPr>
    </w:p>
    <w:p w:rsidR="0068373A" w:rsidRDefault="0068373A">
      <w:pPr>
        <w:spacing w:line="328" w:lineRule="auto"/>
        <w:jc w:val="both"/>
      </w:pPr>
      <w:r>
        <w:rPr>
          <w:rFonts w:ascii="Times New Roman" w:eastAsia="Times New Roman" w:hAnsi="Times New Roman" w:cs="Times New Roman"/>
          <w:sz w:val="24"/>
        </w:rPr>
        <w:t>We hereby declare that the work presented in this project report entitled “</w:t>
      </w:r>
      <w:r>
        <w:rPr>
          <w:b/>
          <w:sz w:val="24"/>
        </w:rPr>
        <w:t>Large Volume</w:t>
      </w:r>
      <w:r>
        <w:rPr>
          <w:rFonts w:ascii="Times New Roman" w:eastAsia="Times New Roman" w:hAnsi="Times New Roman" w:cs="Times New Roman"/>
          <w:b/>
          <w:sz w:val="24"/>
        </w:rPr>
        <w:t xml:space="preserve"> Data </w:t>
      </w:r>
      <w:r>
        <w:rPr>
          <w:b/>
          <w:sz w:val="24"/>
        </w:rPr>
        <w:t>Visualization</w:t>
      </w:r>
      <w:r>
        <w:rPr>
          <w:rFonts w:ascii="Times New Roman" w:eastAsia="Times New Roman" w:hAnsi="Times New Roman" w:cs="Times New Roman"/>
          <w:sz w:val="24"/>
        </w:rPr>
        <w:t>”, submitted towards fulfilment of Summer Research Internship at</w:t>
      </w:r>
      <w:r>
        <w:rPr>
          <w:b/>
          <w:sz w:val="24"/>
        </w:rPr>
        <w:t xml:space="preserve"> </w:t>
      </w:r>
      <w:r>
        <w:rPr>
          <w:rFonts w:ascii="Times New Roman" w:eastAsia="Times New Roman" w:hAnsi="Times New Roman" w:cs="Times New Roman"/>
          <w:sz w:val="24"/>
        </w:rPr>
        <w:t xml:space="preserve">Indian Institute of Information Technology, Allahabad, is an authenticated record of our original work carried out from May 15, 2017 to July 10, 2016 under the guidance of </w:t>
      </w:r>
      <w:r>
        <w:rPr>
          <w:rFonts w:ascii="Times New Roman" w:eastAsia="Times New Roman" w:hAnsi="Times New Roman" w:cs="Times New Roman"/>
          <w:b/>
          <w:sz w:val="24"/>
        </w:rPr>
        <w:t>Prof. Anupam Agrawa</w:t>
      </w:r>
      <w:r>
        <w:rPr>
          <w:rFonts w:ascii="Times New Roman" w:eastAsia="Times New Roman" w:hAnsi="Times New Roman" w:cs="Times New Roman"/>
          <w:sz w:val="24"/>
        </w:rPr>
        <w:t>l. Due acknowledgements has been made in the text to all other material used. The project was done in full compliance with the requirements and constraints of the prescribed curriculum.</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5C1EB6" w:rsidP="00F8144F">
      <w:pPr>
        <w:rPr>
          <w:rFonts w:ascii="Times New Roman" w:eastAsia="Times New Roman" w:hAnsi="Times New Roman" w:cs="Times New Roman"/>
        </w:rPr>
      </w:pPr>
      <w:r w:rsidRPr="0038341A">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simplePos x="0" y="0"/>
                <wp:positionH relativeFrom="column">
                  <wp:posOffset>4340225</wp:posOffset>
                </wp:positionH>
                <wp:positionV relativeFrom="paragraph">
                  <wp:posOffset>143510</wp:posOffset>
                </wp:positionV>
                <wp:extent cx="1122680" cy="441960"/>
                <wp:effectExtent l="0" t="635" r="4445" b="0"/>
                <wp:wrapNone/>
                <wp:docPr id="9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6285" w:rsidRPr="00592976" w:rsidRDefault="006A6285">
                            <w:pPr>
                              <w:rPr>
                                <w:rFonts w:ascii="Times New Roman" w:hAnsi="Times New Roman" w:cs="Times New Roman"/>
                                <w:sz w:val="24"/>
                                <w:szCs w:val="24"/>
                              </w:rPr>
                            </w:pPr>
                            <w:r w:rsidRPr="00592976">
                              <w:rPr>
                                <w:rFonts w:ascii="Times New Roman" w:hAnsi="Times New Roman" w:cs="Times New Roman"/>
                                <w:sz w:val="24"/>
                                <w:szCs w:val="24"/>
                              </w:rPr>
                              <w:t>Aman Agrawal</w:t>
                            </w:r>
                          </w:p>
                          <w:p w:rsidR="006A6285" w:rsidRPr="00592976" w:rsidRDefault="006A6285">
                            <w:pPr>
                              <w:rPr>
                                <w:rFonts w:ascii="Times New Roman" w:hAnsi="Times New Roman" w:cs="Times New Roman"/>
                                <w:sz w:val="24"/>
                                <w:szCs w:val="24"/>
                              </w:rPr>
                            </w:pPr>
                            <w:r w:rsidRPr="00592976">
                              <w:rPr>
                                <w:rFonts w:ascii="Times New Roman" w:hAnsi="Times New Roman" w:cs="Times New Roman"/>
                                <w:sz w:val="24"/>
                                <w:szCs w:val="24"/>
                              </w:rPr>
                              <w:t>HBTU Kanpur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1" o:spid="_x0000_s1028" type="#_x0000_t202" style="position:absolute;margin-left:341.75pt;margin-top:11.3pt;width:88.4pt;height:34.8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" stroked="f">
                <v:textbox style="mso-fit-shape-to-text:t">
                  <w:txbxContent>
                    <w:p w:rsidR="006A6285" w:rsidRPr="00592976" w:rsidRDefault="006A6285">
                      <w:pPr>
                        <w:rPr>
                          <w:rFonts w:ascii="Times New Roman" w:hAnsi="Times New Roman" w:cs="Times New Roman"/>
                          <w:sz w:val="24"/>
                          <w:szCs w:val="24"/>
                        </w:rPr>
                      </w:pPr>
                      <w:r w:rsidRPr="00592976">
                        <w:rPr>
                          <w:rFonts w:ascii="Times New Roman" w:hAnsi="Times New Roman" w:cs="Times New Roman"/>
                          <w:sz w:val="24"/>
                          <w:szCs w:val="24"/>
                        </w:rPr>
                        <w:t>Aman Agrawal</w:t>
                      </w:r>
                    </w:p>
                    <w:p w:rsidR="006A6285" w:rsidRPr="00592976" w:rsidRDefault="006A6285">
                      <w:pPr>
                        <w:rPr>
                          <w:rFonts w:ascii="Times New Roman" w:hAnsi="Times New Roman" w:cs="Times New Roman"/>
                          <w:sz w:val="24"/>
                          <w:szCs w:val="24"/>
                        </w:rPr>
                      </w:pPr>
                      <w:r w:rsidRPr="00592976">
                        <w:rPr>
                          <w:rFonts w:ascii="Times New Roman" w:hAnsi="Times New Roman" w:cs="Times New Roman"/>
                          <w:sz w:val="24"/>
                          <w:szCs w:val="24"/>
                        </w:rPr>
                        <w:t>HBTU Kanpur</w:t>
                      </w:r>
                    </w:p>
                  </w:txbxContent>
                </v:textbox>
              </v:shape>
            </w:pict>
          </mc:Fallback>
        </mc:AlternateContent>
      </w:r>
      <w:r w:rsidRPr="0038341A">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705344" behindDoc="0" locked="0" layoutInCell="1" allowOverlap="1">
                <wp:simplePos x="0" y="0"/>
                <wp:positionH relativeFrom="column">
                  <wp:posOffset>2987040</wp:posOffset>
                </wp:positionH>
                <wp:positionV relativeFrom="paragraph">
                  <wp:posOffset>143510</wp:posOffset>
                </wp:positionV>
                <wp:extent cx="1109345" cy="441960"/>
                <wp:effectExtent l="0" t="635" r="0" b="0"/>
                <wp:wrapNone/>
                <wp:docPr id="8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6285" w:rsidRPr="00592976" w:rsidRDefault="006A6285" w:rsidP="00F8144F">
                            <w:pPr>
                              <w:rPr>
                                <w:rFonts w:ascii="Times New Roman" w:hAnsi="Times New Roman" w:cs="Times New Roman"/>
                                <w:sz w:val="24"/>
                                <w:szCs w:val="24"/>
                              </w:rPr>
                            </w:pPr>
                            <w:r w:rsidRPr="00592976">
                              <w:rPr>
                                <w:rFonts w:ascii="Times New Roman" w:hAnsi="Times New Roman" w:cs="Times New Roman"/>
                                <w:sz w:val="24"/>
                                <w:szCs w:val="24"/>
                              </w:rPr>
                              <w:t>Jalaz Kumar</w:t>
                            </w:r>
                          </w:p>
                          <w:p w:rsidR="006A6285" w:rsidRPr="00592976" w:rsidRDefault="006A6285">
                            <w:pPr>
                              <w:rPr>
                                <w:rFonts w:ascii="Times New Roman" w:hAnsi="Times New Roman" w:cs="Times New Roman"/>
                                <w:sz w:val="24"/>
                                <w:szCs w:val="24"/>
                              </w:rPr>
                            </w:pPr>
                            <w:r w:rsidRPr="00592976">
                              <w:rPr>
                                <w:rFonts w:ascii="Times New Roman" w:hAnsi="Times New Roman" w:cs="Times New Roman"/>
                                <w:sz w:val="24"/>
                                <w:szCs w:val="24"/>
                              </w:rPr>
                              <w:t>NIT Hamirpur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0" o:spid="_x0000_s1029" type="#_x0000_t202" style="position:absolute;margin-left:235.2pt;margin-top:11.3pt;width:87.35pt;height:34.8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" stroked="f">
                <v:textbox style="mso-fit-shape-to-text:t">
                  <w:txbxContent>
                    <w:p w:rsidR="006A6285" w:rsidRPr="00592976" w:rsidRDefault="006A6285" w:rsidP="00F8144F">
                      <w:pPr>
                        <w:rPr>
                          <w:rFonts w:ascii="Times New Roman" w:hAnsi="Times New Roman" w:cs="Times New Roman"/>
                          <w:sz w:val="24"/>
                          <w:szCs w:val="24"/>
                        </w:rPr>
                      </w:pPr>
                      <w:r w:rsidRPr="00592976">
                        <w:rPr>
                          <w:rFonts w:ascii="Times New Roman" w:hAnsi="Times New Roman" w:cs="Times New Roman"/>
                          <w:sz w:val="24"/>
                          <w:szCs w:val="24"/>
                        </w:rPr>
                        <w:t>Jalaz Kumar</w:t>
                      </w:r>
                    </w:p>
                    <w:p w:rsidR="006A6285" w:rsidRPr="00592976" w:rsidRDefault="006A6285">
                      <w:pPr>
                        <w:rPr>
                          <w:rFonts w:ascii="Times New Roman" w:hAnsi="Times New Roman" w:cs="Times New Roman"/>
                          <w:sz w:val="24"/>
                          <w:szCs w:val="24"/>
                        </w:rPr>
                      </w:pPr>
                      <w:r w:rsidRPr="00592976">
                        <w:rPr>
                          <w:rFonts w:ascii="Times New Roman" w:hAnsi="Times New Roman" w:cs="Times New Roman"/>
                          <w:sz w:val="24"/>
                          <w:szCs w:val="24"/>
                        </w:rPr>
                        <w:t>NIT Hamirpur</w:t>
                      </w:r>
                    </w:p>
                  </w:txbxContent>
                </v:textbox>
              </v:shape>
            </w:pict>
          </mc:Fallback>
        </mc:AlternateContent>
      </w:r>
    </w:p>
    <w:p w:rsidR="0068373A" w:rsidRPr="0038341A" w:rsidRDefault="0068373A" w:rsidP="00F8144F">
      <w:pPr>
        <w:rPr>
          <w:rFonts w:ascii="Times New Roman" w:eastAsia="Times New Roman" w:hAnsi="Times New Roman" w:cs="Times New Roman"/>
          <w:sz w:val="24"/>
          <w:szCs w:val="24"/>
        </w:rPr>
      </w:pPr>
      <w:r w:rsidRPr="0038341A">
        <w:rPr>
          <w:rFonts w:ascii="Times New Roman" w:eastAsia="Times New Roman" w:hAnsi="Times New Roman" w:cs="Times New Roman"/>
          <w:sz w:val="24"/>
          <w:szCs w:val="24"/>
        </w:rPr>
        <w:t>Allahabad</w:t>
      </w:r>
    </w:p>
    <w:p w:rsidR="0068373A" w:rsidRPr="0038341A" w:rsidRDefault="0068373A" w:rsidP="0068373A">
      <w:pPr>
        <w:spacing w:before="120" w:line="200" w:lineRule="exact"/>
        <w:rPr>
          <w:rFonts w:ascii="Times New Roman" w:eastAsia="Times New Roman" w:hAnsi="Times New Roman" w:cs="Times New Roman"/>
          <w:sz w:val="24"/>
          <w:szCs w:val="24"/>
        </w:rPr>
      </w:pPr>
      <w:r w:rsidRPr="0038341A">
        <w:rPr>
          <w:rFonts w:ascii="Times New Roman" w:eastAsia="Times New Roman" w:hAnsi="Times New Roman" w:cs="Times New Roman"/>
          <w:sz w:val="24"/>
          <w:szCs w:val="24"/>
        </w:rPr>
        <w:t>July 10, 2017</w:t>
      </w:r>
    </w:p>
    <w:p w:rsidR="0068373A" w:rsidRDefault="0068373A">
      <w:pPr>
        <w:spacing w:line="200" w:lineRule="exact"/>
        <w:rPr>
          <w:rFonts w:ascii="Times New Roman" w:eastAsia="Times New Roman" w:hAnsi="Times New Roman" w:cs="Times New Roman"/>
        </w:rPr>
      </w:pPr>
    </w:p>
    <w:p w:rsidR="00E40A98" w:rsidRDefault="00E40A98">
      <w:pPr>
        <w:spacing w:line="200" w:lineRule="exact"/>
        <w:rPr>
          <w:rFonts w:ascii="Times New Roman" w:eastAsia="Times New Roman" w:hAnsi="Times New Roman" w:cs="Times New Roman"/>
        </w:rPr>
      </w:pPr>
    </w:p>
    <w:p w:rsidR="00E40A98" w:rsidRDefault="00E40A98">
      <w:pPr>
        <w:spacing w:line="200" w:lineRule="exact"/>
        <w:rPr>
          <w:rFonts w:ascii="Times New Roman" w:eastAsia="Times New Roman" w:hAnsi="Times New Roman" w:cs="Times New Roman"/>
        </w:rPr>
      </w:pPr>
    </w:p>
    <w:p w:rsidR="00E40A98" w:rsidRDefault="00E40A98">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5C1EB6">
      <w:pPr>
        <w:spacing w:line="200" w:lineRule="exact"/>
        <w:rPr>
          <w:rFonts w:ascii="Times New Roman" w:eastAsia="Times New Roman" w:hAnsi="Times New Roman" w:cs="Times New Roman"/>
        </w:rPr>
      </w:pPr>
      <w:r>
        <w:rPr>
          <w:noProof/>
          <w:lang w:eastAsia="en-IN"/>
        </w:rPr>
        <mc:AlternateContent>
          <mc:Choice Requires="wps">
            <w:drawing>
              <wp:anchor distT="0" distB="0" distL="114300" distR="114300" simplePos="0" relativeHeight="251614208" behindDoc="1" locked="0" layoutInCell="1" allowOverlap="1">
                <wp:simplePos x="0" y="0"/>
                <wp:positionH relativeFrom="column">
                  <wp:posOffset>52705</wp:posOffset>
                </wp:positionH>
                <wp:positionV relativeFrom="paragraph">
                  <wp:posOffset>43180</wp:posOffset>
                </wp:positionV>
                <wp:extent cx="6248400" cy="0"/>
                <wp:effectExtent l="5080" t="12700" r="13970" b="6350"/>
                <wp:wrapNone/>
                <wp:docPr id="8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66538C" id="Line 1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3.4pt" to="496.1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" strokeweight=".26mm">
                <v:stroke joinstyle="miter" endcap="square"/>
              </v:line>
            </w:pict>
          </mc:Fallback>
        </mc:AlternateContent>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362" w:lineRule="exact"/>
        <w:rPr>
          <w:rFonts w:ascii="Times New Roman" w:eastAsia="Times New Roman" w:hAnsi="Times New Roman" w:cs="Times New Roman"/>
        </w:rPr>
      </w:pPr>
    </w:p>
    <w:p w:rsidR="0068373A" w:rsidRDefault="0068373A">
      <w:pPr>
        <w:spacing w:line="237" w:lineRule="auto"/>
        <w:ind w:left="3440"/>
      </w:pPr>
      <w:r>
        <w:rPr>
          <w:rFonts w:ascii="Times New Roman" w:eastAsia="Times New Roman" w:hAnsi="Times New Roman" w:cs="Times New Roman"/>
          <w:b/>
          <w:sz w:val="36"/>
          <w:u w:val="single"/>
        </w:rPr>
        <w:t>CERTIFICATE</w:t>
      </w:r>
    </w:p>
    <w:p w:rsidR="0068373A" w:rsidRDefault="0068373A">
      <w:pPr>
        <w:spacing w:line="272" w:lineRule="exact"/>
        <w:rPr>
          <w:rFonts w:ascii="Times New Roman" w:eastAsia="Times New Roman" w:hAnsi="Times New Roman" w:cs="Times New Roman"/>
          <w:b/>
          <w:sz w:val="36"/>
          <w:u w:val="single"/>
        </w:rPr>
      </w:pPr>
    </w:p>
    <w:p w:rsidR="0068373A" w:rsidRDefault="0068373A">
      <w:pPr>
        <w:spacing w:line="264" w:lineRule="auto"/>
      </w:pPr>
      <w:r>
        <w:rPr>
          <w:rFonts w:ascii="Times New Roman" w:eastAsia="Times New Roman" w:hAnsi="Times New Roman" w:cs="Times New Roman"/>
          <w:sz w:val="26"/>
        </w:rPr>
        <w:t>This is to certify that the above statement made by the candidate is correct to the best of my knowledge.</w:t>
      </w:r>
    </w:p>
    <w:p w:rsidR="0068373A" w:rsidRDefault="0068373A">
      <w:pPr>
        <w:spacing w:line="200" w:lineRule="exact"/>
        <w:rPr>
          <w:rFonts w:ascii="Times New Roman" w:eastAsia="Times New Roman" w:hAnsi="Times New Roman" w:cs="Times New Roman"/>
          <w:sz w:val="26"/>
        </w:rPr>
      </w:pPr>
    </w:p>
    <w:p w:rsidR="0068373A" w:rsidRDefault="0068373A">
      <w:pPr>
        <w:spacing w:line="200" w:lineRule="exact"/>
        <w:rPr>
          <w:rFonts w:ascii="Times New Roman" w:eastAsia="Times New Roman" w:hAnsi="Times New Roman" w:cs="Times New Roman"/>
        </w:rPr>
      </w:pPr>
    </w:p>
    <w:p w:rsidR="0068373A" w:rsidRDefault="0068373A">
      <w:pPr>
        <w:spacing w:line="358" w:lineRule="exact"/>
        <w:rPr>
          <w:rFonts w:ascii="Times New Roman" w:eastAsia="Times New Roman" w:hAnsi="Times New Roman" w:cs="Times New Roman"/>
        </w:rPr>
      </w:pPr>
    </w:p>
    <w:p w:rsidR="0068373A" w:rsidRDefault="005C1EB6" w:rsidP="00B332AA">
      <w:pPr>
        <w:tabs>
          <w:tab w:val="left" w:pos="5740"/>
        </w:tabs>
        <w:sectPr w:rsidR="0068373A" w:rsidSect="008A093A">
          <w:pgSz w:w="12240" w:h="15840"/>
          <w:pgMar w:top="1438" w:right="1440" w:bottom="1440" w:left="1440" w:header="720" w:footer="720" w:gutter="0"/>
          <w:pgNumType w:fmt="lowerRoman" w:start="2"/>
          <w:cols w:space="720"/>
          <w:docGrid w:linePitch="360"/>
        </w:sectPr>
      </w:pPr>
      <w:r>
        <w:rPr>
          <w:noProof/>
          <w:lang w:eastAsia="en-IN"/>
        </w:rPr>
        <mc:AlternateContent>
          <mc:Choice Requires="wps">
            <w:drawing>
              <wp:anchor distT="45720" distB="45720" distL="114300" distR="114300" simplePos="0" relativeHeight="251708416" behindDoc="0" locked="0" layoutInCell="1" allowOverlap="1">
                <wp:simplePos x="0" y="0"/>
                <wp:positionH relativeFrom="column">
                  <wp:posOffset>3710940</wp:posOffset>
                </wp:positionH>
                <wp:positionV relativeFrom="paragraph">
                  <wp:posOffset>389890</wp:posOffset>
                </wp:positionV>
                <wp:extent cx="2377440" cy="66103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61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6285" w:rsidRDefault="006A6285" w:rsidP="00B332AA">
                            <w:pPr>
                              <w:jc w:val="center"/>
                              <w:rPr>
                                <w:rFonts w:ascii="Times New Roman" w:hAnsi="Times New Roman" w:cs="Times New Roman"/>
                                <w:sz w:val="26"/>
                                <w:szCs w:val="26"/>
                              </w:rPr>
                            </w:pPr>
                            <w:r>
                              <w:rPr>
                                <w:rFonts w:ascii="Times New Roman" w:hAnsi="Times New Roman" w:cs="Times New Roman"/>
                                <w:sz w:val="26"/>
                                <w:szCs w:val="26"/>
                              </w:rPr>
                              <w:t>Dr. Anupam Agrawal</w:t>
                            </w:r>
                          </w:p>
                          <w:p w:rsidR="006A6285" w:rsidRDefault="006A6285" w:rsidP="00B332AA">
                            <w:pPr>
                              <w:jc w:val="center"/>
                              <w:rPr>
                                <w:rFonts w:ascii="Times New Roman" w:hAnsi="Times New Roman" w:cs="Times New Roman"/>
                                <w:sz w:val="26"/>
                                <w:szCs w:val="26"/>
                              </w:rPr>
                            </w:pPr>
                            <w:r>
                              <w:rPr>
                                <w:rFonts w:ascii="Times New Roman" w:hAnsi="Times New Roman" w:cs="Times New Roman"/>
                                <w:sz w:val="26"/>
                                <w:szCs w:val="26"/>
                              </w:rPr>
                              <w:t>Professor</w:t>
                            </w:r>
                          </w:p>
                          <w:p w:rsidR="006A6285" w:rsidRPr="00B332AA" w:rsidRDefault="006A6285" w:rsidP="00B332AA">
                            <w:pPr>
                              <w:jc w:val="center"/>
                              <w:rPr>
                                <w:rFonts w:ascii="Times New Roman" w:hAnsi="Times New Roman" w:cs="Times New Roman"/>
                                <w:sz w:val="26"/>
                                <w:szCs w:val="26"/>
                              </w:rPr>
                            </w:pPr>
                            <w:r>
                              <w:rPr>
                                <w:rFonts w:ascii="Times New Roman" w:hAnsi="Times New Roman" w:cs="Times New Roman"/>
                                <w:sz w:val="26"/>
                                <w:szCs w:val="26"/>
                              </w:rPr>
                              <w:t>IIIT Allahabad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0" type="#_x0000_t202" style="position:absolute;margin-left:292.2pt;margin-top:30.7pt;width:187.2pt;height:52.05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" stroked="f">
                <v:textbox style="mso-fit-shape-to-text:t">
                  <w:txbxContent>
                    <w:p w:rsidR="006A6285" w:rsidRDefault="006A6285" w:rsidP="00B332AA">
                      <w:pPr>
                        <w:jc w:val="center"/>
                        <w:rPr>
                          <w:rFonts w:ascii="Times New Roman" w:hAnsi="Times New Roman" w:cs="Times New Roman"/>
                          <w:sz w:val="26"/>
                          <w:szCs w:val="26"/>
                        </w:rPr>
                      </w:pPr>
                      <w:r>
                        <w:rPr>
                          <w:rFonts w:ascii="Times New Roman" w:hAnsi="Times New Roman" w:cs="Times New Roman"/>
                          <w:sz w:val="26"/>
                          <w:szCs w:val="26"/>
                        </w:rPr>
                        <w:t>Dr. Anupam Agrawal</w:t>
                      </w:r>
                    </w:p>
                    <w:p w:rsidR="006A6285" w:rsidRDefault="006A6285" w:rsidP="00B332AA">
                      <w:pPr>
                        <w:jc w:val="center"/>
                        <w:rPr>
                          <w:rFonts w:ascii="Times New Roman" w:hAnsi="Times New Roman" w:cs="Times New Roman"/>
                          <w:sz w:val="26"/>
                          <w:szCs w:val="26"/>
                        </w:rPr>
                      </w:pPr>
                      <w:r>
                        <w:rPr>
                          <w:rFonts w:ascii="Times New Roman" w:hAnsi="Times New Roman" w:cs="Times New Roman"/>
                          <w:sz w:val="26"/>
                          <w:szCs w:val="26"/>
                        </w:rPr>
                        <w:t>Professor</w:t>
                      </w:r>
                    </w:p>
                    <w:p w:rsidR="006A6285" w:rsidRPr="00B332AA" w:rsidRDefault="006A6285" w:rsidP="00B332AA">
                      <w:pPr>
                        <w:jc w:val="center"/>
                        <w:rPr>
                          <w:rFonts w:ascii="Times New Roman" w:hAnsi="Times New Roman" w:cs="Times New Roman"/>
                          <w:sz w:val="26"/>
                          <w:szCs w:val="26"/>
                        </w:rPr>
                      </w:pPr>
                      <w:r>
                        <w:rPr>
                          <w:rFonts w:ascii="Times New Roman" w:hAnsi="Times New Roman" w:cs="Times New Roman"/>
                          <w:sz w:val="26"/>
                          <w:szCs w:val="26"/>
                        </w:rPr>
                        <w:t>IIIT Allahabad</w:t>
                      </w:r>
                    </w:p>
                  </w:txbxContent>
                </v:textbox>
                <w10:wrap type="square"/>
              </v:shape>
            </w:pict>
          </mc:Fallback>
        </mc:AlternateContent>
      </w:r>
      <w:r>
        <w:rPr>
          <w:noProof/>
          <w:lang w:eastAsia="en-IN"/>
        </w:rPr>
        <mc:AlternateContent>
          <mc:Choice Requires="wps">
            <w:drawing>
              <wp:anchor distT="45720" distB="45720" distL="114300" distR="114300" simplePos="0" relativeHeight="251707392" behindDoc="0" locked="0" layoutInCell="1" allowOverlap="1">
                <wp:simplePos x="0" y="0"/>
                <wp:positionH relativeFrom="column">
                  <wp:posOffset>-59055</wp:posOffset>
                </wp:positionH>
                <wp:positionV relativeFrom="paragraph">
                  <wp:posOffset>504190</wp:posOffset>
                </wp:positionV>
                <wp:extent cx="2377440" cy="551180"/>
                <wp:effectExtent l="0" t="0" r="0" b="127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551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6285" w:rsidRDefault="006A6285">
                            <w:pPr>
                              <w:rPr>
                                <w:rFonts w:ascii="Times New Roman" w:eastAsia="Times New Roman" w:hAnsi="Times New Roman" w:cs="Times New Roman"/>
                                <w:sz w:val="26"/>
                              </w:rPr>
                            </w:pPr>
                            <w:r>
                              <w:rPr>
                                <w:rFonts w:ascii="Times New Roman" w:eastAsia="Times New Roman" w:hAnsi="Times New Roman" w:cs="Times New Roman"/>
                                <w:sz w:val="26"/>
                              </w:rPr>
                              <w:t>Date: 10 July 2017</w:t>
                            </w:r>
                          </w:p>
                          <w:p w:rsidR="006A6285" w:rsidRDefault="006A6285">
                            <w:r>
                              <w:rPr>
                                <w:rFonts w:ascii="Times New Roman" w:eastAsia="Times New Roman" w:hAnsi="Times New Roman" w:cs="Times New Roman"/>
                                <w:sz w:val="26"/>
                              </w:rPr>
                              <w:t>Place: Allahabad</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4.65pt;margin-top:39.7pt;width:187.2pt;height:43.4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nLhQIAABc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" stroked="f">
                <v:textbox>
                  <w:txbxContent>
                    <w:p w:rsidR="006A6285" w:rsidRDefault="006A6285">
                      <w:pPr>
                        <w:rPr>
                          <w:rFonts w:ascii="Times New Roman" w:eastAsia="Times New Roman" w:hAnsi="Times New Roman" w:cs="Times New Roman"/>
                          <w:sz w:val="26"/>
                        </w:rPr>
                      </w:pPr>
                      <w:r>
                        <w:rPr>
                          <w:rFonts w:ascii="Times New Roman" w:eastAsia="Times New Roman" w:hAnsi="Times New Roman" w:cs="Times New Roman"/>
                          <w:sz w:val="26"/>
                        </w:rPr>
                        <w:t>Date: 10 July 2017</w:t>
                      </w:r>
                    </w:p>
                    <w:p w:rsidR="006A6285" w:rsidRDefault="006A6285">
                      <w:r>
                        <w:rPr>
                          <w:rFonts w:ascii="Times New Roman" w:eastAsia="Times New Roman" w:hAnsi="Times New Roman" w:cs="Times New Roman"/>
                          <w:sz w:val="26"/>
                        </w:rPr>
                        <w:t>Place: Allahabad</w:t>
                      </w:r>
                    </w:p>
                  </w:txbxContent>
                </v:textbox>
                <w10:wrap type="square"/>
              </v:shape>
            </w:pict>
          </mc:Fallback>
        </mc:AlternateContent>
      </w:r>
      <w:r w:rsidR="0068373A">
        <w:rPr>
          <w:rFonts w:ascii="Times New Roman" w:eastAsia="Times New Roman" w:hAnsi="Times New Roman" w:cs="Times New Roman"/>
        </w:rPr>
        <w:tab/>
      </w:r>
    </w:p>
    <w:p w:rsidR="0068373A" w:rsidRDefault="005C1EB6">
      <w:pPr>
        <w:spacing w:line="0" w:lineRule="atLeast"/>
        <w:ind w:left="2340"/>
      </w:pPr>
      <w:r>
        <w:rPr>
          <w:noProof/>
          <w:lang w:eastAsia="en-IN"/>
        </w:rPr>
        <w:lastRenderedPageBreak/>
        <mc:AlternateContent>
          <mc:Choice Requires="wps">
            <w:drawing>
              <wp:anchor distT="0" distB="0" distL="114300" distR="114300" simplePos="0" relativeHeight="251615232" behindDoc="1" locked="0" layoutInCell="1" allowOverlap="1">
                <wp:simplePos x="0" y="0"/>
                <wp:positionH relativeFrom="page">
                  <wp:posOffset>309245</wp:posOffset>
                </wp:positionH>
                <wp:positionV relativeFrom="page">
                  <wp:posOffset>304800</wp:posOffset>
                </wp:positionV>
                <wp:extent cx="0" cy="9450070"/>
                <wp:effectExtent l="13970" t="9525" r="5080" b="8255"/>
                <wp:wrapNone/>
                <wp:docPr id="8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84EE0F" id="Line 12"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35pt,24pt" to="24.3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16256" behindDoc="1" locked="0" layoutInCell="1" allowOverlap="1">
                <wp:simplePos x="0" y="0"/>
                <wp:positionH relativeFrom="page">
                  <wp:posOffset>7464425</wp:posOffset>
                </wp:positionH>
                <wp:positionV relativeFrom="page">
                  <wp:posOffset>304800</wp:posOffset>
                </wp:positionV>
                <wp:extent cx="0" cy="9450070"/>
                <wp:effectExtent l="6350" t="9525" r="12700" b="8255"/>
                <wp:wrapNone/>
                <wp:docPr id="8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285531" id="Line 13"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75pt,24pt" to="587.7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17280" behindDoc="1" locked="0" layoutInCell="1" allowOverlap="1">
                <wp:simplePos x="0" y="0"/>
                <wp:positionH relativeFrom="page">
                  <wp:posOffset>304800</wp:posOffset>
                </wp:positionH>
                <wp:positionV relativeFrom="page">
                  <wp:posOffset>309245</wp:posOffset>
                </wp:positionV>
                <wp:extent cx="7164070" cy="0"/>
                <wp:effectExtent l="9525" t="13970" r="8255" b="5080"/>
                <wp:wrapNone/>
                <wp:docPr id="8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E4FBCC" id="Line 14"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35pt" to="58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18304" behindDoc="1" locked="0" layoutInCell="1" allowOverlap="1">
                <wp:simplePos x="0" y="0"/>
                <wp:positionH relativeFrom="page">
                  <wp:posOffset>322580</wp:posOffset>
                </wp:positionH>
                <wp:positionV relativeFrom="page">
                  <wp:posOffset>327025</wp:posOffset>
                </wp:positionV>
                <wp:extent cx="7127875" cy="0"/>
                <wp:effectExtent l="8255" t="12700" r="7620" b="6350"/>
                <wp:wrapNone/>
                <wp:docPr id="8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72058" id="Line 15"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86.6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19328" behindDoc="1" locked="0" layoutInCell="1" allowOverlap="1">
                <wp:simplePos x="0" y="0"/>
                <wp:positionH relativeFrom="page">
                  <wp:posOffset>327660</wp:posOffset>
                </wp:positionH>
                <wp:positionV relativeFrom="page">
                  <wp:posOffset>322580</wp:posOffset>
                </wp:positionV>
                <wp:extent cx="0" cy="9413875"/>
                <wp:effectExtent l="13335" t="8255" r="5715" b="7620"/>
                <wp:wrapNone/>
                <wp:docPr id="8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AFD0D1" id="Line 16"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8pt,25.4pt" to="25.8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" strokeweight=".25mm">
                <v:stroke joinstyle="miter" endcap="square"/>
                <w10:wrap anchorx="page" anchory="page"/>
              </v:line>
            </w:pict>
          </mc:Fallback>
        </mc:AlternateContent>
      </w:r>
      <w:r>
        <w:rPr>
          <w:rFonts w:ascii="Times New Roman" w:eastAsia="Times New Roman" w:hAnsi="Times New Roman" w:cs="Times New Roman"/>
          <w:b/>
          <w:noProof/>
          <w:sz w:val="36"/>
          <w:u w:val="single"/>
          <w:lang w:eastAsia="en-IN"/>
        </w:rPr>
        <mc:AlternateContent>
          <mc:Choice Requires="wps">
            <w:drawing>
              <wp:anchor distT="0" distB="0" distL="114300" distR="114300" simplePos="0" relativeHeight="251620352" behindDoc="1" locked="0" layoutInCell="1" allowOverlap="1">
                <wp:simplePos x="0" y="0"/>
                <wp:positionH relativeFrom="page">
                  <wp:posOffset>7446010</wp:posOffset>
                </wp:positionH>
                <wp:positionV relativeFrom="page">
                  <wp:posOffset>322580</wp:posOffset>
                </wp:positionV>
                <wp:extent cx="0" cy="9413875"/>
                <wp:effectExtent l="6985" t="8255" r="12065" b="7620"/>
                <wp:wrapNone/>
                <wp:docPr id="7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1D488D" id="Line 17"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6.3pt,25.4pt" to="586.3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" strokeweight=".25mm">
                <v:stroke joinstyle="miter" endcap="square"/>
                <w10:wrap anchorx="page" anchory="page"/>
              </v:line>
            </w:pict>
          </mc:Fallback>
        </mc:AlternateContent>
      </w:r>
      <w:bookmarkStart w:id="2" w:name="page3"/>
      <w:bookmarkEnd w:id="2"/>
      <w:r w:rsidR="0068373A">
        <w:rPr>
          <w:rFonts w:ascii="Times New Roman" w:eastAsia="Times New Roman" w:hAnsi="Times New Roman" w:cs="Times New Roman"/>
          <w:b/>
          <w:sz w:val="36"/>
          <w:u w:val="single"/>
        </w:rPr>
        <w:t>ACKNOWLEDGEMENT</w:t>
      </w:r>
    </w:p>
    <w:p w:rsidR="0068373A" w:rsidRDefault="0068373A">
      <w:pPr>
        <w:spacing w:line="200" w:lineRule="exact"/>
        <w:rPr>
          <w:rFonts w:ascii="Times New Roman" w:eastAsia="Times New Roman" w:hAnsi="Times New Roman" w:cs="Times New Roman"/>
          <w:b/>
          <w:sz w:val="36"/>
          <w:u w:val="single"/>
        </w:rPr>
      </w:pPr>
    </w:p>
    <w:p w:rsidR="0068373A" w:rsidRDefault="0068373A">
      <w:pPr>
        <w:spacing w:line="221" w:lineRule="exact"/>
        <w:rPr>
          <w:rFonts w:ascii="Times New Roman" w:eastAsia="Times New Roman" w:hAnsi="Times New Roman" w:cs="Times New Roman"/>
        </w:rPr>
      </w:pPr>
    </w:p>
    <w:p w:rsidR="003F6EA3" w:rsidRPr="003F6EA3" w:rsidRDefault="003F6EA3" w:rsidP="003F6EA3">
      <w:pPr>
        <w:jc w:val="both"/>
        <w:rPr>
          <w:rFonts w:ascii="Times New Roman" w:hAnsi="Times New Roman" w:cs="Times New Roman"/>
          <w:sz w:val="26"/>
          <w:szCs w:val="26"/>
        </w:rPr>
      </w:pPr>
      <w:r w:rsidRPr="003F6EA3">
        <w:rPr>
          <w:rFonts w:ascii="Times New Roman" w:hAnsi="Times New Roman" w:cs="Times New Roman"/>
          <w:sz w:val="26"/>
          <w:szCs w:val="26"/>
        </w:rPr>
        <w:t xml:space="preserve">We would like to acknowledge and extend our heartfelt gratitude to </w:t>
      </w:r>
      <w:r w:rsidRPr="003F6EA3">
        <w:rPr>
          <w:rFonts w:ascii="Times New Roman" w:hAnsi="Times New Roman" w:cs="Times New Roman"/>
          <w:b/>
          <w:sz w:val="26"/>
          <w:szCs w:val="26"/>
        </w:rPr>
        <w:t>Dr. Anupam Agrawal</w:t>
      </w:r>
      <w:r w:rsidRPr="003F6EA3">
        <w:rPr>
          <w:rFonts w:ascii="Times New Roman" w:hAnsi="Times New Roman" w:cs="Times New Roman"/>
          <w:sz w:val="26"/>
          <w:szCs w:val="26"/>
        </w:rPr>
        <w:t>, Indian Institute of Information Technology Allahabad, who guided us through this project. His keen vital encouragement, superb guidance, and constant support are the motive force behind this project work.</w:t>
      </w:r>
    </w:p>
    <w:p w:rsidR="00F8144F" w:rsidRDefault="00F8144F" w:rsidP="003F6EA3">
      <w:pPr>
        <w:jc w:val="both"/>
        <w:rPr>
          <w:rFonts w:ascii="Times New Roman" w:hAnsi="Times New Roman" w:cs="Times New Roman"/>
          <w:sz w:val="26"/>
          <w:szCs w:val="26"/>
        </w:rPr>
      </w:pPr>
    </w:p>
    <w:p w:rsidR="003F6EA3" w:rsidRDefault="003F6EA3" w:rsidP="003F6EA3">
      <w:pPr>
        <w:jc w:val="both"/>
        <w:rPr>
          <w:rFonts w:ascii="Times New Roman" w:hAnsi="Times New Roman" w:cs="Times New Roman"/>
          <w:sz w:val="26"/>
          <w:szCs w:val="26"/>
        </w:rPr>
      </w:pPr>
      <w:r w:rsidRPr="003F6EA3">
        <w:rPr>
          <w:rFonts w:ascii="Times New Roman" w:hAnsi="Times New Roman" w:cs="Times New Roman"/>
          <w:sz w:val="26"/>
          <w:szCs w:val="26"/>
        </w:rPr>
        <w:t>We w</w:t>
      </w:r>
      <w:r w:rsidR="00F8144F">
        <w:rPr>
          <w:rFonts w:ascii="Times New Roman" w:hAnsi="Times New Roman" w:cs="Times New Roman"/>
          <w:sz w:val="26"/>
          <w:szCs w:val="26"/>
        </w:rPr>
        <w:t>ould like to thank the various r</w:t>
      </w:r>
      <w:r w:rsidRPr="003F6EA3">
        <w:rPr>
          <w:rFonts w:ascii="Times New Roman" w:hAnsi="Times New Roman" w:cs="Times New Roman"/>
          <w:sz w:val="26"/>
          <w:szCs w:val="26"/>
        </w:rPr>
        <w:t>esearch scholars of MHRD Lab namely Upendra Sir, Parmat</w:t>
      </w:r>
      <w:r w:rsidR="00F8144F">
        <w:rPr>
          <w:rFonts w:ascii="Times New Roman" w:hAnsi="Times New Roman" w:cs="Times New Roman"/>
          <w:sz w:val="26"/>
          <w:szCs w:val="26"/>
        </w:rPr>
        <w:t>a</w:t>
      </w:r>
      <w:r w:rsidRPr="003F6EA3">
        <w:rPr>
          <w:rFonts w:ascii="Times New Roman" w:hAnsi="Times New Roman" w:cs="Times New Roman"/>
          <w:sz w:val="26"/>
          <w:szCs w:val="26"/>
        </w:rPr>
        <w:t>ma Sir, Nayaneesh Sir &amp; Piyush Sir who all helped us</w:t>
      </w:r>
      <w:r w:rsidR="00F8144F">
        <w:rPr>
          <w:rFonts w:ascii="Times New Roman" w:hAnsi="Times New Roman" w:cs="Times New Roman"/>
          <w:sz w:val="26"/>
          <w:szCs w:val="26"/>
        </w:rPr>
        <w:t xml:space="preserve"> in the hour of need.</w:t>
      </w:r>
    </w:p>
    <w:p w:rsidR="00F8144F" w:rsidRPr="003F6EA3" w:rsidRDefault="00F8144F" w:rsidP="003F6EA3">
      <w:pPr>
        <w:jc w:val="both"/>
        <w:rPr>
          <w:rFonts w:ascii="Times New Roman" w:hAnsi="Times New Roman" w:cs="Times New Roman"/>
          <w:sz w:val="26"/>
          <w:szCs w:val="26"/>
        </w:rPr>
      </w:pPr>
    </w:p>
    <w:p w:rsidR="003F6EA3" w:rsidRPr="003F6EA3" w:rsidRDefault="003F6EA3" w:rsidP="003F6EA3">
      <w:pPr>
        <w:jc w:val="both"/>
        <w:rPr>
          <w:rFonts w:ascii="Times New Roman" w:hAnsi="Times New Roman" w:cs="Times New Roman"/>
          <w:sz w:val="26"/>
          <w:szCs w:val="26"/>
        </w:rPr>
      </w:pPr>
      <w:r w:rsidRPr="003F6EA3">
        <w:rPr>
          <w:rFonts w:ascii="Times New Roman" w:hAnsi="Times New Roman" w:cs="Times New Roman"/>
          <w:sz w:val="26"/>
          <w:szCs w:val="26"/>
        </w:rPr>
        <w:t>We would lik</w:t>
      </w:r>
      <w:r>
        <w:rPr>
          <w:rFonts w:ascii="Times New Roman" w:hAnsi="Times New Roman" w:cs="Times New Roman"/>
          <w:sz w:val="26"/>
          <w:szCs w:val="26"/>
        </w:rPr>
        <w:t>e to show our gratitude</w:t>
      </w:r>
      <w:r w:rsidRPr="003F6EA3">
        <w:rPr>
          <w:rFonts w:ascii="Times New Roman" w:hAnsi="Times New Roman" w:cs="Times New Roman"/>
          <w:sz w:val="26"/>
          <w:szCs w:val="26"/>
        </w:rPr>
        <w:t xml:space="preserve"> to all our fellow summer interns at IIITA for SRIP 2017 for their continuous motivation and encouragement during this project. We are very thankful to all the technical and non-technical staffs of the college for their assistance and co-operation.</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5C1EB6">
      <w:pPr>
        <w:spacing w:line="200" w:lineRule="exact"/>
        <w:rPr>
          <w:rFonts w:ascii="Times New Roman" w:eastAsia="Times New Roman" w:hAnsi="Times New Roman" w:cs="Times New Roman"/>
        </w:rPr>
      </w:pPr>
      <w:r>
        <w:rPr>
          <w:rFonts w:ascii="Times New Roman" w:eastAsia="Times New Roman" w:hAnsi="Times New Roman" w:cs="Times New Roman"/>
          <w:noProof/>
          <w:lang w:eastAsia="en-IN"/>
        </w:rPr>
        <mc:AlternateContent>
          <mc:Choice Requires="wps">
            <w:drawing>
              <wp:anchor distT="0" distB="0" distL="114300" distR="114300" simplePos="0" relativeHeight="251710464" behindDoc="0" locked="0" layoutInCell="1" allowOverlap="1">
                <wp:simplePos x="0" y="0"/>
                <wp:positionH relativeFrom="column">
                  <wp:posOffset>4664075</wp:posOffset>
                </wp:positionH>
                <wp:positionV relativeFrom="paragraph">
                  <wp:posOffset>57150</wp:posOffset>
                </wp:positionV>
                <wp:extent cx="1122680" cy="441960"/>
                <wp:effectExtent l="0" t="0" r="4445" b="0"/>
                <wp:wrapNone/>
                <wp:docPr id="7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Aman Agrawal</w:t>
                            </w:r>
                          </w:p>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HBTU Kanpur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6" o:spid="_x0000_s1032" type="#_x0000_t202" style="position:absolute;margin-left:367.25pt;margin-top:4.5pt;width:88.4pt;height:34.8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" stroked="f">
                <v:textbox style="mso-fit-shape-to-text:t">
                  <w:txbxContent>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Aman Agrawal</w:t>
                      </w:r>
                    </w:p>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HBTU Kanpur</w:t>
                      </w:r>
                    </w:p>
                  </w:txbxContent>
                </v:textbox>
              </v:shape>
            </w:pict>
          </mc:Fallback>
        </mc:AlternateContent>
      </w:r>
      <w:r>
        <w:rPr>
          <w:rFonts w:ascii="Times New Roman" w:eastAsia="Times New Roman" w:hAnsi="Times New Roman" w:cs="Times New Roman"/>
          <w:noProof/>
          <w:lang w:eastAsia="en-IN"/>
        </w:rPr>
        <mc:AlternateContent>
          <mc:Choice Requires="wps">
            <w:drawing>
              <wp:anchor distT="0" distB="0" distL="114300" distR="114300" simplePos="0" relativeHeight="251709440" behindDoc="0" locked="0" layoutInCell="1" allowOverlap="1">
                <wp:simplePos x="0" y="0"/>
                <wp:positionH relativeFrom="column">
                  <wp:posOffset>5715</wp:posOffset>
                </wp:positionH>
                <wp:positionV relativeFrom="paragraph">
                  <wp:posOffset>104775</wp:posOffset>
                </wp:positionV>
                <wp:extent cx="1109345" cy="441960"/>
                <wp:effectExtent l="0" t="0" r="0" b="0"/>
                <wp:wrapNone/>
                <wp:docPr id="7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Jalaz Kumar</w:t>
                            </w:r>
                          </w:p>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NIT Hamirpur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5" o:spid="_x0000_s1033" type="#_x0000_t202" style="position:absolute;margin-left:.45pt;margin-top:8.25pt;width:87.35pt;height:34.8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" stroked="f">
                <v:textbox style="mso-fit-shape-to-text:t">
                  <w:txbxContent>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Jalaz Kumar</w:t>
                      </w:r>
                    </w:p>
                    <w:p w:rsidR="006A6285" w:rsidRPr="00592976" w:rsidRDefault="006A6285" w:rsidP="005B5076">
                      <w:pPr>
                        <w:rPr>
                          <w:rFonts w:ascii="Times New Roman" w:hAnsi="Times New Roman" w:cs="Times New Roman"/>
                          <w:sz w:val="24"/>
                          <w:szCs w:val="24"/>
                        </w:rPr>
                      </w:pPr>
                      <w:r w:rsidRPr="00592976">
                        <w:rPr>
                          <w:rFonts w:ascii="Times New Roman" w:hAnsi="Times New Roman" w:cs="Times New Roman"/>
                          <w:sz w:val="24"/>
                          <w:szCs w:val="24"/>
                        </w:rPr>
                        <w:t>NIT Hamirpur</w:t>
                      </w:r>
                    </w:p>
                  </w:txbxContent>
                </v:textbox>
              </v:shape>
            </w:pict>
          </mc:Fallback>
        </mc:AlternateContent>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32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313" w:lineRule="exact"/>
        <w:rPr>
          <w:rFonts w:ascii="Times New Roman" w:eastAsia="Times New Roman" w:hAnsi="Times New Roman" w:cs="Times New Roman"/>
        </w:rPr>
      </w:pPr>
    </w:p>
    <w:p w:rsidR="0068373A" w:rsidRDefault="00415088">
      <w:pPr>
        <w:sectPr w:rsidR="0068373A" w:rsidSect="008A093A">
          <w:pgSz w:w="12240" w:h="15840"/>
          <w:pgMar w:top="1431" w:right="1440" w:bottom="1440" w:left="1440" w:header="720" w:footer="720" w:gutter="0"/>
          <w:pgNumType w:fmt="lowerRoman"/>
          <w:cols w:space="720"/>
          <w:docGrid w:linePitch="360"/>
        </w:sectPr>
      </w:pPr>
      <w:r>
        <w:rPr>
          <w:noProof/>
          <w:lang w:eastAsia="en-IN"/>
        </w:rPr>
        <mc:AlternateContent>
          <mc:Choice Requires="wps">
            <w:drawing>
              <wp:anchor distT="0" distB="0" distL="114300" distR="114300" simplePos="0" relativeHeight="251621376" behindDoc="1" locked="0" layoutInCell="1" allowOverlap="1" wp14:anchorId="195F9F09" wp14:editId="0464D8F7">
                <wp:simplePos x="0" y="0"/>
                <wp:positionH relativeFrom="column">
                  <wp:posOffset>-585485</wp:posOffset>
                </wp:positionH>
                <wp:positionV relativeFrom="paragraph">
                  <wp:posOffset>2863111</wp:posOffset>
                </wp:positionV>
                <wp:extent cx="7164070" cy="0"/>
                <wp:effectExtent l="10160" t="11430" r="7620" b="7620"/>
                <wp:wrapNone/>
                <wp:docPr id="7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D9BE80" id="Line 1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pt,225.45pt" to="518pt,2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" strokeweight=".25mm">
                <v:stroke joinstyle="miter" endcap="square"/>
              </v:line>
            </w:pict>
          </mc:Fallback>
        </mc:AlternateContent>
      </w:r>
      <w:r>
        <w:rPr>
          <w:noProof/>
          <w:lang w:eastAsia="en-IN"/>
        </w:rPr>
        <mc:AlternateContent>
          <mc:Choice Requires="wps">
            <w:drawing>
              <wp:anchor distT="0" distB="0" distL="114300" distR="114300" simplePos="0" relativeHeight="251622400" behindDoc="1" locked="0" layoutInCell="1" allowOverlap="1" wp14:anchorId="05350A6B" wp14:editId="5EDD5B59">
                <wp:simplePos x="0" y="0"/>
                <wp:positionH relativeFrom="column">
                  <wp:posOffset>-612450</wp:posOffset>
                </wp:positionH>
                <wp:positionV relativeFrom="paragraph">
                  <wp:posOffset>2853055</wp:posOffset>
                </wp:positionV>
                <wp:extent cx="7127240" cy="0"/>
                <wp:effectExtent l="8890" t="12065" r="7620" b="6985"/>
                <wp:wrapNone/>
                <wp:docPr id="7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510C6B" id="Line 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pt,224.65pt" to="513pt,2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" strokeweight=".25mm">
                <v:stroke joinstyle="miter" endcap="square"/>
              </v:line>
            </w:pict>
          </mc:Fallback>
        </mc:AlternateContent>
      </w:r>
    </w:p>
    <w:p w:rsidR="0068373A" w:rsidRDefault="00F8144F">
      <w:pPr>
        <w:spacing w:line="0" w:lineRule="atLeast"/>
        <w:ind w:left="3380"/>
      </w:pPr>
      <w:r>
        <w:rPr>
          <w:noProof/>
          <w:lang w:eastAsia="en-IN"/>
        </w:rPr>
        <w:lastRenderedPageBreak/>
        <mc:AlternateContent>
          <mc:Choice Requires="wps">
            <w:drawing>
              <wp:anchor distT="0" distB="0" distL="114300" distR="114300" simplePos="0" relativeHeight="251624448" behindDoc="1" locked="0" layoutInCell="1" allowOverlap="1" wp14:anchorId="4A737167" wp14:editId="49D266E4">
                <wp:simplePos x="0" y="0"/>
                <wp:positionH relativeFrom="page">
                  <wp:posOffset>7472680</wp:posOffset>
                </wp:positionH>
                <wp:positionV relativeFrom="page">
                  <wp:posOffset>304800</wp:posOffset>
                </wp:positionV>
                <wp:extent cx="0" cy="9450070"/>
                <wp:effectExtent l="6350" t="9525" r="12700" b="8255"/>
                <wp:wrapNone/>
                <wp:docPr id="7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C8DCD4" id="Line 21"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8.4pt,24pt" to="588.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" strokeweight=".25mm">
                <v:stroke joinstyle="miter" endcap="square"/>
                <w10:wrap anchorx="page" anchory="page"/>
              </v:line>
            </w:pict>
          </mc:Fallback>
        </mc:AlternateContent>
      </w:r>
      <w:r w:rsidR="005C1EB6">
        <w:rPr>
          <w:noProof/>
          <w:lang w:eastAsia="en-IN"/>
        </w:rPr>
        <mc:AlternateContent>
          <mc:Choice Requires="wps">
            <w:drawing>
              <wp:anchor distT="0" distB="0" distL="114300" distR="114300" simplePos="0" relativeHeight="251623424" behindDoc="1" locked="0" layoutInCell="1" allowOverlap="1" wp14:anchorId="1429C19E" wp14:editId="20F58778">
                <wp:simplePos x="0" y="0"/>
                <wp:positionH relativeFrom="page">
                  <wp:posOffset>309245</wp:posOffset>
                </wp:positionH>
                <wp:positionV relativeFrom="page">
                  <wp:posOffset>304800</wp:posOffset>
                </wp:positionV>
                <wp:extent cx="0" cy="9450070"/>
                <wp:effectExtent l="13970" t="9525" r="5080" b="8255"/>
                <wp:wrapNone/>
                <wp:docPr id="7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C848C2" id="Line 20"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35pt,24pt" to="24.3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" strokeweight=".25mm">
                <v:stroke joinstyle="miter" endcap="square"/>
                <w10:wrap anchorx="page" anchory="page"/>
              </v:line>
            </w:pict>
          </mc:Fallback>
        </mc:AlternateContent>
      </w:r>
      <w:r w:rsidR="005C1EB6">
        <w:rPr>
          <w:noProof/>
          <w:lang w:eastAsia="en-IN"/>
        </w:rPr>
        <mc:AlternateContent>
          <mc:Choice Requires="wps">
            <w:drawing>
              <wp:anchor distT="0" distB="0" distL="114300" distR="114300" simplePos="0" relativeHeight="251625472" behindDoc="1" locked="0" layoutInCell="1" allowOverlap="1">
                <wp:simplePos x="0" y="0"/>
                <wp:positionH relativeFrom="page">
                  <wp:posOffset>304800</wp:posOffset>
                </wp:positionH>
                <wp:positionV relativeFrom="page">
                  <wp:posOffset>309245</wp:posOffset>
                </wp:positionV>
                <wp:extent cx="7164070" cy="0"/>
                <wp:effectExtent l="9525" t="13970" r="8255" b="5080"/>
                <wp:wrapNone/>
                <wp:docPr id="7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7A56E3" id="Line 22"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35pt" to="588.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" strokeweight=".25mm">
                <v:stroke joinstyle="miter" endcap="square"/>
                <w10:wrap anchorx="page" anchory="page"/>
              </v:line>
            </w:pict>
          </mc:Fallback>
        </mc:AlternateContent>
      </w:r>
      <w:r w:rsidR="005C1EB6">
        <w:rPr>
          <w:noProof/>
          <w:lang w:eastAsia="en-IN"/>
        </w:rPr>
        <mc:AlternateContent>
          <mc:Choice Requires="wps">
            <w:drawing>
              <wp:anchor distT="0" distB="0" distL="114300" distR="114300" simplePos="0" relativeHeight="251626496" behindDoc="1" locked="0" layoutInCell="1" allowOverlap="1">
                <wp:simplePos x="0" y="0"/>
                <wp:positionH relativeFrom="page">
                  <wp:posOffset>322580</wp:posOffset>
                </wp:positionH>
                <wp:positionV relativeFrom="page">
                  <wp:posOffset>327025</wp:posOffset>
                </wp:positionV>
                <wp:extent cx="7127875" cy="0"/>
                <wp:effectExtent l="8255" t="12700" r="7620" b="6350"/>
                <wp:wrapNone/>
                <wp:docPr id="7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87506" id="Line 23"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86.6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" strokeweight=".25mm">
                <v:stroke joinstyle="miter" endcap="square"/>
                <w10:wrap anchorx="page" anchory="page"/>
              </v:line>
            </w:pict>
          </mc:Fallback>
        </mc:AlternateContent>
      </w:r>
      <w:r w:rsidR="005C1EB6">
        <w:rPr>
          <w:noProof/>
          <w:lang w:eastAsia="en-IN"/>
        </w:rPr>
        <mc:AlternateContent>
          <mc:Choice Requires="wps">
            <w:drawing>
              <wp:anchor distT="0" distB="0" distL="114300" distR="114300" simplePos="0" relativeHeight="251627520" behindDoc="1" locked="0" layoutInCell="1" allowOverlap="1">
                <wp:simplePos x="0" y="0"/>
                <wp:positionH relativeFrom="page">
                  <wp:posOffset>327660</wp:posOffset>
                </wp:positionH>
                <wp:positionV relativeFrom="page">
                  <wp:posOffset>322580</wp:posOffset>
                </wp:positionV>
                <wp:extent cx="0" cy="9413875"/>
                <wp:effectExtent l="13335" t="8255" r="5715" b="7620"/>
                <wp:wrapNone/>
                <wp:docPr id="7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AFA896" id="Line 2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8pt,25.4pt" to="25.8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" strokeweight=".25mm">
                <v:stroke joinstyle="miter" endcap="square"/>
                <w10:wrap anchorx="page" anchory="page"/>
              </v:line>
            </w:pict>
          </mc:Fallback>
        </mc:AlternateContent>
      </w:r>
      <w:r w:rsidR="005C1EB6">
        <w:rPr>
          <w:rFonts w:ascii="Times New Roman" w:eastAsia="Times New Roman" w:hAnsi="Times New Roman" w:cs="Times New Roman"/>
          <w:b/>
          <w:noProof/>
          <w:sz w:val="40"/>
          <w:u w:val="single"/>
          <w:lang w:eastAsia="en-IN"/>
        </w:rPr>
        <mc:AlternateContent>
          <mc:Choice Requires="wps">
            <w:drawing>
              <wp:anchor distT="0" distB="0" distL="114300" distR="114300" simplePos="0" relativeHeight="251628544" behindDoc="1" locked="0" layoutInCell="1" allowOverlap="1">
                <wp:simplePos x="0" y="0"/>
                <wp:positionH relativeFrom="page">
                  <wp:posOffset>7446010</wp:posOffset>
                </wp:positionH>
                <wp:positionV relativeFrom="page">
                  <wp:posOffset>322580</wp:posOffset>
                </wp:positionV>
                <wp:extent cx="0" cy="9413875"/>
                <wp:effectExtent l="6985" t="8255" r="12065" b="7620"/>
                <wp:wrapNone/>
                <wp:docPr id="6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899A37" id="Line 25"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6.3pt,25.4pt" to="586.3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" strokeweight=".25mm">
                <v:stroke joinstyle="miter" endcap="square"/>
                <w10:wrap anchorx="page" anchory="page"/>
              </v:line>
            </w:pict>
          </mc:Fallback>
        </mc:AlternateContent>
      </w:r>
      <w:bookmarkStart w:id="3" w:name="page4"/>
      <w:bookmarkEnd w:id="3"/>
      <w:r w:rsidR="0068373A">
        <w:rPr>
          <w:rFonts w:ascii="Times New Roman" w:eastAsia="Times New Roman" w:hAnsi="Times New Roman" w:cs="Times New Roman"/>
          <w:b/>
          <w:sz w:val="40"/>
          <w:u w:val="single"/>
        </w:rPr>
        <w:t>ABSTRACT</w:t>
      </w:r>
    </w:p>
    <w:p w:rsidR="0068373A" w:rsidRDefault="0068373A">
      <w:pPr>
        <w:spacing w:line="200" w:lineRule="exact"/>
        <w:rPr>
          <w:rFonts w:ascii="Times New Roman" w:eastAsia="Times New Roman" w:hAnsi="Times New Roman" w:cs="Times New Roman"/>
          <w:b/>
          <w:sz w:val="40"/>
          <w:u w:val="single"/>
        </w:rPr>
      </w:pPr>
    </w:p>
    <w:p w:rsidR="0068373A" w:rsidRDefault="0068373A">
      <w:pPr>
        <w:spacing w:line="311" w:lineRule="exact"/>
        <w:rPr>
          <w:rFonts w:ascii="Times New Roman" w:eastAsia="Times New Roman" w:hAnsi="Times New Roman" w:cs="Times New Roman"/>
        </w:rPr>
      </w:pPr>
    </w:p>
    <w:p w:rsidR="00640C6A" w:rsidRPr="006B5205" w:rsidRDefault="00640C6A" w:rsidP="00640C6A">
      <w:pPr>
        <w:spacing w:line="235" w:lineRule="auto"/>
        <w:jc w:val="both"/>
        <w:rPr>
          <w:sz w:val="26"/>
          <w:szCs w:val="26"/>
        </w:rPr>
      </w:pPr>
      <w:r w:rsidRPr="006B5205">
        <w:rPr>
          <w:rFonts w:ascii="Times New Roman" w:eastAsia="Times New Roman" w:hAnsi="Times New Roman" w:cs="Times New Roman"/>
          <w:sz w:val="26"/>
          <w:szCs w:val="26"/>
        </w:rPr>
        <w:t>A novel approach for GPU-based 3D volume rendering in high quality of large out-of-core volume data has been implemented. Our prime focus was on the storage of large volume data in a hierarchical data structure (i.e. octree) which stores the data in form of bricks, in addition every brick is further divided into macro-cells for easier traversal of data during run-time.</w:t>
      </w:r>
    </w:p>
    <w:p w:rsidR="00640C6A" w:rsidRPr="006B5205" w:rsidRDefault="00640C6A" w:rsidP="00640C6A">
      <w:pPr>
        <w:spacing w:line="215" w:lineRule="exact"/>
        <w:rPr>
          <w:rFonts w:ascii="Times New Roman" w:eastAsia="Times New Roman" w:hAnsi="Times New Roman" w:cs="Times New Roman"/>
          <w:sz w:val="26"/>
          <w:szCs w:val="26"/>
        </w:rPr>
      </w:pPr>
    </w:p>
    <w:p w:rsidR="0068373A" w:rsidRPr="006B5205" w:rsidRDefault="00640C6A" w:rsidP="00640C6A">
      <w:pPr>
        <w:spacing w:line="237" w:lineRule="auto"/>
        <w:jc w:val="both"/>
        <w:rPr>
          <w:rFonts w:ascii="Times New Roman" w:eastAsia="Times New Roman" w:hAnsi="Times New Roman" w:cs="Times New Roman"/>
          <w:sz w:val="26"/>
          <w:szCs w:val="26"/>
        </w:rPr>
      </w:pPr>
      <w:r w:rsidRPr="006B5205">
        <w:rPr>
          <w:rFonts w:ascii="Times New Roman" w:eastAsia="Times New Roman" w:hAnsi="Times New Roman" w:cs="Times New Roman"/>
          <w:sz w:val="26"/>
          <w:szCs w:val="26"/>
        </w:rPr>
        <w:t>The approach performs accelerating structure traversal out of GPU ray casting loop in an intensive manner and introduce an efficient &amp; reliable empty-space culling methodology by rasterizing the proxy geometry of a view-dependent portion of the octree nodes. Octree traversal is now performed on CPU while rasterization and visualization processes are performed on the GPU. Rasterization pass is able to capture all of the bricks that the ray penetrates in a per-pixel list. Moreover, as the per-pixel list is captured in a front-to-back order, our ray-casting pass requires only to cast rays inside the tighter ray segments. During the phase of evaluation and testing, this approach achieved 2 to 4 time faster rendering speed than the current state-of-the-art algorithm (which performs traversal of data structure on GPU) across a variety of data sets. As branch-intensive operations are operated in CPU at a better rate than on a GPU while floating point computations are better performed on GPU</w:t>
      </w:r>
      <w:r w:rsidR="006B5205">
        <w:rPr>
          <w:rFonts w:ascii="Times New Roman" w:eastAsia="Times New Roman" w:hAnsi="Times New Roman" w:cs="Times New Roman"/>
          <w:sz w:val="26"/>
          <w:szCs w:val="26"/>
        </w:rPr>
        <w:t>.</w:t>
      </w:r>
    </w:p>
    <w:p w:rsidR="00F76BBA" w:rsidRPr="00B527EF" w:rsidRDefault="00F76BBA">
      <w:pPr>
        <w:spacing w:line="237" w:lineRule="auto"/>
        <w:jc w:val="both"/>
        <w:rPr>
          <w:rFonts w:ascii="Times New Roman" w:eastAsia="Times New Roman" w:hAnsi="Times New Roman" w:cs="Times New Roman"/>
          <w:sz w:val="26"/>
          <w:szCs w:val="26"/>
        </w:rPr>
      </w:pPr>
    </w:p>
    <w:p w:rsidR="00F76BBA" w:rsidRPr="005B5076" w:rsidRDefault="00F76BBA">
      <w:pPr>
        <w:spacing w:line="237" w:lineRule="auto"/>
        <w:jc w:val="both"/>
        <w:rPr>
          <w:sz w:val="24"/>
          <w:szCs w:val="24"/>
        </w:rPr>
      </w:pPr>
      <w:r w:rsidRPr="00B527EF">
        <w:rPr>
          <w:rFonts w:ascii="Times New Roman" w:eastAsia="Times New Roman" w:hAnsi="Times New Roman" w:cs="Times New Roman"/>
          <w:sz w:val="26"/>
          <w:szCs w:val="26"/>
        </w:rPr>
        <w:t>Moreover, efforts have been made to build the whole system more user-friendly &amp; interactive. By enabling both keyboard as well as mouse functionalities, extensively working over the UI part, the final product is more user-oriented.</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B527EF">
      <w:pPr>
        <w:spacing w:line="200" w:lineRule="exact"/>
        <w:rPr>
          <w:rFonts w:ascii="Times New Roman" w:eastAsia="Times New Roman" w:hAnsi="Times New Roman" w:cs="Times New Roman"/>
        </w:rPr>
      </w:pPr>
      <w:r>
        <w:rPr>
          <w:noProof/>
          <w:lang w:eastAsia="en-IN"/>
        </w:rPr>
        <mc:AlternateContent>
          <mc:Choice Requires="wps">
            <w:drawing>
              <wp:anchor distT="0" distB="0" distL="114300" distR="114300" simplePos="0" relativeHeight="251630592" behindDoc="1" locked="0" layoutInCell="1" allowOverlap="1" wp14:anchorId="7D7322A9" wp14:editId="4505A1FC">
                <wp:simplePos x="0" y="0"/>
                <wp:positionH relativeFrom="column">
                  <wp:posOffset>-573405</wp:posOffset>
                </wp:positionH>
                <wp:positionV relativeFrom="paragraph">
                  <wp:posOffset>864870</wp:posOffset>
                </wp:positionV>
                <wp:extent cx="7127240" cy="0"/>
                <wp:effectExtent l="19050" t="19050" r="35560" b="38100"/>
                <wp:wrapNone/>
                <wp:docPr id="6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378B85" id="Line 2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5pt,68.1pt" to="516.0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" strokeweight=".25mm">
                <v:stroke joinstyle="miter" endcap="square"/>
              </v:line>
            </w:pict>
          </mc:Fallback>
        </mc:AlternateContent>
      </w:r>
      <w:r>
        <w:rPr>
          <w:noProof/>
          <w:lang w:eastAsia="en-IN"/>
        </w:rPr>
        <mc:AlternateContent>
          <mc:Choice Requires="wps">
            <w:drawing>
              <wp:anchor distT="0" distB="0" distL="114300" distR="114300" simplePos="0" relativeHeight="251629568" behindDoc="1" locked="0" layoutInCell="1" allowOverlap="1" wp14:anchorId="453C4024" wp14:editId="3375813E">
                <wp:simplePos x="0" y="0"/>
                <wp:positionH relativeFrom="column">
                  <wp:posOffset>-609600</wp:posOffset>
                </wp:positionH>
                <wp:positionV relativeFrom="paragraph">
                  <wp:posOffset>842010</wp:posOffset>
                </wp:positionV>
                <wp:extent cx="7164070" cy="0"/>
                <wp:effectExtent l="9525" t="11430" r="8255" b="7620"/>
                <wp:wrapNone/>
                <wp:docPr id="6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64C774" id="Line 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66.3pt" to="516.1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" strokeweight=".25mm">
                <v:stroke joinstyle="miter" endcap="square"/>
              </v:line>
            </w:pict>
          </mc:Fallback>
        </mc:AlternateContent>
      </w:r>
    </w:p>
    <w:p w:rsidR="0068373A" w:rsidRDefault="0068373A">
      <w:pPr>
        <w:rPr>
          <w:i/>
          <w:sz w:val="24"/>
        </w:rPr>
        <w:sectPr w:rsidR="0068373A" w:rsidSect="0091480B">
          <w:pgSz w:w="12240" w:h="15840"/>
          <w:pgMar w:top="1433" w:right="1440" w:bottom="1440" w:left="1440" w:header="720" w:footer="720" w:gutter="0"/>
          <w:pgNumType w:fmt="lowerRoman"/>
          <w:cols w:space="720"/>
          <w:docGrid w:linePitch="360"/>
        </w:sectPr>
      </w:pPr>
    </w:p>
    <w:p w:rsidR="0068373A" w:rsidRDefault="000D702F">
      <w:pPr>
        <w:spacing w:line="0" w:lineRule="atLeast"/>
        <w:ind w:left="3100"/>
      </w:pPr>
      <w:r>
        <w:rPr>
          <w:noProof/>
          <w:lang w:eastAsia="en-IN"/>
        </w:rPr>
        <w:lastRenderedPageBreak/>
        <mc:AlternateContent>
          <mc:Choice Requires="wps">
            <w:drawing>
              <wp:anchor distT="0" distB="0" distL="114300" distR="114300" simplePos="0" relativeHeight="251635712" behindDoc="1" locked="0" layoutInCell="1" allowOverlap="1" wp14:anchorId="4E8A9160" wp14:editId="34F7FCF9">
                <wp:simplePos x="0" y="0"/>
                <wp:positionH relativeFrom="page">
                  <wp:posOffset>287655</wp:posOffset>
                </wp:positionH>
                <wp:positionV relativeFrom="page">
                  <wp:posOffset>310515</wp:posOffset>
                </wp:positionV>
                <wp:extent cx="0" cy="9395460"/>
                <wp:effectExtent l="12700" t="8255" r="6350" b="6985"/>
                <wp:wrapNone/>
                <wp:docPr id="6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546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264F48" id="Line 3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65pt,24.45pt" to="22.65pt,7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32640" behindDoc="1" locked="0" layoutInCell="1" allowOverlap="1" wp14:anchorId="030F5FEF" wp14:editId="7FE00FEA">
                <wp:simplePos x="0" y="0"/>
                <wp:positionH relativeFrom="page">
                  <wp:posOffset>7442200</wp:posOffset>
                </wp:positionH>
                <wp:positionV relativeFrom="page">
                  <wp:posOffset>304800</wp:posOffset>
                </wp:positionV>
                <wp:extent cx="0" cy="9450070"/>
                <wp:effectExtent l="11430" t="9525" r="17145" b="17780"/>
                <wp:wrapNone/>
                <wp:docPr id="65"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FB055A" id="Line 29"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6pt,24pt" to="58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" strokeweight=".51mm">
                <v:stroke joinstyle="miter" endcap="square"/>
                <w10:wrap anchorx="page" anchory="page"/>
              </v:line>
            </w:pict>
          </mc:Fallback>
        </mc:AlternateContent>
      </w:r>
      <w:r>
        <w:rPr>
          <w:rFonts w:ascii="Times New Roman" w:eastAsia="Times New Roman" w:hAnsi="Times New Roman" w:cs="Times New Roman"/>
          <w:b/>
          <w:noProof/>
          <w:sz w:val="32"/>
          <w:lang w:eastAsia="en-IN"/>
        </w:rPr>
        <mc:AlternateContent>
          <mc:Choice Requires="wps">
            <w:drawing>
              <wp:anchor distT="0" distB="0" distL="114300" distR="114300" simplePos="0" relativeHeight="251637760" behindDoc="1" locked="0" layoutInCell="1" allowOverlap="1" wp14:anchorId="51CF77C6" wp14:editId="1F32C9C3">
                <wp:simplePos x="0" y="0"/>
                <wp:positionH relativeFrom="page">
                  <wp:posOffset>7399020</wp:posOffset>
                </wp:positionH>
                <wp:positionV relativeFrom="page">
                  <wp:posOffset>310515</wp:posOffset>
                </wp:positionV>
                <wp:extent cx="0" cy="9395460"/>
                <wp:effectExtent l="7620" t="8255" r="11430" b="6985"/>
                <wp:wrapNone/>
                <wp:docPr id="6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546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D0F3E7" id="Line 34"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6pt,24.45pt" to="582.6pt,7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" strokeweight=".25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33664" behindDoc="1" locked="0" layoutInCell="1" allowOverlap="1" wp14:anchorId="7A7307B7" wp14:editId="29FBFB6E">
                <wp:simplePos x="0" y="0"/>
                <wp:positionH relativeFrom="page">
                  <wp:posOffset>276860</wp:posOffset>
                </wp:positionH>
                <wp:positionV relativeFrom="page">
                  <wp:posOffset>299720</wp:posOffset>
                </wp:positionV>
                <wp:extent cx="7164070" cy="0"/>
                <wp:effectExtent l="9525" t="18415" r="17780" b="10160"/>
                <wp:wrapNone/>
                <wp:docPr id="6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61AB50" id="Line 30"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8pt,23.6pt" to="585.9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" strokeweight=".51mm">
                <v:stroke joinstyle="miter" endcap="square"/>
                <w10:wrap anchorx="page" anchory="page"/>
              </v:line>
            </w:pict>
          </mc:Fallback>
        </mc:AlternateContent>
      </w:r>
      <w:r w:rsidR="00B527EF">
        <w:rPr>
          <w:noProof/>
          <w:lang w:eastAsia="en-IN"/>
        </w:rPr>
        <mc:AlternateContent>
          <mc:Choice Requires="wps">
            <w:drawing>
              <wp:anchor distT="0" distB="0" distL="114300" distR="114300" simplePos="0" relativeHeight="251634688" behindDoc="1" locked="0" layoutInCell="1" allowOverlap="1" wp14:anchorId="42E97FDB" wp14:editId="12DAC6AF">
                <wp:simplePos x="0" y="0"/>
                <wp:positionH relativeFrom="page">
                  <wp:posOffset>297180</wp:posOffset>
                </wp:positionH>
                <wp:positionV relativeFrom="page">
                  <wp:posOffset>323850</wp:posOffset>
                </wp:positionV>
                <wp:extent cx="7109460" cy="0"/>
                <wp:effectExtent l="8255" t="12700" r="6985" b="6350"/>
                <wp:wrapNone/>
                <wp:docPr id="6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946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90AF57" id="Line 31"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4pt,25.5pt" to="583.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" strokeweight=".25mm">
                <v:stroke joinstyle="miter" endcap="square"/>
                <w10:wrap anchorx="page" anchory="page"/>
              </v:line>
            </w:pict>
          </mc:Fallback>
        </mc:AlternateContent>
      </w:r>
      <w:r w:rsidR="005A791C">
        <w:rPr>
          <w:noProof/>
          <w:lang w:eastAsia="en-IN"/>
        </w:rPr>
        <mc:AlternateContent>
          <mc:Choice Requires="wps">
            <w:drawing>
              <wp:anchor distT="0" distB="0" distL="114300" distR="114300" simplePos="0" relativeHeight="251631616" behindDoc="1" locked="0" layoutInCell="1" allowOverlap="1" wp14:anchorId="6E04DE0B" wp14:editId="4BC74E39">
                <wp:simplePos x="0" y="0"/>
                <wp:positionH relativeFrom="page">
                  <wp:posOffset>313675</wp:posOffset>
                </wp:positionH>
                <wp:positionV relativeFrom="page">
                  <wp:posOffset>306542</wp:posOffset>
                </wp:positionV>
                <wp:extent cx="0" cy="9450070"/>
                <wp:effectExtent l="18415" t="9525" r="10160" b="17780"/>
                <wp:wrapNone/>
                <wp:docPr id="6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4CEF0F" id="Line 28"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15pt" to="24.7pt,7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" strokeweight=".51mm">
                <v:stroke joinstyle="miter" endcap="square"/>
                <w10:wrap anchorx="page" anchory="page"/>
              </v:line>
            </w:pict>
          </mc:Fallback>
        </mc:AlternateContent>
      </w:r>
      <w:r w:rsidR="005C1EB6">
        <w:rPr>
          <w:noProof/>
          <w:lang w:eastAsia="en-IN"/>
        </w:rPr>
        <mc:AlternateContent>
          <mc:Choice Requires="wps">
            <w:drawing>
              <wp:anchor distT="0" distB="0" distL="114300" distR="114300" simplePos="0" relativeHeight="251636736" behindDoc="1" locked="0" layoutInCell="1" allowOverlap="1" wp14:anchorId="6926F573" wp14:editId="16A322C2">
                <wp:simplePos x="0" y="0"/>
                <wp:positionH relativeFrom="page">
                  <wp:posOffset>332105</wp:posOffset>
                </wp:positionH>
                <wp:positionV relativeFrom="page">
                  <wp:posOffset>9723120</wp:posOffset>
                </wp:positionV>
                <wp:extent cx="7109460" cy="0"/>
                <wp:effectExtent l="8255" t="7620" r="6985" b="11430"/>
                <wp:wrapNone/>
                <wp:docPr id="6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9460" cy="0"/>
                        </a:xfrm>
                        <a:prstGeom prst="line">
                          <a:avLst/>
                        </a:prstGeom>
                        <a:noFill/>
                        <a:ln w="900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85DD3C" id="Line 33"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765.6pt" to="585.95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" strokeweight=".25mm">
                <v:stroke joinstyle="miter" endcap="square"/>
                <w10:wrap anchorx="page" anchory="page"/>
              </v:line>
            </w:pict>
          </mc:Fallback>
        </mc:AlternateContent>
      </w:r>
      <w:bookmarkStart w:id="4" w:name="page5"/>
      <w:bookmarkEnd w:id="4"/>
      <w:r w:rsidR="0068373A">
        <w:rPr>
          <w:rFonts w:ascii="Times New Roman" w:eastAsia="Times New Roman" w:hAnsi="Times New Roman" w:cs="Times New Roman"/>
          <w:b/>
          <w:sz w:val="32"/>
        </w:rPr>
        <w:t>Table of Contents</w:t>
      </w:r>
    </w:p>
    <w:p w:rsidR="0068373A" w:rsidRDefault="0068373A">
      <w:pPr>
        <w:spacing w:line="313" w:lineRule="exact"/>
        <w:rPr>
          <w:rFonts w:ascii="Times New Roman" w:eastAsia="Times New Roman" w:hAnsi="Times New Roman" w:cs="Times New Roman"/>
          <w:b/>
          <w:sz w:val="32"/>
        </w:rPr>
      </w:pPr>
    </w:p>
    <w:p w:rsidR="0068373A" w:rsidRDefault="0068373A">
      <w:pPr>
        <w:numPr>
          <w:ilvl w:val="0"/>
          <w:numId w:val="1"/>
        </w:numPr>
        <w:tabs>
          <w:tab w:val="left" w:pos="360"/>
        </w:tabs>
        <w:spacing w:line="0" w:lineRule="atLeast"/>
        <w:ind w:left="360" w:hanging="360"/>
        <w:jc w:val="both"/>
      </w:pPr>
      <w:r>
        <w:rPr>
          <w:rFonts w:ascii="Times New Roman" w:eastAsia="Times New Roman" w:hAnsi="Times New Roman" w:cs="Times New Roman"/>
          <w:sz w:val="24"/>
        </w:rPr>
        <w:t>Introduction</w:t>
      </w:r>
      <w:r>
        <w:rPr>
          <w:rFonts w:ascii="Times New Roman" w:eastAsia="Times New Roman" w:hAnsi="Times New Roman" w:cs="Times New Roman"/>
          <w:color w:val="222222"/>
          <w:sz w:val="24"/>
        </w:rPr>
        <w:t>……………………………………</w:t>
      </w:r>
      <w:r w:rsidR="000D702F">
        <w:rPr>
          <w:rFonts w:ascii="Times New Roman" w:eastAsia="Times New Roman" w:hAnsi="Times New Roman" w:cs="Times New Roman"/>
          <w:color w:val="222222"/>
          <w:sz w:val="24"/>
        </w:rPr>
        <w:t>...</w:t>
      </w:r>
      <w:r>
        <w:rPr>
          <w:rFonts w:ascii="Times New Roman" w:eastAsia="Times New Roman" w:hAnsi="Times New Roman" w:cs="Times New Roman"/>
          <w:color w:val="222222"/>
          <w:sz w:val="24"/>
        </w:rPr>
        <w:t>…….</w:t>
      </w:r>
      <w:r>
        <w:rPr>
          <w:rFonts w:ascii="Times New Roman" w:eastAsia="Times New Roman" w:hAnsi="Times New Roman" w:cs="Times New Roman"/>
          <w:sz w:val="24"/>
        </w:rPr>
        <w:t>………………………………1</w:t>
      </w:r>
    </w:p>
    <w:p w:rsidR="0068373A" w:rsidRDefault="0068373A">
      <w:pPr>
        <w:spacing w:line="276" w:lineRule="exact"/>
        <w:rPr>
          <w:rFonts w:ascii="Times New Roman" w:eastAsia="Times New Roman" w:hAnsi="Times New Roman" w:cs="Times New Roman"/>
          <w:sz w:val="24"/>
        </w:rPr>
      </w:pPr>
    </w:p>
    <w:p w:rsidR="0068373A" w:rsidRDefault="0068373A">
      <w:pPr>
        <w:numPr>
          <w:ilvl w:val="0"/>
          <w:numId w:val="1"/>
        </w:numPr>
        <w:tabs>
          <w:tab w:val="left" w:pos="360"/>
        </w:tabs>
        <w:spacing w:line="0" w:lineRule="atLeast"/>
        <w:ind w:left="360" w:hanging="360"/>
        <w:jc w:val="both"/>
      </w:pPr>
      <w:r>
        <w:rPr>
          <w:rFonts w:ascii="Times New Roman" w:eastAsia="Times New Roman" w:hAnsi="Times New Roman" w:cs="Times New Roman"/>
          <w:sz w:val="24"/>
        </w:rPr>
        <w:t>Problem definition and Objectives…………</w:t>
      </w:r>
      <w:r w:rsidR="000D702F">
        <w:rPr>
          <w:rFonts w:ascii="Times New Roman" w:eastAsia="Times New Roman" w:hAnsi="Times New Roman" w:cs="Times New Roman"/>
          <w:sz w:val="24"/>
        </w:rPr>
        <w:t>...</w:t>
      </w:r>
      <w:r>
        <w:rPr>
          <w:rFonts w:ascii="Times New Roman" w:eastAsia="Times New Roman" w:hAnsi="Times New Roman" w:cs="Times New Roman"/>
          <w:sz w:val="24"/>
        </w:rPr>
        <w:t>………………………………………..1</w:t>
      </w:r>
    </w:p>
    <w:p w:rsidR="0068373A" w:rsidRDefault="0068373A">
      <w:pPr>
        <w:spacing w:line="276" w:lineRule="exact"/>
        <w:rPr>
          <w:rFonts w:ascii="Times New Roman" w:eastAsia="Times New Roman" w:hAnsi="Times New Roman" w:cs="Times New Roman"/>
          <w:sz w:val="24"/>
        </w:rPr>
      </w:pPr>
    </w:p>
    <w:p w:rsidR="0068373A" w:rsidRDefault="0068373A">
      <w:pPr>
        <w:numPr>
          <w:ilvl w:val="0"/>
          <w:numId w:val="1"/>
        </w:numPr>
        <w:tabs>
          <w:tab w:val="left" w:pos="360"/>
        </w:tabs>
        <w:spacing w:line="0" w:lineRule="atLeast"/>
        <w:ind w:left="360" w:hanging="360"/>
        <w:jc w:val="both"/>
      </w:pPr>
      <w:r>
        <w:rPr>
          <w:rFonts w:ascii="Times New Roman" w:eastAsia="Times New Roman" w:hAnsi="Times New Roman" w:cs="Times New Roman"/>
          <w:sz w:val="24"/>
        </w:rPr>
        <w:t>Literature Surve</w:t>
      </w:r>
      <w:r w:rsidR="00E64159">
        <w:rPr>
          <w:rFonts w:ascii="Times New Roman" w:eastAsia="Times New Roman" w:hAnsi="Times New Roman" w:cs="Times New Roman"/>
          <w:sz w:val="24"/>
        </w:rPr>
        <w:t>y…………………………</w:t>
      </w:r>
      <w:r w:rsidR="000D702F">
        <w:rPr>
          <w:rFonts w:ascii="Times New Roman" w:eastAsia="Times New Roman" w:hAnsi="Times New Roman" w:cs="Times New Roman"/>
          <w:sz w:val="24"/>
        </w:rPr>
        <w:t>..</w:t>
      </w:r>
      <w:r w:rsidR="00E64159">
        <w:rPr>
          <w:rFonts w:ascii="Times New Roman" w:eastAsia="Times New Roman" w:hAnsi="Times New Roman" w:cs="Times New Roman"/>
          <w:sz w:val="24"/>
        </w:rPr>
        <w:t>………………………………………..2-9</w:t>
      </w:r>
    </w:p>
    <w:p w:rsidR="0068373A" w:rsidRDefault="0068373A">
      <w:pPr>
        <w:spacing w:line="278" w:lineRule="exact"/>
        <w:rPr>
          <w:rFonts w:ascii="Times New Roman" w:eastAsia="Times New Roman" w:hAnsi="Times New Roman" w:cs="Times New Roman"/>
          <w:sz w:val="24"/>
        </w:rPr>
      </w:pPr>
    </w:p>
    <w:p w:rsidR="0068373A" w:rsidRDefault="0068373A" w:rsidP="000D702F">
      <w:pPr>
        <w:numPr>
          <w:ilvl w:val="0"/>
          <w:numId w:val="1"/>
        </w:numPr>
        <w:tabs>
          <w:tab w:val="left" w:pos="360"/>
        </w:tabs>
        <w:spacing w:line="0" w:lineRule="atLeast"/>
        <w:ind w:left="360" w:hanging="360"/>
        <w:jc w:val="both"/>
      </w:pPr>
      <w:r>
        <w:rPr>
          <w:rFonts w:ascii="Times New Roman" w:eastAsia="Times New Roman" w:hAnsi="Times New Roman" w:cs="Times New Roman"/>
          <w:sz w:val="24"/>
        </w:rPr>
        <w:t>Methodolog</w:t>
      </w:r>
      <w:r w:rsidR="00E64159">
        <w:rPr>
          <w:rFonts w:ascii="Times New Roman" w:eastAsia="Times New Roman" w:hAnsi="Times New Roman" w:cs="Times New Roman"/>
          <w:sz w:val="24"/>
        </w:rPr>
        <w:t>y……..……………………………………………………………….10</w:t>
      </w:r>
      <w:r>
        <w:rPr>
          <w:rFonts w:ascii="Times New Roman" w:eastAsia="Times New Roman" w:hAnsi="Times New Roman" w:cs="Times New Roman"/>
          <w:sz w:val="24"/>
        </w:rPr>
        <w:t>-15</w:t>
      </w:r>
    </w:p>
    <w:p w:rsidR="000D702F" w:rsidRPr="000D702F" w:rsidRDefault="000D702F" w:rsidP="000D702F">
      <w:pPr>
        <w:tabs>
          <w:tab w:val="left" w:pos="360"/>
        </w:tabs>
        <w:spacing w:line="0" w:lineRule="atLeast"/>
        <w:jc w:val="both"/>
      </w:pPr>
    </w:p>
    <w:p w:rsidR="0068373A" w:rsidRDefault="0068373A" w:rsidP="000D702F">
      <w:pPr>
        <w:numPr>
          <w:ilvl w:val="0"/>
          <w:numId w:val="1"/>
        </w:numPr>
        <w:tabs>
          <w:tab w:val="left" w:pos="360"/>
        </w:tabs>
        <w:spacing w:line="0" w:lineRule="atLeast"/>
        <w:ind w:left="360" w:hanging="360"/>
        <w:jc w:val="both"/>
      </w:pPr>
      <w:r>
        <w:rPr>
          <w:rFonts w:ascii="Times New Roman" w:eastAsia="Times New Roman" w:hAnsi="Times New Roman" w:cs="Times New Roman"/>
          <w:sz w:val="24"/>
        </w:rPr>
        <w:t>Hardware and Software Requirements ………………</w:t>
      </w:r>
      <w:r w:rsidR="000D702F">
        <w:rPr>
          <w:rFonts w:ascii="Times New Roman" w:eastAsia="Times New Roman" w:hAnsi="Times New Roman" w:cs="Times New Roman"/>
          <w:sz w:val="24"/>
        </w:rPr>
        <w:t>.</w:t>
      </w:r>
      <w:r>
        <w:rPr>
          <w:rFonts w:ascii="Times New Roman" w:eastAsia="Times New Roman" w:hAnsi="Times New Roman" w:cs="Times New Roman"/>
          <w:sz w:val="24"/>
        </w:rPr>
        <w:t>……………………………...16</w:t>
      </w:r>
    </w:p>
    <w:p w:rsidR="000D702F" w:rsidRPr="000D702F" w:rsidRDefault="000D702F" w:rsidP="000D702F">
      <w:pPr>
        <w:tabs>
          <w:tab w:val="left" w:pos="360"/>
        </w:tabs>
        <w:spacing w:line="0" w:lineRule="atLeast"/>
        <w:jc w:val="both"/>
      </w:pPr>
    </w:p>
    <w:p w:rsidR="0068373A" w:rsidRDefault="0068373A">
      <w:pPr>
        <w:numPr>
          <w:ilvl w:val="0"/>
          <w:numId w:val="1"/>
        </w:numPr>
        <w:tabs>
          <w:tab w:val="left" w:pos="360"/>
        </w:tabs>
        <w:spacing w:line="0" w:lineRule="atLeast"/>
        <w:ind w:left="360" w:hanging="360"/>
        <w:jc w:val="both"/>
      </w:pPr>
      <w:r>
        <w:rPr>
          <w:rFonts w:ascii="Times New Roman" w:eastAsia="Times New Roman" w:hAnsi="Times New Roman" w:cs="Times New Roman"/>
          <w:sz w:val="24"/>
        </w:rPr>
        <w:t>Activity Time Chart  …………………………………</w:t>
      </w:r>
      <w:r w:rsidR="000D702F">
        <w:rPr>
          <w:rFonts w:ascii="Times New Roman" w:eastAsia="Times New Roman" w:hAnsi="Times New Roman" w:cs="Times New Roman"/>
          <w:sz w:val="24"/>
        </w:rPr>
        <w:t>.</w:t>
      </w:r>
      <w:r>
        <w:rPr>
          <w:rFonts w:ascii="Times New Roman" w:eastAsia="Times New Roman" w:hAnsi="Times New Roman" w:cs="Times New Roman"/>
          <w:sz w:val="24"/>
        </w:rPr>
        <w:t>……………………………...17</w:t>
      </w:r>
    </w:p>
    <w:p w:rsidR="0068373A" w:rsidRDefault="0068373A">
      <w:pPr>
        <w:spacing w:line="283" w:lineRule="exact"/>
        <w:rPr>
          <w:rFonts w:ascii="Times New Roman" w:eastAsia="Times New Roman" w:hAnsi="Times New Roman" w:cs="Times New Roman"/>
          <w:sz w:val="24"/>
        </w:rPr>
      </w:pPr>
    </w:p>
    <w:p w:rsidR="0068373A" w:rsidRDefault="0068373A">
      <w:pPr>
        <w:numPr>
          <w:ilvl w:val="0"/>
          <w:numId w:val="1"/>
        </w:numPr>
        <w:tabs>
          <w:tab w:val="left" w:pos="360"/>
        </w:tabs>
        <w:spacing w:line="0" w:lineRule="atLeast"/>
        <w:ind w:left="360" w:hanging="360"/>
        <w:jc w:val="both"/>
      </w:pPr>
      <w:r>
        <w:rPr>
          <w:rFonts w:ascii="Times New Roman" w:eastAsia="Times New Roman" w:hAnsi="Times New Roman" w:cs="Times New Roman"/>
          <w:sz w:val="24"/>
        </w:rPr>
        <w:t>Experimental Setup and Results…….………………</w:t>
      </w:r>
      <w:r w:rsidR="000D702F">
        <w:rPr>
          <w:rFonts w:ascii="Times New Roman" w:eastAsia="Times New Roman" w:hAnsi="Times New Roman" w:cs="Times New Roman"/>
          <w:sz w:val="24"/>
        </w:rPr>
        <w:t>.</w:t>
      </w:r>
      <w:r>
        <w:rPr>
          <w:rFonts w:ascii="Times New Roman" w:eastAsia="Times New Roman" w:hAnsi="Times New Roman" w:cs="Times New Roman"/>
          <w:sz w:val="24"/>
        </w:rPr>
        <w:t>……………………...…</w:t>
      </w:r>
      <w:r w:rsidR="00E64159">
        <w:rPr>
          <w:rFonts w:ascii="Times New Roman" w:eastAsia="Times New Roman" w:hAnsi="Times New Roman" w:cs="Times New Roman"/>
          <w:sz w:val="24"/>
        </w:rPr>
        <w:t>….18-19</w:t>
      </w:r>
    </w:p>
    <w:p w:rsidR="0068373A" w:rsidRDefault="0068373A">
      <w:pPr>
        <w:spacing w:line="289" w:lineRule="exact"/>
        <w:rPr>
          <w:rFonts w:ascii="Times New Roman" w:eastAsia="Times New Roman" w:hAnsi="Times New Roman" w:cs="Times New Roman"/>
          <w:sz w:val="24"/>
        </w:rPr>
      </w:pPr>
    </w:p>
    <w:p w:rsidR="0068373A" w:rsidRDefault="0068373A" w:rsidP="000D702F">
      <w:pPr>
        <w:numPr>
          <w:ilvl w:val="0"/>
          <w:numId w:val="1"/>
        </w:numPr>
        <w:tabs>
          <w:tab w:val="left" w:pos="360"/>
        </w:tabs>
        <w:spacing w:line="0" w:lineRule="atLeast"/>
        <w:ind w:left="360" w:hanging="360"/>
        <w:jc w:val="both"/>
      </w:pPr>
      <w:r>
        <w:rPr>
          <w:rFonts w:ascii="Times New Roman" w:eastAsia="Times New Roman" w:hAnsi="Times New Roman" w:cs="Times New Roman"/>
          <w:sz w:val="23"/>
        </w:rPr>
        <w:t>Performance Comp</w:t>
      </w:r>
      <w:r w:rsidR="00E64159">
        <w:rPr>
          <w:rFonts w:ascii="Times New Roman" w:eastAsia="Times New Roman" w:hAnsi="Times New Roman" w:cs="Times New Roman"/>
          <w:sz w:val="23"/>
        </w:rPr>
        <w:t>arison……………………………</w:t>
      </w:r>
      <w:r w:rsidR="000D702F">
        <w:rPr>
          <w:rFonts w:ascii="Times New Roman" w:eastAsia="Times New Roman" w:hAnsi="Times New Roman" w:cs="Times New Roman"/>
          <w:sz w:val="23"/>
        </w:rPr>
        <w:t>.</w:t>
      </w:r>
      <w:r w:rsidR="00E64159">
        <w:rPr>
          <w:rFonts w:ascii="Times New Roman" w:eastAsia="Times New Roman" w:hAnsi="Times New Roman" w:cs="Times New Roman"/>
          <w:sz w:val="23"/>
        </w:rPr>
        <w:t>………………………………</w:t>
      </w:r>
      <w:r w:rsidR="000D702F">
        <w:rPr>
          <w:rFonts w:ascii="Times New Roman" w:eastAsia="Times New Roman" w:hAnsi="Times New Roman" w:cs="Times New Roman"/>
          <w:sz w:val="23"/>
        </w:rPr>
        <w:t>….</w:t>
      </w:r>
      <w:r w:rsidR="00E64159">
        <w:rPr>
          <w:rFonts w:ascii="Times New Roman" w:eastAsia="Times New Roman" w:hAnsi="Times New Roman" w:cs="Times New Roman"/>
          <w:sz w:val="23"/>
        </w:rPr>
        <w:t>.20</w:t>
      </w:r>
    </w:p>
    <w:p w:rsidR="000D702F" w:rsidRPr="000D702F" w:rsidRDefault="000D702F" w:rsidP="000D702F">
      <w:pPr>
        <w:tabs>
          <w:tab w:val="left" w:pos="360"/>
        </w:tabs>
        <w:spacing w:line="0" w:lineRule="atLeast"/>
        <w:jc w:val="both"/>
      </w:pPr>
    </w:p>
    <w:p w:rsidR="00415606" w:rsidRDefault="0068373A" w:rsidP="00415606">
      <w:pPr>
        <w:numPr>
          <w:ilvl w:val="0"/>
          <w:numId w:val="1"/>
        </w:numPr>
        <w:tabs>
          <w:tab w:val="left" w:pos="360"/>
        </w:tabs>
        <w:spacing w:line="276" w:lineRule="exact"/>
        <w:ind w:left="360" w:hanging="360"/>
        <w:jc w:val="both"/>
        <w:rPr>
          <w:rFonts w:ascii="Times New Roman" w:eastAsia="Times New Roman" w:hAnsi="Times New Roman" w:cs="Times New Roman"/>
          <w:sz w:val="24"/>
        </w:rPr>
      </w:pPr>
      <w:r w:rsidRPr="00E64159">
        <w:rPr>
          <w:rFonts w:ascii="Times New Roman" w:eastAsia="Times New Roman" w:hAnsi="Times New Roman" w:cs="Times New Roman"/>
          <w:sz w:val="24"/>
        </w:rPr>
        <w:t>Conclusion and Future S</w:t>
      </w:r>
      <w:r w:rsidR="00E64159">
        <w:rPr>
          <w:rFonts w:ascii="Times New Roman" w:eastAsia="Times New Roman" w:hAnsi="Times New Roman" w:cs="Times New Roman"/>
          <w:sz w:val="24"/>
        </w:rPr>
        <w:t>cope...……………………………………………………...</w:t>
      </w:r>
      <w:r w:rsidR="000D702F">
        <w:rPr>
          <w:rFonts w:ascii="Times New Roman" w:eastAsia="Times New Roman" w:hAnsi="Times New Roman" w:cs="Times New Roman"/>
          <w:sz w:val="24"/>
        </w:rPr>
        <w:t>.</w:t>
      </w:r>
      <w:r w:rsidR="00E64159">
        <w:rPr>
          <w:rFonts w:ascii="Times New Roman" w:eastAsia="Times New Roman" w:hAnsi="Times New Roman" w:cs="Times New Roman"/>
          <w:sz w:val="24"/>
        </w:rPr>
        <w:t>21</w:t>
      </w:r>
    </w:p>
    <w:p w:rsidR="00415606" w:rsidRPr="00415606" w:rsidRDefault="00415606" w:rsidP="00415606">
      <w:pPr>
        <w:tabs>
          <w:tab w:val="left" w:pos="360"/>
        </w:tabs>
        <w:spacing w:line="276" w:lineRule="exact"/>
        <w:jc w:val="both"/>
        <w:rPr>
          <w:rFonts w:ascii="Times New Roman" w:eastAsia="Times New Roman" w:hAnsi="Times New Roman" w:cs="Times New Roman"/>
          <w:sz w:val="24"/>
        </w:rPr>
      </w:pPr>
    </w:p>
    <w:p w:rsidR="0068373A" w:rsidRDefault="005C1EB6">
      <w:pPr>
        <w:numPr>
          <w:ilvl w:val="0"/>
          <w:numId w:val="1"/>
        </w:numPr>
        <w:tabs>
          <w:tab w:val="left" w:pos="360"/>
        </w:tabs>
        <w:spacing w:line="0" w:lineRule="atLeast"/>
        <w:ind w:left="360" w:hanging="360"/>
        <w:jc w:val="both"/>
        <w:sectPr w:rsidR="0068373A" w:rsidSect="0091480B">
          <w:pgSz w:w="12240" w:h="15840"/>
          <w:pgMar w:top="1438" w:right="1800" w:bottom="1440" w:left="1800" w:header="720" w:footer="720" w:gutter="0"/>
          <w:pgNumType w:fmt="lowerRoman"/>
          <w:cols w:space="720"/>
          <w:docGrid w:linePitch="360"/>
        </w:sectPr>
      </w:pPr>
      <w:r>
        <w:rPr>
          <w:noProof/>
          <w:lang w:eastAsia="en-IN"/>
        </w:rPr>
        <mc:AlternateContent>
          <mc:Choice Requires="wps">
            <w:drawing>
              <wp:anchor distT="0" distB="0" distL="114300" distR="114300" simplePos="0" relativeHeight="251638784" behindDoc="1" locked="0" layoutInCell="1" allowOverlap="1">
                <wp:simplePos x="0" y="0"/>
                <wp:positionH relativeFrom="column">
                  <wp:posOffset>-848301</wp:posOffset>
                </wp:positionH>
                <wp:positionV relativeFrom="paragraph">
                  <wp:posOffset>5090263</wp:posOffset>
                </wp:positionV>
                <wp:extent cx="7164070" cy="0"/>
                <wp:effectExtent l="18415" t="10795" r="18415" b="17780"/>
                <wp:wrapNone/>
                <wp:docPr id="5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212A0A" id="Line 3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8pt,400.8pt" to="497.3pt,4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" strokeweight=".51mm">
                <v:stroke joinstyle="miter" endcap="square"/>
              </v:line>
            </w:pict>
          </mc:Fallback>
        </mc:AlternateContent>
      </w:r>
      <w:r w:rsidR="00415606">
        <w:rPr>
          <w:rFonts w:ascii="Times New Roman" w:eastAsia="Times New Roman" w:hAnsi="Times New Roman" w:cs="Times New Roman"/>
          <w:sz w:val="24"/>
        </w:rPr>
        <w:t xml:space="preserve"> </w:t>
      </w:r>
      <w:r w:rsidR="0068373A">
        <w:rPr>
          <w:rFonts w:ascii="Times New Roman" w:eastAsia="Times New Roman" w:hAnsi="Times New Roman" w:cs="Times New Roman"/>
          <w:sz w:val="24"/>
        </w:rPr>
        <w:t>Reference</w:t>
      </w:r>
      <w:r w:rsidR="00415606">
        <w:rPr>
          <w:rFonts w:ascii="Times New Roman" w:eastAsia="Times New Roman" w:hAnsi="Times New Roman" w:cs="Times New Roman"/>
          <w:sz w:val="24"/>
        </w:rPr>
        <w:t>s…………………………………………………………………………</w:t>
      </w:r>
      <w:r w:rsidR="000D702F">
        <w:rPr>
          <w:rFonts w:ascii="Times New Roman" w:eastAsia="Times New Roman" w:hAnsi="Times New Roman" w:cs="Times New Roman"/>
          <w:sz w:val="24"/>
        </w:rPr>
        <w:t>...</w:t>
      </w:r>
      <w:r w:rsidR="00E64159">
        <w:rPr>
          <w:rFonts w:ascii="Times New Roman" w:eastAsia="Times New Roman" w:hAnsi="Times New Roman" w:cs="Times New Roman"/>
          <w:sz w:val="24"/>
        </w:rPr>
        <w:t>22</w:t>
      </w:r>
    </w:p>
    <w:p w:rsidR="0068373A" w:rsidRDefault="0068373A">
      <w:pPr>
        <w:spacing w:line="0" w:lineRule="atLeast"/>
      </w:pPr>
      <w:bookmarkStart w:id="5" w:name="page6"/>
      <w:bookmarkEnd w:id="5"/>
      <w:r>
        <w:rPr>
          <w:rFonts w:ascii="Times New Roman" w:eastAsia="Times New Roman" w:hAnsi="Times New Roman" w:cs="Times New Roman"/>
          <w:b/>
          <w:sz w:val="32"/>
        </w:rPr>
        <w:lastRenderedPageBreak/>
        <w:t>1. Introduction</w:t>
      </w:r>
    </w:p>
    <w:p w:rsidR="0068373A" w:rsidRDefault="0068373A">
      <w:pPr>
        <w:spacing w:line="311" w:lineRule="exact"/>
        <w:rPr>
          <w:rFonts w:ascii="Times New Roman" w:eastAsia="Times New Roman" w:hAnsi="Times New Roman" w:cs="Times New Roman"/>
          <w:b/>
          <w:sz w:val="32"/>
        </w:rPr>
      </w:pPr>
    </w:p>
    <w:p w:rsidR="0068373A" w:rsidRDefault="0068373A">
      <w:pPr>
        <w:spacing w:line="220" w:lineRule="auto"/>
        <w:ind w:left="360"/>
        <w:jc w:val="both"/>
      </w:pPr>
      <w:r>
        <w:rPr>
          <w:rFonts w:ascii="Times New Roman" w:eastAsia="Times New Roman" w:hAnsi="Times New Roman" w:cs="Times New Roman"/>
          <w:sz w:val="24"/>
        </w:rPr>
        <w:t>O</w:t>
      </w:r>
      <w:r w:rsidR="00F76BBA">
        <w:rPr>
          <w:rFonts w:ascii="Times New Roman" w:eastAsia="Times New Roman" w:hAnsi="Times New Roman" w:cs="Times New Roman"/>
          <w:sz w:val="24"/>
        </w:rPr>
        <w:t xml:space="preserve">ur project focuses on </w:t>
      </w:r>
      <w:r>
        <w:rPr>
          <w:rFonts w:ascii="Times New Roman" w:eastAsia="Times New Roman" w:hAnsi="Times New Roman" w:cs="Times New Roman"/>
          <w:sz w:val="24"/>
        </w:rPr>
        <w:t>3D visualization of human</w:t>
      </w:r>
      <w:r w:rsidR="00F76BBA">
        <w:rPr>
          <w:rFonts w:ascii="Times New Roman" w:eastAsia="Times New Roman" w:hAnsi="Times New Roman" w:cs="Times New Roman"/>
          <w:sz w:val="24"/>
        </w:rPr>
        <w:t xml:space="preserve"> medical</w:t>
      </w:r>
      <w:r>
        <w:rPr>
          <w:rFonts w:ascii="Times New Roman" w:eastAsia="Times New Roman" w:hAnsi="Times New Roman" w:cs="Times New Roman"/>
          <w:sz w:val="24"/>
        </w:rPr>
        <w:t xml:space="preserve"> data which is large-scale and has to be interactive, hence we are motivated to use GPU techniques.</w:t>
      </w:r>
    </w:p>
    <w:p w:rsidR="0068373A" w:rsidRDefault="0068373A">
      <w:pPr>
        <w:spacing w:line="284" w:lineRule="exact"/>
        <w:rPr>
          <w:rFonts w:ascii="Times New Roman" w:eastAsia="Times New Roman" w:hAnsi="Times New Roman" w:cs="Times New Roman"/>
          <w:sz w:val="24"/>
        </w:rPr>
      </w:pPr>
    </w:p>
    <w:p w:rsidR="0068373A" w:rsidRDefault="0068373A">
      <w:pPr>
        <w:spacing w:line="0" w:lineRule="atLeast"/>
        <w:ind w:left="360"/>
      </w:pPr>
      <w:r>
        <w:rPr>
          <w:rFonts w:ascii="Times New Roman" w:eastAsia="Times New Roman" w:hAnsi="Times New Roman" w:cs="Times New Roman"/>
          <w:b/>
          <w:sz w:val="28"/>
        </w:rPr>
        <w:t>1.1 Motivation</w:t>
      </w:r>
    </w:p>
    <w:p w:rsidR="0068373A" w:rsidRDefault="0068373A">
      <w:pPr>
        <w:spacing w:line="60" w:lineRule="exact"/>
        <w:rPr>
          <w:rFonts w:ascii="Times New Roman" w:eastAsia="Times New Roman" w:hAnsi="Times New Roman" w:cs="Times New Roman"/>
          <w:b/>
          <w:sz w:val="28"/>
        </w:rPr>
      </w:pPr>
    </w:p>
    <w:p w:rsidR="0068373A" w:rsidRDefault="0068373A">
      <w:pPr>
        <w:spacing w:line="268" w:lineRule="auto"/>
        <w:ind w:left="360"/>
        <w:jc w:val="both"/>
      </w:pPr>
      <w:r>
        <w:rPr>
          <w:rFonts w:ascii="Times New Roman" w:eastAsia="Times New Roman" w:hAnsi="Times New Roman" w:cs="Times New Roman"/>
          <w:sz w:val="24"/>
        </w:rPr>
        <w:t>With the improving technology, medical diagnosis and increasing population the size of medical data (MRI, CT Scan etc.) is increasing day by day. Thus, the problem of visualization of large data arises which is very prominen</w:t>
      </w:r>
      <w:r w:rsidR="006B5205">
        <w:rPr>
          <w:rFonts w:ascii="Times New Roman" w:eastAsia="Times New Roman" w:hAnsi="Times New Roman" w:cs="Times New Roman"/>
          <w:sz w:val="24"/>
        </w:rPr>
        <w:t>t in this era. However, so as</w:t>
      </w:r>
      <w:r>
        <w:rPr>
          <w:rFonts w:ascii="Times New Roman" w:eastAsia="Times New Roman" w:hAnsi="Times New Roman" w:cs="Times New Roman"/>
          <w:sz w:val="24"/>
        </w:rPr>
        <w:t xml:space="preserve"> to deal with the ever-increasing resolution and size of today’s volume data, it is </w:t>
      </w:r>
      <w:r w:rsidR="006B5205">
        <w:rPr>
          <w:rFonts w:ascii="Times New Roman" w:eastAsia="Times New Roman" w:hAnsi="Times New Roman" w:cs="Times New Roman"/>
          <w:sz w:val="24"/>
        </w:rPr>
        <w:t xml:space="preserve">really </w:t>
      </w:r>
      <w:r>
        <w:rPr>
          <w:rFonts w:ascii="Times New Roman" w:eastAsia="Times New Roman" w:hAnsi="Times New Roman" w:cs="Times New Roman"/>
          <w:sz w:val="24"/>
        </w:rPr>
        <w:t xml:space="preserve">crucial to use highly scalable visualization algorithms, data structures, and </w:t>
      </w:r>
      <w:r w:rsidR="006B5205">
        <w:rPr>
          <w:rFonts w:ascii="Times New Roman" w:eastAsia="Times New Roman" w:hAnsi="Times New Roman" w:cs="Times New Roman"/>
          <w:sz w:val="24"/>
        </w:rPr>
        <w:t xml:space="preserve">efficient </w:t>
      </w:r>
      <w:r>
        <w:rPr>
          <w:rFonts w:ascii="Times New Roman" w:eastAsia="Times New Roman" w:hAnsi="Times New Roman" w:cs="Times New Roman"/>
          <w:sz w:val="24"/>
        </w:rPr>
        <w:t>architectures in order to circumvent the res</w:t>
      </w:r>
      <w:r w:rsidR="006B5205">
        <w:rPr>
          <w:rFonts w:ascii="Times New Roman" w:eastAsia="Times New Roman" w:hAnsi="Times New Roman" w:cs="Times New Roman"/>
          <w:sz w:val="24"/>
        </w:rPr>
        <w:t>trictions imposed by the constrained</w:t>
      </w:r>
      <w:r>
        <w:rPr>
          <w:rFonts w:ascii="Times New Roman" w:eastAsia="Times New Roman" w:hAnsi="Times New Roman" w:cs="Times New Roman"/>
          <w:sz w:val="24"/>
        </w:rPr>
        <w:t xml:space="preserve"> amount of on-board GPU memory. Volume visualization deals with methods to explore, </w:t>
      </w:r>
      <w:r w:rsidR="00F76BBA">
        <w:rPr>
          <w:rFonts w:ascii="Times New Roman" w:eastAsia="Times New Roman" w:hAnsi="Times New Roman" w:cs="Times New Roman"/>
          <w:sz w:val="24"/>
        </w:rPr>
        <w:t>analyse</w:t>
      </w:r>
      <w:r>
        <w:rPr>
          <w:rFonts w:ascii="Times New Roman" w:eastAsia="Times New Roman" w:hAnsi="Times New Roman" w:cs="Times New Roman"/>
          <w:sz w:val="24"/>
        </w:rPr>
        <w:t xml:space="preserve"> and visualize volumetric data acquired in medicine, computational physics and various other scientific disciplines. In other words, it is a method of extracting meaningful information from volumetric data using interactive graphics and imaging and it is considered with data representation, </w:t>
      </w:r>
      <w:r w:rsidR="00F76BBA">
        <w:rPr>
          <w:rFonts w:ascii="Times New Roman" w:eastAsia="Times New Roman" w:hAnsi="Times New Roman" w:cs="Times New Roman"/>
          <w:sz w:val="24"/>
        </w:rPr>
        <w:t>modelling</w:t>
      </w:r>
      <w:r>
        <w:rPr>
          <w:rFonts w:ascii="Times New Roman" w:eastAsia="Times New Roman" w:hAnsi="Times New Roman" w:cs="Times New Roman"/>
          <w:sz w:val="24"/>
        </w:rPr>
        <w:t>, manipulation and rendering. Interactivity</w:t>
      </w:r>
      <w:r w:rsidR="006B5205">
        <w:rPr>
          <w:rFonts w:ascii="Times New Roman" w:eastAsia="Times New Roman" w:hAnsi="Times New Roman" w:cs="Times New Roman"/>
          <w:sz w:val="24"/>
        </w:rPr>
        <w:t xml:space="preserve"> in resolution</w:t>
      </w:r>
      <w:r>
        <w:rPr>
          <w:rFonts w:ascii="Times New Roman" w:eastAsia="Times New Roman" w:hAnsi="Times New Roman" w:cs="Times New Roman"/>
          <w:sz w:val="24"/>
        </w:rPr>
        <w:t xml:space="preserve"> is making both the computational and the visualization effort proportional</w:t>
      </w:r>
      <w:r w:rsidR="00385D96">
        <w:rPr>
          <w:rFonts w:ascii="Times New Roman" w:eastAsia="Times New Roman" w:hAnsi="Times New Roman" w:cs="Times New Roman"/>
          <w:sz w:val="24"/>
        </w:rPr>
        <w:t>ly equivalent to the amount</w:t>
      </w:r>
      <w:r>
        <w:rPr>
          <w:rFonts w:ascii="Times New Roman" w:eastAsia="Times New Roman" w:hAnsi="Times New Roman" w:cs="Times New Roman"/>
          <w:sz w:val="24"/>
        </w:rPr>
        <w:t xml:space="preserve"> of data that is actually visible on screen (output-sensitive algorithms and system designs).</w:t>
      </w:r>
    </w:p>
    <w:p w:rsidR="0068373A" w:rsidRDefault="0068373A">
      <w:pPr>
        <w:spacing w:line="380" w:lineRule="exact"/>
        <w:rPr>
          <w:rFonts w:ascii="Times New Roman" w:eastAsia="Times New Roman" w:hAnsi="Times New Roman" w:cs="Times New Roman"/>
          <w:sz w:val="24"/>
        </w:rPr>
      </w:pPr>
    </w:p>
    <w:p w:rsidR="0068373A" w:rsidRDefault="00385D96" w:rsidP="00043844">
      <w:pPr>
        <w:spacing w:line="225" w:lineRule="auto"/>
        <w:ind w:left="360" w:right="100"/>
      </w:pPr>
      <w:r>
        <w:rPr>
          <w:rFonts w:ascii="Times New Roman" w:eastAsia="Times New Roman" w:hAnsi="Times New Roman" w:cs="Times New Roman"/>
          <w:sz w:val="24"/>
        </w:rPr>
        <w:t>GPU-based large</w:t>
      </w:r>
      <w:r w:rsidR="0068373A">
        <w:rPr>
          <w:rFonts w:ascii="Times New Roman" w:eastAsia="Times New Roman" w:hAnsi="Times New Roman" w:cs="Times New Roman"/>
          <w:sz w:val="24"/>
        </w:rPr>
        <w:t xml:space="preserve"> volume</w:t>
      </w:r>
      <w:r>
        <w:rPr>
          <w:rFonts w:ascii="Times New Roman" w:eastAsia="Times New Roman" w:hAnsi="Times New Roman" w:cs="Times New Roman"/>
          <w:sz w:val="24"/>
        </w:rPr>
        <w:t xml:space="preserve"> data</w:t>
      </w:r>
      <w:r w:rsidR="0068373A">
        <w:rPr>
          <w:rFonts w:ascii="Times New Roman" w:eastAsia="Times New Roman" w:hAnsi="Times New Roman" w:cs="Times New Roman"/>
          <w:sz w:val="24"/>
        </w:rPr>
        <w:t xml:space="preserve"> visualization techniques based on the notions of actual output-</w:t>
      </w:r>
      <w:r>
        <w:rPr>
          <w:rFonts w:ascii="Times New Roman" w:eastAsia="Times New Roman" w:hAnsi="Times New Roman" w:cs="Times New Roman"/>
          <w:sz w:val="24"/>
        </w:rPr>
        <w:t>sensitive</w:t>
      </w:r>
      <w:r w:rsidR="00043844">
        <w:rPr>
          <w:rFonts w:ascii="Times New Roman" w:eastAsia="Times New Roman" w:hAnsi="Times New Roman" w:cs="Times New Roman"/>
          <w:sz w:val="24"/>
        </w:rPr>
        <w:t xml:space="preserve"> </w:t>
      </w:r>
      <w:r w:rsidR="0068373A">
        <w:rPr>
          <w:rFonts w:ascii="Times New Roman" w:eastAsia="Times New Roman" w:hAnsi="Times New Roman" w:cs="Times New Roman"/>
          <w:sz w:val="24"/>
        </w:rPr>
        <w:t>resolution visibility and the current working set of volume</w:t>
      </w:r>
      <w:r>
        <w:rPr>
          <w:rFonts w:ascii="Times New Roman" w:eastAsia="Times New Roman" w:hAnsi="Times New Roman" w:cs="Times New Roman"/>
          <w:sz w:val="24"/>
        </w:rPr>
        <w:t>,</w:t>
      </w:r>
      <w:r w:rsidR="0068373A">
        <w:rPr>
          <w:rFonts w:ascii="Times New Roman" w:eastAsia="Times New Roman" w:hAnsi="Times New Roman" w:cs="Times New Roman"/>
          <w:sz w:val="24"/>
        </w:rPr>
        <w:t xml:space="preserve"> bricks the current subset of data</w:t>
      </w:r>
      <w:r>
        <w:rPr>
          <w:rFonts w:ascii="Times New Roman" w:eastAsia="Times New Roman" w:hAnsi="Times New Roman" w:cs="Times New Roman"/>
          <w:sz w:val="24"/>
        </w:rPr>
        <w:t>set</w:t>
      </w:r>
      <w:r w:rsidR="0068373A">
        <w:rPr>
          <w:rFonts w:ascii="Times New Roman" w:eastAsia="Times New Roman" w:hAnsi="Times New Roman" w:cs="Times New Roman"/>
          <w:sz w:val="24"/>
        </w:rPr>
        <w:t xml:space="preserve"> that is </w:t>
      </w:r>
      <w:r w:rsidR="00043844">
        <w:rPr>
          <w:rFonts w:ascii="Times New Roman" w:eastAsia="Times New Roman" w:hAnsi="Times New Roman" w:cs="Times New Roman"/>
          <w:sz w:val="24"/>
        </w:rPr>
        <w:t xml:space="preserve">        </w:t>
      </w:r>
      <w:r w:rsidR="0068373A">
        <w:rPr>
          <w:rFonts w:ascii="Times New Roman" w:eastAsia="Times New Roman" w:hAnsi="Times New Roman" w:cs="Times New Roman"/>
          <w:sz w:val="24"/>
        </w:rPr>
        <w:t>minimally required to produce an output image of the desired display resolution.</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rPr>
      </w:pPr>
    </w:p>
    <w:p w:rsidR="0068373A" w:rsidRDefault="0068373A">
      <w:pPr>
        <w:spacing w:line="354" w:lineRule="exact"/>
        <w:rPr>
          <w:rFonts w:ascii="Times New Roman" w:eastAsia="Times New Roman" w:hAnsi="Times New Roman" w:cs="Times New Roman"/>
        </w:rPr>
      </w:pPr>
    </w:p>
    <w:p w:rsidR="0068373A" w:rsidRDefault="0068373A">
      <w:pPr>
        <w:spacing w:line="0" w:lineRule="atLeast"/>
        <w:ind w:left="40"/>
      </w:pPr>
      <w:r>
        <w:rPr>
          <w:rFonts w:ascii="Times New Roman" w:eastAsia="Times New Roman" w:hAnsi="Times New Roman" w:cs="Times New Roman"/>
          <w:b/>
          <w:sz w:val="32"/>
        </w:rPr>
        <w:t>2. Problem definition</w:t>
      </w:r>
    </w:p>
    <w:p w:rsidR="0068373A" w:rsidRDefault="0068373A">
      <w:pPr>
        <w:spacing w:line="42" w:lineRule="exact"/>
        <w:rPr>
          <w:rFonts w:ascii="Times New Roman" w:eastAsia="Times New Roman" w:hAnsi="Times New Roman" w:cs="Times New Roman"/>
          <w:b/>
          <w:sz w:val="32"/>
        </w:rPr>
      </w:pPr>
    </w:p>
    <w:p w:rsidR="0068373A" w:rsidRDefault="0068373A">
      <w:pPr>
        <w:spacing w:line="228" w:lineRule="auto"/>
        <w:ind w:left="360"/>
        <w:jc w:val="both"/>
      </w:pPr>
      <w:r>
        <w:rPr>
          <w:rFonts w:ascii="Times New Roman" w:eastAsia="Times New Roman" w:hAnsi="Times New Roman" w:cs="Times New Roman"/>
          <w:color w:val="222222"/>
          <w:sz w:val="24"/>
        </w:rPr>
        <w:t>To visualize large volume medical human data on GPU efficiently. It can be used to view human body in different resolutions and perspectives based on the requirements of the user, hence interactive. This requires effective handling of large data in a structured way, keeping in mind the memory constraints.</w:t>
      </w:r>
    </w:p>
    <w:p w:rsidR="0068373A" w:rsidRDefault="0068373A">
      <w:pPr>
        <w:spacing w:line="286" w:lineRule="exact"/>
        <w:rPr>
          <w:rFonts w:ascii="Times New Roman" w:eastAsia="Times New Roman" w:hAnsi="Times New Roman" w:cs="Times New Roman"/>
          <w:color w:val="222222"/>
          <w:sz w:val="24"/>
        </w:rPr>
      </w:pPr>
    </w:p>
    <w:p w:rsidR="0068373A" w:rsidRDefault="0068373A">
      <w:pPr>
        <w:spacing w:line="0" w:lineRule="atLeast"/>
        <w:ind w:left="360"/>
      </w:pPr>
      <w:r>
        <w:rPr>
          <w:rFonts w:ascii="Times New Roman" w:eastAsia="Times New Roman" w:hAnsi="Times New Roman" w:cs="Times New Roman"/>
          <w:b/>
          <w:sz w:val="28"/>
        </w:rPr>
        <w:t>2.1 Objective</w:t>
      </w:r>
    </w:p>
    <w:p w:rsidR="0068373A" w:rsidRDefault="0068373A">
      <w:pPr>
        <w:spacing w:line="38" w:lineRule="exact"/>
        <w:rPr>
          <w:rFonts w:ascii="Times New Roman" w:eastAsia="Times New Roman" w:hAnsi="Times New Roman" w:cs="Times New Roman"/>
          <w:b/>
          <w:sz w:val="28"/>
        </w:rPr>
      </w:pPr>
    </w:p>
    <w:p w:rsidR="0068373A" w:rsidRDefault="0068373A">
      <w:pPr>
        <w:spacing w:line="220" w:lineRule="auto"/>
        <w:ind w:left="540" w:right="860" w:hanging="59"/>
      </w:pPr>
      <w:r>
        <w:rPr>
          <w:rFonts w:ascii="Times New Roman" w:eastAsia="Times New Roman" w:hAnsi="Times New Roman" w:cs="Times New Roman"/>
          <w:color w:val="222222"/>
          <w:sz w:val="24"/>
        </w:rPr>
        <w:t>To build a robust system which could be used to visualize data independent of its size on any inexpensive hardware having minimum specifications.</w:t>
      </w:r>
    </w:p>
    <w:p w:rsidR="0068373A" w:rsidRDefault="0068373A">
      <w:pPr>
        <w:spacing w:line="230" w:lineRule="exact"/>
        <w:rPr>
          <w:rFonts w:ascii="Times New Roman" w:eastAsia="Times New Roman" w:hAnsi="Times New Roman" w:cs="Times New Roman"/>
          <w:color w:val="222222"/>
          <w:sz w:val="24"/>
        </w:rPr>
      </w:pPr>
    </w:p>
    <w:p w:rsidR="0068373A" w:rsidRDefault="0068373A" w:rsidP="00E64159">
      <w:pPr>
        <w:pStyle w:val="ListParagraph"/>
        <w:numPr>
          <w:ilvl w:val="0"/>
          <w:numId w:val="21"/>
        </w:numPr>
        <w:spacing w:line="0" w:lineRule="atLeast"/>
      </w:pPr>
      <w:r w:rsidRPr="00E64159">
        <w:rPr>
          <w:rFonts w:ascii="Times New Roman" w:eastAsia="Times New Roman" w:hAnsi="Times New Roman" w:cs="Times New Roman"/>
          <w:color w:val="222222"/>
          <w:sz w:val="24"/>
        </w:rPr>
        <w:t>Modelling the data using multi resolution model like octree.</w:t>
      </w:r>
    </w:p>
    <w:p w:rsidR="0068373A" w:rsidRDefault="0068373A">
      <w:pPr>
        <w:spacing w:line="4" w:lineRule="exact"/>
        <w:rPr>
          <w:rFonts w:ascii="Times New Roman" w:eastAsia="Times New Roman" w:hAnsi="Times New Roman" w:cs="Times New Roman"/>
          <w:color w:val="222222"/>
          <w:sz w:val="24"/>
        </w:rPr>
      </w:pPr>
    </w:p>
    <w:p w:rsidR="0068373A" w:rsidRDefault="0068373A" w:rsidP="00E64159">
      <w:pPr>
        <w:pStyle w:val="ListParagraph"/>
        <w:numPr>
          <w:ilvl w:val="0"/>
          <w:numId w:val="22"/>
        </w:numPr>
        <w:spacing w:line="0" w:lineRule="atLeast"/>
        <w:sectPr w:rsidR="0068373A" w:rsidSect="008D5159">
          <w:footerReference w:type="default" r:id="rId10"/>
          <w:pgSz w:w="12240" w:h="15840"/>
          <w:pgMar w:top="1298" w:right="900" w:bottom="1440" w:left="1060" w:header="720" w:footer="720" w:gutter="0"/>
          <w:pgNumType w:start="1"/>
          <w:cols w:space="720"/>
          <w:docGrid w:linePitch="360"/>
        </w:sectPr>
      </w:pPr>
      <w:r w:rsidRPr="00E64159">
        <w:rPr>
          <w:rFonts w:ascii="Times New Roman" w:eastAsia="Times New Roman" w:hAnsi="Times New Roman" w:cs="Times New Roman"/>
          <w:color w:val="222222"/>
          <w:sz w:val="24"/>
        </w:rPr>
        <w:t>Selective rendering of data as required by the user, hence output-specific and Interactive.</w:t>
      </w:r>
    </w:p>
    <w:p w:rsidR="0068373A" w:rsidRDefault="0068373A" w:rsidP="00043844">
      <w:pPr>
        <w:spacing w:line="0" w:lineRule="atLeast"/>
      </w:pPr>
      <w:bookmarkStart w:id="6" w:name="page7"/>
      <w:bookmarkEnd w:id="6"/>
      <w:r>
        <w:rPr>
          <w:rFonts w:ascii="Times New Roman" w:eastAsia="Times New Roman" w:hAnsi="Times New Roman" w:cs="Times New Roman"/>
          <w:b/>
          <w:sz w:val="32"/>
        </w:rPr>
        <w:lastRenderedPageBreak/>
        <w:t>3. Literature Survey</w:t>
      </w:r>
    </w:p>
    <w:p w:rsidR="0068373A" w:rsidRDefault="0068373A">
      <w:pPr>
        <w:spacing w:line="368" w:lineRule="exact"/>
        <w:rPr>
          <w:rFonts w:ascii="Times New Roman" w:eastAsia="Times New Roman" w:hAnsi="Times New Roman" w:cs="Times New Roman"/>
          <w:b/>
          <w:sz w:val="32"/>
        </w:rPr>
      </w:pPr>
    </w:p>
    <w:p w:rsidR="0068373A" w:rsidRDefault="0068373A">
      <w:pPr>
        <w:spacing w:line="0" w:lineRule="atLeast"/>
        <w:ind w:left="1720"/>
      </w:pPr>
      <w:r>
        <w:rPr>
          <w:rFonts w:ascii="Times New Roman" w:eastAsia="Times New Roman" w:hAnsi="Times New Roman" w:cs="Times New Roman"/>
          <w:b/>
          <w:sz w:val="16"/>
        </w:rPr>
        <w:t>Table 1. Literature Survey Table</w:t>
      </w:r>
    </w:p>
    <w:p w:rsidR="0068373A" w:rsidRDefault="005C1EB6">
      <w:pPr>
        <w:spacing w:line="169" w:lineRule="exact"/>
        <w:rPr>
          <w:rFonts w:ascii="Times New Roman" w:eastAsia="Times New Roman" w:hAnsi="Times New Roman" w:cs="Times New Roman"/>
          <w:b/>
          <w:sz w:val="16"/>
        </w:rPr>
      </w:pPr>
      <w:r>
        <w:rPr>
          <w:noProof/>
          <w:lang w:eastAsia="en-IN"/>
        </w:rPr>
        <mc:AlternateContent>
          <mc:Choice Requires="wps">
            <w:drawing>
              <wp:anchor distT="0" distB="0" distL="114300" distR="114300" simplePos="0" relativeHeight="251639808" behindDoc="1" locked="0" layoutInCell="1" allowOverlap="1">
                <wp:simplePos x="0" y="0"/>
                <wp:positionH relativeFrom="column">
                  <wp:posOffset>-1270</wp:posOffset>
                </wp:positionH>
                <wp:positionV relativeFrom="paragraph">
                  <wp:posOffset>111125</wp:posOffset>
                </wp:positionV>
                <wp:extent cx="12065" cy="12065"/>
                <wp:effectExtent l="5080" t="5080" r="11430" b="11430"/>
                <wp:wrapNone/>
                <wp:docPr id="5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0522BF1" id="Rectangle 36" o:spid="_x0000_s1026" style="position:absolute;margin-left:-.1pt;margin-top:8.75pt;width:.95pt;height:.9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40832" behindDoc="1" locked="0" layoutInCell="1" allowOverlap="1">
                <wp:simplePos x="0" y="0"/>
                <wp:positionH relativeFrom="column">
                  <wp:posOffset>6750685</wp:posOffset>
                </wp:positionH>
                <wp:positionV relativeFrom="paragraph">
                  <wp:posOffset>111125</wp:posOffset>
                </wp:positionV>
                <wp:extent cx="12700" cy="12065"/>
                <wp:effectExtent l="13335" t="5080" r="12065" b="11430"/>
                <wp:wrapNone/>
                <wp:docPr id="5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A33C9E" id="Rectangle 37" o:spid="_x0000_s1026" style="position:absolute;margin-left:531.55pt;margin-top:8.75pt;width:1pt;height:.9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" fillcolor="black" strokecolor="white" strokeweight=".26mm">
                <v:stroke endcap="square"/>
              </v:rect>
            </w:pict>
          </mc:Fallback>
        </mc:AlternateContent>
      </w:r>
    </w:p>
    <w:tbl>
      <w:tblPr>
        <w:tblW w:w="11179" w:type="dxa"/>
        <w:tblInd w:w="10" w:type="dxa"/>
        <w:tblLayout w:type="fixed"/>
        <w:tblCellMar>
          <w:top w:w="170" w:type="dxa"/>
          <w:left w:w="0" w:type="dxa"/>
          <w:right w:w="0" w:type="dxa"/>
        </w:tblCellMar>
        <w:tblLook w:val="0000" w:firstRow="0" w:lastRow="0" w:firstColumn="0" w:lastColumn="0" w:noHBand="0" w:noVBand="0"/>
      </w:tblPr>
      <w:tblGrid>
        <w:gridCol w:w="399"/>
        <w:gridCol w:w="1258"/>
        <w:gridCol w:w="539"/>
        <w:gridCol w:w="1039"/>
        <w:gridCol w:w="998"/>
        <w:gridCol w:w="1427"/>
        <w:gridCol w:w="991"/>
        <w:gridCol w:w="1556"/>
        <w:gridCol w:w="1132"/>
        <w:gridCol w:w="708"/>
        <w:gridCol w:w="1132"/>
      </w:tblGrid>
      <w:tr w:rsidR="0068373A" w:rsidTr="00B74CB7">
        <w:trPr>
          <w:trHeight w:val="244"/>
        </w:trPr>
        <w:tc>
          <w:tcPr>
            <w:tcW w:w="399"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w w:val="86"/>
              </w:rPr>
              <w:t>S.</w:t>
            </w:r>
            <w:r w:rsidR="009C0EAE">
              <w:rPr>
                <w:rFonts w:ascii="Times New Roman" w:eastAsia="Times New Roman" w:hAnsi="Times New Roman" w:cs="Times New Roman"/>
                <w:b/>
                <w:w w:val="86"/>
              </w:rPr>
              <w:t xml:space="preserve"> No.</w:t>
            </w:r>
          </w:p>
        </w:tc>
        <w:tc>
          <w:tcPr>
            <w:tcW w:w="1258"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w w:val="99"/>
              </w:rPr>
              <w:t>Title</w:t>
            </w:r>
          </w:p>
        </w:tc>
        <w:tc>
          <w:tcPr>
            <w:tcW w:w="539"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ind w:left="40"/>
            </w:pPr>
            <w:r>
              <w:rPr>
                <w:rFonts w:ascii="Times New Roman" w:eastAsia="Times New Roman" w:hAnsi="Times New Roman" w:cs="Times New Roman"/>
                <w:b/>
              </w:rPr>
              <w:t>Year</w:t>
            </w:r>
          </w:p>
        </w:tc>
        <w:tc>
          <w:tcPr>
            <w:tcW w:w="1039"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w w:val="96"/>
              </w:rPr>
              <w:t>Journal/</w:t>
            </w:r>
            <w:r w:rsidR="009C0EAE">
              <w:rPr>
                <w:rFonts w:ascii="Times New Roman" w:eastAsia="Times New Roman" w:hAnsi="Times New Roman" w:cs="Times New Roman"/>
                <w:b/>
                <w:w w:val="96"/>
              </w:rPr>
              <w:t xml:space="preserve"> Conference</w:t>
            </w:r>
          </w:p>
        </w:tc>
        <w:tc>
          <w:tcPr>
            <w:tcW w:w="998"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w w:val="99"/>
              </w:rPr>
              <w:t>Objective</w:t>
            </w:r>
          </w:p>
        </w:tc>
        <w:tc>
          <w:tcPr>
            <w:tcW w:w="1427"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w w:val="98"/>
              </w:rPr>
              <w:t>Method</w:t>
            </w:r>
          </w:p>
        </w:tc>
        <w:tc>
          <w:tcPr>
            <w:tcW w:w="991"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rPr>
                <w:rFonts w:ascii="Times New Roman" w:eastAsia="Times New Roman" w:hAnsi="Times New Roman" w:cs="Times New Roman"/>
                <w:b/>
                <w:w w:val="98"/>
              </w:rPr>
            </w:pPr>
            <w:r>
              <w:rPr>
                <w:rFonts w:ascii="Times New Roman" w:eastAsia="Times New Roman" w:hAnsi="Times New Roman" w:cs="Times New Roman"/>
                <w:b/>
                <w:w w:val="98"/>
              </w:rPr>
              <w:t>Dataset Used</w:t>
            </w:r>
            <w:r w:rsidR="009C0EAE">
              <w:rPr>
                <w:rFonts w:ascii="Times New Roman" w:eastAsia="Times New Roman" w:hAnsi="Times New Roman" w:cs="Times New Roman"/>
                <w:b/>
                <w:w w:val="98"/>
              </w:rPr>
              <w:t xml:space="preserve"> &amp; Size</w:t>
            </w:r>
          </w:p>
          <w:p w:rsidR="009C0EAE" w:rsidRDefault="009C0EAE">
            <w:pPr>
              <w:spacing w:line="229" w:lineRule="exact"/>
              <w:jc w:val="center"/>
            </w:pPr>
          </w:p>
        </w:tc>
        <w:tc>
          <w:tcPr>
            <w:tcW w:w="1556"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w w:val="99"/>
              </w:rPr>
              <w:t>Advantage</w:t>
            </w:r>
          </w:p>
        </w:tc>
        <w:tc>
          <w:tcPr>
            <w:tcW w:w="1132" w:type="dxa"/>
            <w:tcBorders>
              <w:top w:val="single" w:sz="8" w:space="0" w:color="000000"/>
              <w:left w:val="single" w:sz="8" w:space="0" w:color="000000"/>
              <w:bottom w:val="single" w:sz="4" w:space="0" w:color="auto"/>
            </w:tcBorders>
            <w:shd w:val="clear" w:color="auto" w:fill="auto"/>
          </w:tcPr>
          <w:p w:rsidR="0068373A" w:rsidRDefault="0068373A">
            <w:pPr>
              <w:spacing w:line="229" w:lineRule="exact"/>
              <w:jc w:val="center"/>
            </w:pPr>
            <w:r>
              <w:rPr>
                <w:rFonts w:ascii="Times New Roman" w:eastAsia="Times New Roman" w:hAnsi="Times New Roman" w:cs="Times New Roman"/>
                <w:b/>
              </w:rPr>
              <w:t>Disadvant</w:t>
            </w:r>
            <w:r w:rsidR="009C0EAE">
              <w:rPr>
                <w:rFonts w:ascii="Times New Roman" w:eastAsia="Times New Roman" w:hAnsi="Times New Roman" w:cs="Times New Roman"/>
                <w:b/>
              </w:rPr>
              <w:t>-ages</w:t>
            </w:r>
          </w:p>
        </w:tc>
        <w:tc>
          <w:tcPr>
            <w:tcW w:w="708" w:type="dxa"/>
            <w:tcBorders>
              <w:top w:val="single" w:sz="8" w:space="0" w:color="000000"/>
              <w:left w:val="single" w:sz="8" w:space="0" w:color="000000"/>
              <w:bottom w:val="single" w:sz="4" w:space="0" w:color="auto"/>
            </w:tcBorders>
            <w:shd w:val="clear" w:color="auto" w:fill="auto"/>
          </w:tcPr>
          <w:p w:rsidR="0068373A" w:rsidRDefault="009C0EAE">
            <w:pPr>
              <w:spacing w:line="229" w:lineRule="exact"/>
              <w:jc w:val="center"/>
            </w:pPr>
            <w:r>
              <w:rPr>
                <w:rFonts w:ascii="Times New Roman" w:eastAsia="Times New Roman" w:hAnsi="Times New Roman" w:cs="Times New Roman"/>
                <w:b/>
                <w:w w:val="97"/>
              </w:rPr>
              <w:t>Challenges Dealt</w:t>
            </w:r>
          </w:p>
        </w:tc>
        <w:tc>
          <w:tcPr>
            <w:tcW w:w="1132" w:type="dxa"/>
            <w:tcBorders>
              <w:top w:val="single" w:sz="8" w:space="0" w:color="000000"/>
              <w:left w:val="single" w:sz="8" w:space="0" w:color="000000"/>
              <w:bottom w:val="single" w:sz="4" w:space="0" w:color="auto"/>
              <w:right w:val="single" w:sz="8" w:space="0" w:color="000000"/>
            </w:tcBorders>
            <w:shd w:val="clear" w:color="auto" w:fill="auto"/>
          </w:tcPr>
          <w:p w:rsidR="0068373A" w:rsidRDefault="0068373A">
            <w:pPr>
              <w:spacing w:line="229" w:lineRule="exact"/>
              <w:jc w:val="center"/>
            </w:pPr>
            <w:r>
              <w:rPr>
                <w:rFonts w:ascii="Times New Roman" w:eastAsia="Times New Roman" w:hAnsi="Times New Roman" w:cs="Times New Roman"/>
                <w:b/>
                <w:w w:val="98"/>
              </w:rPr>
              <w:t>Future</w:t>
            </w:r>
            <w:r w:rsidR="009C0EAE">
              <w:rPr>
                <w:rFonts w:ascii="Times New Roman" w:eastAsia="Times New Roman" w:hAnsi="Times New Roman" w:cs="Times New Roman"/>
                <w:b/>
                <w:w w:val="98"/>
              </w:rPr>
              <w:t xml:space="preserve"> Scope</w:t>
            </w:r>
          </w:p>
        </w:tc>
      </w:tr>
      <w:tr w:rsidR="004F0E70" w:rsidTr="00B74CB7">
        <w:trPr>
          <w:trHeight w:val="220"/>
        </w:trPr>
        <w:tc>
          <w:tcPr>
            <w:tcW w:w="399" w:type="dxa"/>
            <w:tcBorders>
              <w:top w:val="single" w:sz="4" w:space="0" w:color="auto"/>
              <w:left w:val="single" w:sz="8" w:space="0" w:color="000000"/>
            </w:tcBorders>
            <w:shd w:val="clear" w:color="auto" w:fill="auto"/>
          </w:tcPr>
          <w:p w:rsidR="004F0E70" w:rsidRDefault="004F0E70">
            <w:pPr>
              <w:spacing w:line="219" w:lineRule="exact"/>
              <w:jc w:val="center"/>
            </w:pPr>
            <w:r>
              <w:rPr>
                <w:rFonts w:ascii="Times New Roman" w:eastAsia="Times New Roman" w:hAnsi="Times New Roman" w:cs="Times New Roman"/>
                <w:w w:val="99"/>
              </w:rPr>
              <w:t>1</w:t>
            </w:r>
          </w:p>
        </w:tc>
        <w:tc>
          <w:tcPr>
            <w:tcW w:w="1258" w:type="dxa"/>
            <w:tcBorders>
              <w:top w:val="single" w:sz="4" w:space="0" w:color="auto"/>
              <w:left w:val="single" w:sz="8" w:space="0" w:color="000000"/>
            </w:tcBorders>
            <w:shd w:val="clear" w:color="auto" w:fill="auto"/>
          </w:tcPr>
          <w:p w:rsidR="004F0E70" w:rsidRDefault="004F0E70">
            <w:pPr>
              <w:spacing w:line="219" w:lineRule="exact"/>
              <w:jc w:val="center"/>
              <w:rPr>
                <w:rFonts w:ascii="Times New Roman" w:eastAsia="Times New Roman" w:hAnsi="Times New Roman" w:cs="Times New Roman"/>
                <w:w w:val="99"/>
              </w:rPr>
            </w:pPr>
            <w:r>
              <w:rPr>
                <w:rFonts w:ascii="Times New Roman" w:eastAsia="Times New Roman" w:hAnsi="Times New Roman" w:cs="Times New Roman"/>
                <w:w w:val="99"/>
              </w:rPr>
              <w:t>A single-pass GPU ray casting framework for interactive out-of-core rendering of massive volumetric datasets</w:t>
            </w:r>
          </w:p>
          <w:p w:rsidR="004F0E70" w:rsidRDefault="004F0E70">
            <w:pPr>
              <w:spacing w:line="219" w:lineRule="exact"/>
              <w:jc w:val="center"/>
            </w:pPr>
            <w:r>
              <w:rPr>
                <w:rFonts w:ascii="Times New Roman" w:eastAsia="Times New Roman" w:hAnsi="Times New Roman" w:cs="Times New Roman"/>
                <w:w w:val="99"/>
              </w:rPr>
              <w:t xml:space="preserve"> [3]</w:t>
            </w:r>
          </w:p>
        </w:tc>
        <w:tc>
          <w:tcPr>
            <w:tcW w:w="539" w:type="dxa"/>
            <w:tcBorders>
              <w:top w:val="single" w:sz="4" w:space="0" w:color="auto"/>
              <w:left w:val="single" w:sz="8" w:space="0" w:color="000000"/>
            </w:tcBorders>
            <w:shd w:val="clear" w:color="auto" w:fill="auto"/>
          </w:tcPr>
          <w:p w:rsidR="004F0E70" w:rsidRDefault="004F0E70">
            <w:pPr>
              <w:spacing w:line="219" w:lineRule="exact"/>
              <w:ind w:left="40"/>
            </w:pPr>
            <w:r>
              <w:rPr>
                <w:rFonts w:ascii="Times New Roman" w:eastAsia="Times New Roman" w:hAnsi="Times New Roman" w:cs="Times New Roman"/>
              </w:rPr>
              <w:t>2008</w:t>
            </w:r>
          </w:p>
        </w:tc>
        <w:tc>
          <w:tcPr>
            <w:tcW w:w="1039" w:type="dxa"/>
            <w:tcBorders>
              <w:top w:val="single" w:sz="4" w:space="0" w:color="auto"/>
              <w:left w:val="single" w:sz="8" w:space="0" w:color="000000"/>
            </w:tcBorders>
            <w:shd w:val="clear" w:color="auto" w:fill="auto"/>
          </w:tcPr>
          <w:p w:rsidR="004F0E70" w:rsidRDefault="004F0E70">
            <w:pPr>
              <w:spacing w:line="219" w:lineRule="exact"/>
              <w:jc w:val="center"/>
            </w:pPr>
            <w:r>
              <w:rPr>
                <w:rFonts w:ascii="Times New Roman" w:eastAsia="Times New Roman" w:hAnsi="Times New Roman" w:cs="Times New Roman"/>
                <w:w w:val="98"/>
              </w:rPr>
              <w:t>Journal Visual Comput 2008</w:t>
            </w:r>
          </w:p>
        </w:tc>
        <w:tc>
          <w:tcPr>
            <w:tcW w:w="998" w:type="dxa"/>
            <w:tcBorders>
              <w:top w:val="single" w:sz="4" w:space="0" w:color="auto"/>
              <w:left w:val="single" w:sz="8" w:space="0" w:color="000000"/>
            </w:tcBorders>
            <w:shd w:val="clear" w:color="auto" w:fill="auto"/>
          </w:tcPr>
          <w:p w:rsidR="004F0E70" w:rsidRDefault="004F0E70">
            <w:pPr>
              <w:spacing w:line="219" w:lineRule="exact"/>
              <w:jc w:val="center"/>
            </w:pPr>
            <w:r>
              <w:rPr>
                <w:rFonts w:ascii="Times New Roman" w:eastAsia="Times New Roman" w:hAnsi="Times New Roman" w:cs="Times New Roman"/>
                <w:w w:val="96"/>
              </w:rPr>
              <w:t>To present an  adaptive out-of-core</w:t>
            </w:r>
            <w:r w:rsidR="00385D96">
              <w:rPr>
                <w:rFonts w:ascii="Times New Roman" w:eastAsia="Times New Roman" w:hAnsi="Times New Roman" w:cs="Times New Roman"/>
                <w:w w:val="96"/>
              </w:rPr>
              <w:t xml:space="preserve"> technique for rendering large</w:t>
            </w:r>
            <w:r>
              <w:rPr>
                <w:rFonts w:ascii="Times New Roman" w:eastAsia="Times New Roman" w:hAnsi="Times New Roman" w:cs="Times New Roman"/>
                <w:w w:val="96"/>
              </w:rPr>
              <w:t xml:space="preserve"> scalar</w:t>
            </w:r>
            <w:r w:rsidR="00385D96">
              <w:rPr>
                <w:rFonts w:ascii="Times New Roman" w:eastAsia="Times New Roman" w:hAnsi="Times New Roman" w:cs="Times New Roman"/>
                <w:w w:val="96"/>
              </w:rPr>
              <w:t xml:space="preserve"> data</w:t>
            </w:r>
            <w:r>
              <w:rPr>
                <w:rFonts w:ascii="Times New Roman" w:eastAsia="Times New Roman" w:hAnsi="Times New Roman" w:cs="Times New Roman"/>
                <w:w w:val="96"/>
              </w:rPr>
              <w:t xml:space="preserve"> volumes employing single-pass GPU ray casting</w:t>
            </w:r>
          </w:p>
        </w:tc>
        <w:tc>
          <w:tcPr>
            <w:tcW w:w="1427" w:type="dxa"/>
            <w:tcBorders>
              <w:top w:val="single" w:sz="4" w:space="0" w:color="auto"/>
              <w:left w:val="single" w:sz="8" w:space="0" w:color="000000"/>
              <w:bottom w:val="single" w:sz="4" w:space="0" w:color="auto"/>
            </w:tcBorders>
            <w:shd w:val="clear" w:color="auto" w:fill="auto"/>
          </w:tcPr>
          <w:p w:rsidR="004F0E70" w:rsidRDefault="004F0E70">
            <w:pPr>
              <w:spacing w:line="219" w:lineRule="exact"/>
              <w:jc w:val="center"/>
            </w:pPr>
            <w:r>
              <w:rPr>
                <w:rFonts w:ascii="Times New Roman" w:eastAsia="Times New Roman" w:hAnsi="Times New Roman" w:cs="Times New Roman"/>
                <w:w w:val="96"/>
              </w:rPr>
              <w:t xml:space="preserve">Volumetric dataset is decomposed into small cubical bricks, which are then organized into an octree structure maintained out-of-core and during run time loading the working set on the GPU  </w:t>
            </w:r>
          </w:p>
        </w:tc>
        <w:tc>
          <w:tcPr>
            <w:tcW w:w="991" w:type="dxa"/>
            <w:tcBorders>
              <w:top w:val="single" w:sz="4" w:space="0" w:color="auto"/>
              <w:left w:val="single" w:sz="8" w:space="0" w:color="000000"/>
              <w:bottom w:val="single" w:sz="4" w:space="0" w:color="auto"/>
            </w:tcBorders>
            <w:shd w:val="clear" w:color="auto" w:fill="auto"/>
          </w:tcPr>
          <w:p w:rsidR="00385D96" w:rsidRDefault="004F0E70">
            <w:pPr>
              <w:spacing w:line="219" w:lineRule="exact"/>
              <w:jc w:val="center"/>
            </w:pPr>
            <w:r>
              <w:rPr>
                <w:rFonts w:ascii="Times New Roman" w:eastAsia="Times New Roman" w:hAnsi="Times New Roman" w:cs="Times New Roman"/>
                <w:color w:val="131413"/>
                <w:w w:val="96"/>
              </w:rPr>
              <w:t>Multi-gigavoxel CT dataset</w:t>
            </w:r>
          </w:p>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385D96" w:rsidRPr="00385D96" w:rsidRDefault="00385D96" w:rsidP="00385D96"/>
          <w:p w:rsidR="004F0E70" w:rsidRPr="00385D96" w:rsidRDefault="004F0E70" w:rsidP="00385D96"/>
        </w:tc>
        <w:tc>
          <w:tcPr>
            <w:tcW w:w="1556" w:type="dxa"/>
            <w:tcBorders>
              <w:top w:val="single" w:sz="4" w:space="0" w:color="auto"/>
              <w:left w:val="single" w:sz="8" w:space="0" w:color="000000"/>
              <w:bottom w:val="single" w:sz="4" w:space="0" w:color="auto"/>
            </w:tcBorders>
            <w:shd w:val="clear" w:color="auto" w:fill="auto"/>
          </w:tcPr>
          <w:p w:rsidR="004F0E70" w:rsidRDefault="004F0E70">
            <w:pPr>
              <w:spacing w:line="219" w:lineRule="exact"/>
              <w:jc w:val="center"/>
              <w:rPr>
                <w:rFonts w:ascii="Times New Roman" w:eastAsia="Times New Roman" w:hAnsi="Times New Roman" w:cs="Times New Roman"/>
                <w:w w:val="98"/>
              </w:rPr>
            </w:pPr>
            <w:r>
              <w:rPr>
                <w:rFonts w:ascii="Times New Roman" w:eastAsia="Times New Roman" w:hAnsi="Times New Roman" w:cs="Times New Roman"/>
                <w:w w:val="98"/>
              </w:rPr>
              <w:t>Octree is used for data representation maintained out-of-core. At runtime</w:t>
            </w:r>
            <w:r w:rsidR="00385D96">
              <w:rPr>
                <w:rFonts w:ascii="Times New Roman" w:eastAsia="Times New Roman" w:hAnsi="Times New Roman" w:cs="Times New Roman"/>
                <w:w w:val="98"/>
              </w:rPr>
              <w:t>, an adaptive loader, which executes on the CPU, updates the</w:t>
            </w:r>
            <w:r>
              <w:rPr>
                <w:rFonts w:ascii="Times New Roman" w:eastAsia="Times New Roman" w:hAnsi="Times New Roman" w:cs="Times New Roman"/>
                <w:w w:val="98"/>
              </w:rPr>
              <w:t xml:space="preserve"> view and transfer</w:t>
            </w:r>
            <w:r w:rsidR="00385D96">
              <w:rPr>
                <w:rFonts w:ascii="Times New Roman" w:eastAsia="Times New Roman" w:hAnsi="Times New Roman" w:cs="Times New Roman"/>
                <w:w w:val="98"/>
              </w:rPr>
              <w:t>s the</w:t>
            </w:r>
            <w:r>
              <w:rPr>
                <w:rFonts w:ascii="Times New Roman" w:eastAsia="Times New Roman" w:hAnsi="Times New Roman" w:cs="Times New Roman"/>
                <w:w w:val="98"/>
              </w:rPr>
              <w:t xml:space="preserve"> function-dependent working set of bricks maintained on GPU memory by asynchronously fetching data from the o</w:t>
            </w:r>
            <w:r w:rsidR="00385D96">
              <w:rPr>
                <w:rFonts w:ascii="Times New Roman" w:eastAsia="Times New Roman" w:hAnsi="Times New Roman" w:cs="Times New Roman"/>
                <w:w w:val="98"/>
              </w:rPr>
              <w:t>ut-of-core octree traversal</w:t>
            </w:r>
            <w:r>
              <w:rPr>
                <w:rFonts w:ascii="Times New Roman" w:eastAsia="Times New Roman" w:hAnsi="Times New Roman" w:cs="Times New Roman"/>
                <w:w w:val="98"/>
              </w:rPr>
              <w:t xml:space="preserve">. </w:t>
            </w:r>
            <w:r>
              <w:t>Out</w:t>
            </w:r>
            <w:r w:rsidR="00385D96">
              <w:t>-of-core data management is beneficial</w:t>
            </w:r>
            <w:r>
              <w:t xml:space="preserve"> for filtering out as</w:t>
            </w:r>
            <w:r w:rsidR="00385D96">
              <w:t xml:space="preserve"> much data in an efficient way</w:t>
            </w:r>
            <w:r>
              <w:t xml:space="preserve"> that is not contributing to a particular image</w:t>
            </w:r>
            <w:r>
              <w:rPr>
                <w:rFonts w:ascii="Times New Roman" w:eastAsia="Times New Roman" w:hAnsi="Times New Roman" w:cs="Times New Roman"/>
                <w:w w:val="98"/>
              </w:rPr>
              <w:t xml:space="preserve">  </w:t>
            </w:r>
          </w:p>
          <w:p w:rsidR="004F0E70" w:rsidRDefault="004F0E70" w:rsidP="00C75ACD">
            <w:pPr>
              <w:spacing w:line="219" w:lineRule="exact"/>
            </w:pPr>
          </w:p>
        </w:tc>
        <w:tc>
          <w:tcPr>
            <w:tcW w:w="1132" w:type="dxa"/>
            <w:tcBorders>
              <w:top w:val="single" w:sz="4" w:space="0" w:color="auto"/>
              <w:left w:val="single" w:sz="8" w:space="0" w:color="000000"/>
              <w:bottom w:val="single" w:sz="4" w:space="0" w:color="auto"/>
            </w:tcBorders>
            <w:shd w:val="clear" w:color="auto" w:fill="auto"/>
          </w:tcPr>
          <w:p w:rsidR="004F0E70" w:rsidRDefault="004F0E70">
            <w:pPr>
              <w:spacing w:line="219" w:lineRule="exact"/>
              <w:jc w:val="center"/>
            </w:pPr>
            <w:r>
              <w:rPr>
                <w:rFonts w:ascii="Times New Roman" w:eastAsia="Times New Roman" w:hAnsi="Times New Roman" w:cs="Times New Roman"/>
              </w:rPr>
              <w:t>The rendering working set will not efficiently update as the integration of level-of-detail</w:t>
            </w:r>
            <w:r w:rsidR="00385D96">
              <w:rPr>
                <w:rFonts w:ascii="Times New Roman" w:eastAsia="Times New Roman" w:hAnsi="Times New Roman" w:cs="Times New Roman"/>
              </w:rPr>
              <w:t>s available</w:t>
            </w:r>
            <w:r>
              <w:rPr>
                <w:rFonts w:ascii="Times New Roman" w:eastAsia="Times New Roman" w:hAnsi="Times New Roman" w:cs="Times New Roman"/>
              </w:rPr>
              <w:t xml:space="preserve"> and </w:t>
            </w:r>
            <w:r w:rsidR="00385D96">
              <w:rPr>
                <w:rFonts w:ascii="Times New Roman" w:eastAsia="Times New Roman" w:hAnsi="Times New Roman" w:cs="Times New Roman"/>
              </w:rPr>
              <w:t xml:space="preserve">the </w:t>
            </w:r>
            <w:r>
              <w:rPr>
                <w:rFonts w:ascii="Times New Roman" w:eastAsia="Times New Roman" w:hAnsi="Times New Roman" w:cs="Times New Roman"/>
              </w:rPr>
              <w:t>visibility culling techniques are not used which is required</w:t>
            </w:r>
          </w:p>
        </w:tc>
        <w:tc>
          <w:tcPr>
            <w:tcW w:w="708" w:type="dxa"/>
            <w:tcBorders>
              <w:top w:val="single" w:sz="4" w:space="0" w:color="auto"/>
              <w:left w:val="single" w:sz="8" w:space="0" w:color="000000"/>
              <w:bottom w:val="single" w:sz="4" w:space="0" w:color="auto"/>
            </w:tcBorders>
            <w:shd w:val="clear" w:color="auto" w:fill="auto"/>
          </w:tcPr>
          <w:p w:rsidR="004F0E70" w:rsidRDefault="004F0E70">
            <w:pPr>
              <w:spacing w:line="219" w:lineRule="exact"/>
              <w:jc w:val="center"/>
            </w:pPr>
            <w:r>
              <w:rPr>
                <w:rFonts w:ascii="Times New Roman" w:eastAsia="Times New Roman" w:hAnsi="Times New Roman" w:cs="Times New Roman"/>
                <w:w w:val="96"/>
              </w:rPr>
              <w:t>To handle vast data efficiently</w:t>
            </w:r>
          </w:p>
        </w:tc>
        <w:tc>
          <w:tcPr>
            <w:tcW w:w="1132" w:type="dxa"/>
            <w:tcBorders>
              <w:top w:val="single" w:sz="4" w:space="0" w:color="auto"/>
              <w:left w:val="single" w:sz="8" w:space="0" w:color="000000"/>
              <w:bottom w:val="single" w:sz="4" w:space="0" w:color="auto"/>
              <w:right w:val="single" w:sz="8" w:space="0" w:color="000000"/>
            </w:tcBorders>
            <w:shd w:val="clear" w:color="auto" w:fill="auto"/>
          </w:tcPr>
          <w:p w:rsidR="004F0E70" w:rsidRDefault="00385D96">
            <w:pPr>
              <w:spacing w:line="219" w:lineRule="exact"/>
              <w:jc w:val="center"/>
            </w:pPr>
            <w:r>
              <w:rPr>
                <w:rFonts w:ascii="Times New Roman" w:eastAsia="Times New Roman" w:hAnsi="Times New Roman" w:cs="Times New Roman"/>
                <w:w w:val="98"/>
              </w:rPr>
              <w:t>To exploit the capability of this</w:t>
            </w:r>
            <w:r w:rsidR="004F0E70">
              <w:rPr>
                <w:rFonts w:ascii="Times New Roman" w:eastAsia="Times New Roman" w:hAnsi="Times New Roman" w:cs="Times New Roman"/>
                <w:w w:val="98"/>
              </w:rPr>
              <w:t xml:space="preserve"> system to perform a full- volume ray tracing</w:t>
            </w:r>
            <w:r>
              <w:rPr>
                <w:rFonts w:ascii="Times New Roman" w:eastAsia="Times New Roman" w:hAnsi="Times New Roman" w:cs="Times New Roman"/>
                <w:w w:val="98"/>
              </w:rPr>
              <w:t xml:space="preserve"> so as</w:t>
            </w:r>
            <w:r w:rsidR="004F0E70">
              <w:rPr>
                <w:rFonts w:ascii="Times New Roman" w:eastAsia="Times New Roman" w:hAnsi="Times New Roman" w:cs="Times New Roman"/>
                <w:w w:val="98"/>
              </w:rPr>
              <w:t xml:space="preserve"> to produce higher quality images that incorporate</w:t>
            </w:r>
            <w:r>
              <w:rPr>
                <w:rFonts w:ascii="Times New Roman" w:eastAsia="Times New Roman" w:hAnsi="Times New Roman" w:cs="Times New Roman"/>
                <w:w w:val="98"/>
              </w:rPr>
              <w:t xml:space="preserve"> in them</w:t>
            </w:r>
            <w:r w:rsidR="004F0E70">
              <w:rPr>
                <w:rFonts w:ascii="Times New Roman" w:eastAsia="Times New Roman" w:hAnsi="Times New Roman" w:cs="Times New Roman"/>
                <w:w w:val="98"/>
              </w:rPr>
              <w:t xml:space="preserve"> more advanced shading effects</w:t>
            </w:r>
          </w:p>
        </w:tc>
      </w:tr>
      <w:tr w:rsidR="000E5BCC" w:rsidTr="005A791C">
        <w:trPr>
          <w:trHeight w:val="222"/>
        </w:trPr>
        <w:tc>
          <w:tcPr>
            <w:tcW w:w="399" w:type="dxa"/>
            <w:tcBorders>
              <w:top w:val="single" w:sz="4" w:space="0" w:color="auto"/>
              <w:left w:val="single" w:sz="8" w:space="0" w:color="000000"/>
            </w:tcBorders>
            <w:shd w:val="clear" w:color="auto" w:fill="auto"/>
          </w:tcPr>
          <w:p w:rsidR="000E5BCC" w:rsidRDefault="000E5BCC">
            <w:pPr>
              <w:spacing w:line="221" w:lineRule="exact"/>
              <w:jc w:val="center"/>
            </w:pPr>
            <w:r>
              <w:rPr>
                <w:rFonts w:ascii="Times New Roman" w:eastAsia="Times New Roman" w:hAnsi="Times New Roman" w:cs="Times New Roman"/>
                <w:w w:val="99"/>
              </w:rPr>
              <w:t>2</w:t>
            </w:r>
          </w:p>
        </w:tc>
        <w:tc>
          <w:tcPr>
            <w:tcW w:w="1258" w:type="dxa"/>
            <w:tcBorders>
              <w:top w:val="single" w:sz="4" w:space="0" w:color="auto"/>
              <w:left w:val="single" w:sz="8" w:space="0" w:color="000000"/>
            </w:tcBorders>
            <w:shd w:val="clear" w:color="auto" w:fill="auto"/>
          </w:tcPr>
          <w:p w:rsidR="00FB3E02" w:rsidRPr="00FB3E02" w:rsidRDefault="000E5BCC" w:rsidP="005A791C">
            <w:pPr>
              <w:spacing w:line="221" w:lineRule="exact"/>
              <w:jc w:val="center"/>
              <w:rPr>
                <w:rFonts w:ascii="Times New Roman" w:eastAsia="Times New Roman" w:hAnsi="Times New Roman" w:cs="Times New Roman"/>
                <w:w w:val="98"/>
              </w:rPr>
            </w:pPr>
            <w:r>
              <w:rPr>
                <w:rFonts w:ascii="Times New Roman" w:eastAsia="Times New Roman" w:hAnsi="Times New Roman" w:cs="Times New Roman"/>
                <w:w w:val="98"/>
              </w:rPr>
              <w:t>A Survey of</w:t>
            </w:r>
            <w:r w:rsidR="00FB3E02">
              <w:rPr>
                <w:rFonts w:ascii="Times New Roman" w:eastAsia="Times New Roman" w:hAnsi="Times New Roman" w:cs="Times New Roman"/>
                <w:w w:val="98"/>
              </w:rPr>
              <w:t xml:space="preserve"> </w:t>
            </w:r>
            <w:r w:rsidR="00FB3E02" w:rsidRPr="00FB3E02">
              <w:rPr>
                <w:rFonts w:ascii="Times New Roman" w:eastAsia="Times New Roman" w:hAnsi="Times New Roman" w:cs="Times New Roman"/>
                <w:w w:val="98"/>
              </w:rPr>
              <w:t>GPU-Based</w:t>
            </w:r>
          </w:p>
          <w:p w:rsidR="00FB3E02" w:rsidRPr="00FB3E02" w:rsidRDefault="00FB3E02" w:rsidP="00FB3E02">
            <w:pPr>
              <w:spacing w:line="221" w:lineRule="exact"/>
              <w:jc w:val="center"/>
              <w:rPr>
                <w:rFonts w:ascii="Times New Roman" w:eastAsia="Times New Roman" w:hAnsi="Times New Roman" w:cs="Times New Roman"/>
                <w:w w:val="98"/>
              </w:rPr>
            </w:pPr>
            <w:r w:rsidRPr="00FB3E02">
              <w:rPr>
                <w:rFonts w:ascii="Times New Roman" w:eastAsia="Times New Roman" w:hAnsi="Times New Roman" w:cs="Times New Roman"/>
                <w:w w:val="98"/>
              </w:rPr>
              <w:t>Large-Scale</w:t>
            </w:r>
          </w:p>
          <w:p w:rsidR="00FB3E02" w:rsidRPr="00FB3E02" w:rsidRDefault="00FB3E02" w:rsidP="00FB3E02">
            <w:pPr>
              <w:spacing w:line="221" w:lineRule="exact"/>
              <w:jc w:val="center"/>
              <w:rPr>
                <w:rFonts w:ascii="Times New Roman" w:eastAsia="Times New Roman" w:hAnsi="Times New Roman" w:cs="Times New Roman"/>
                <w:w w:val="98"/>
              </w:rPr>
            </w:pPr>
            <w:r w:rsidRPr="00FB3E02">
              <w:rPr>
                <w:rFonts w:ascii="Times New Roman" w:eastAsia="Times New Roman" w:hAnsi="Times New Roman" w:cs="Times New Roman"/>
                <w:w w:val="98"/>
              </w:rPr>
              <w:t>Volume</w:t>
            </w:r>
          </w:p>
          <w:p w:rsidR="00FB3E02" w:rsidRPr="00FB3E02" w:rsidRDefault="00FB3E02" w:rsidP="00FB3E02">
            <w:pPr>
              <w:spacing w:line="221" w:lineRule="exact"/>
              <w:jc w:val="center"/>
              <w:rPr>
                <w:rFonts w:ascii="Times New Roman" w:eastAsia="Times New Roman" w:hAnsi="Times New Roman" w:cs="Times New Roman"/>
                <w:w w:val="98"/>
              </w:rPr>
            </w:pPr>
            <w:r w:rsidRPr="00FB3E02">
              <w:rPr>
                <w:rFonts w:ascii="Times New Roman" w:eastAsia="Times New Roman" w:hAnsi="Times New Roman" w:cs="Times New Roman"/>
                <w:w w:val="98"/>
              </w:rPr>
              <w:t>Visualization</w:t>
            </w:r>
          </w:p>
          <w:p w:rsidR="000E5BCC" w:rsidRDefault="00FB3E02" w:rsidP="00FB3E02">
            <w:pPr>
              <w:spacing w:line="221" w:lineRule="exact"/>
              <w:jc w:val="center"/>
            </w:pPr>
            <w:r w:rsidRPr="00FB3E02">
              <w:rPr>
                <w:rFonts w:ascii="Times New Roman" w:eastAsia="Times New Roman" w:hAnsi="Times New Roman" w:cs="Times New Roman"/>
                <w:w w:val="98"/>
              </w:rPr>
              <w:t>[2]</w:t>
            </w:r>
            <w:r>
              <w:rPr>
                <w:rFonts w:ascii="Times New Roman" w:eastAsia="Times New Roman" w:hAnsi="Times New Roman" w:cs="Times New Roman"/>
                <w:w w:val="98"/>
              </w:rPr>
              <w:t xml:space="preserve"> </w:t>
            </w:r>
          </w:p>
        </w:tc>
        <w:tc>
          <w:tcPr>
            <w:tcW w:w="539" w:type="dxa"/>
            <w:tcBorders>
              <w:top w:val="single" w:sz="4" w:space="0" w:color="auto"/>
              <w:left w:val="single" w:sz="8" w:space="0" w:color="000000"/>
            </w:tcBorders>
            <w:shd w:val="clear" w:color="auto" w:fill="auto"/>
          </w:tcPr>
          <w:p w:rsidR="000E5BCC" w:rsidRDefault="000E5BCC">
            <w:pPr>
              <w:spacing w:line="221" w:lineRule="exact"/>
              <w:ind w:left="40"/>
            </w:pPr>
            <w:r>
              <w:rPr>
                <w:rFonts w:ascii="Times New Roman" w:eastAsia="Times New Roman" w:hAnsi="Times New Roman" w:cs="Times New Roman"/>
              </w:rPr>
              <w:t>2014</w:t>
            </w:r>
          </w:p>
        </w:tc>
        <w:tc>
          <w:tcPr>
            <w:tcW w:w="1039" w:type="dxa"/>
            <w:tcBorders>
              <w:top w:val="single" w:sz="4" w:space="0" w:color="auto"/>
              <w:left w:val="single" w:sz="8" w:space="0" w:color="000000"/>
            </w:tcBorders>
            <w:shd w:val="clear" w:color="auto" w:fill="auto"/>
          </w:tcPr>
          <w:p w:rsidR="00FB3E02" w:rsidRDefault="000E5BCC">
            <w:pPr>
              <w:spacing w:line="221" w:lineRule="exact"/>
              <w:jc w:val="center"/>
              <w:rPr>
                <w:rFonts w:ascii="Times New Roman" w:eastAsia="Times New Roman" w:hAnsi="Times New Roman" w:cs="Times New Roman"/>
                <w:w w:val="97"/>
              </w:rPr>
            </w:pPr>
            <w:r>
              <w:rPr>
                <w:rFonts w:ascii="Times New Roman" w:eastAsia="Times New Roman" w:hAnsi="Times New Roman" w:cs="Times New Roman"/>
                <w:w w:val="97"/>
              </w:rPr>
              <w:t>Conference</w:t>
            </w:r>
          </w:p>
          <w:p w:rsidR="00FB3E02" w:rsidRPr="00742F7D" w:rsidRDefault="00FB3E02" w:rsidP="00742F7D">
            <w:pPr>
              <w:spacing w:line="221" w:lineRule="exact"/>
              <w:jc w:val="center"/>
              <w:rPr>
                <w:rFonts w:ascii="Times New Roman" w:eastAsia="Times New Roman" w:hAnsi="Times New Roman" w:cs="Times New Roman"/>
                <w:w w:val="97"/>
                <w:sz w:val="19"/>
                <w:szCs w:val="19"/>
              </w:rPr>
            </w:pPr>
            <w:r w:rsidRPr="00742F7D">
              <w:rPr>
                <w:rFonts w:ascii="Times New Roman" w:eastAsia="Times New Roman" w:hAnsi="Times New Roman" w:cs="Times New Roman"/>
                <w:w w:val="97"/>
                <w:sz w:val="19"/>
                <w:szCs w:val="19"/>
              </w:rPr>
              <w:t>Eurographi</w:t>
            </w:r>
            <w:r w:rsidR="00742F7D" w:rsidRPr="00742F7D">
              <w:rPr>
                <w:rFonts w:ascii="Times New Roman" w:eastAsia="Times New Roman" w:hAnsi="Times New Roman" w:cs="Times New Roman"/>
                <w:w w:val="97"/>
                <w:sz w:val="19"/>
                <w:szCs w:val="19"/>
              </w:rPr>
              <w:t>c</w:t>
            </w:r>
            <w:r w:rsidRPr="00742F7D">
              <w:rPr>
                <w:rFonts w:ascii="Times New Roman" w:eastAsia="Times New Roman" w:hAnsi="Times New Roman" w:cs="Times New Roman"/>
                <w:w w:val="97"/>
                <w:sz w:val="19"/>
                <w:szCs w:val="19"/>
              </w:rPr>
              <w:t>s</w:t>
            </w:r>
          </w:p>
          <w:p w:rsidR="00FB3E02" w:rsidRPr="00FB3E02" w:rsidRDefault="00FB3E02" w:rsidP="00FB3E02">
            <w:pPr>
              <w:spacing w:line="221" w:lineRule="exact"/>
              <w:jc w:val="center"/>
              <w:rPr>
                <w:rFonts w:ascii="Times New Roman" w:eastAsia="Times New Roman" w:hAnsi="Times New Roman" w:cs="Times New Roman"/>
                <w:w w:val="97"/>
              </w:rPr>
            </w:pPr>
            <w:r w:rsidRPr="00FB3E02">
              <w:rPr>
                <w:rFonts w:ascii="Times New Roman" w:eastAsia="Times New Roman" w:hAnsi="Times New Roman" w:cs="Times New Roman"/>
                <w:w w:val="97"/>
              </w:rPr>
              <w:t>Conference</w:t>
            </w:r>
          </w:p>
          <w:p w:rsidR="00FB3E02" w:rsidRPr="00FB3E02" w:rsidRDefault="00FB3E02" w:rsidP="00FB3E02">
            <w:pPr>
              <w:spacing w:line="221" w:lineRule="exact"/>
              <w:jc w:val="center"/>
              <w:rPr>
                <w:rFonts w:ascii="Times New Roman" w:eastAsia="Times New Roman" w:hAnsi="Times New Roman" w:cs="Times New Roman"/>
                <w:w w:val="97"/>
              </w:rPr>
            </w:pPr>
            <w:r w:rsidRPr="00FB3E02">
              <w:rPr>
                <w:rFonts w:ascii="Times New Roman" w:eastAsia="Times New Roman" w:hAnsi="Times New Roman" w:cs="Times New Roman"/>
                <w:w w:val="97"/>
              </w:rPr>
              <w:t>on</w:t>
            </w:r>
          </w:p>
          <w:p w:rsidR="00FB3E02" w:rsidRPr="00742F7D" w:rsidRDefault="00FB3E02" w:rsidP="00742F7D">
            <w:pPr>
              <w:spacing w:line="221" w:lineRule="exact"/>
              <w:rPr>
                <w:rFonts w:ascii="Times New Roman" w:eastAsia="Times New Roman" w:hAnsi="Times New Roman" w:cs="Times New Roman"/>
                <w:w w:val="97"/>
                <w:sz w:val="19"/>
                <w:szCs w:val="19"/>
              </w:rPr>
            </w:pPr>
            <w:r w:rsidRPr="00742F7D">
              <w:rPr>
                <w:rFonts w:ascii="Times New Roman" w:eastAsia="Times New Roman" w:hAnsi="Times New Roman" w:cs="Times New Roman"/>
                <w:w w:val="97"/>
                <w:sz w:val="19"/>
                <w:szCs w:val="19"/>
              </w:rPr>
              <w:t>Visualizatio</w:t>
            </w:r>
            <w:r w:rsidR="00742F7D" w:rsidRPr="00742F7D">
              <w:rPr>
                <w:rFonts w:ascii="Times New Roman" w:eastAsia="Times New Roman" w:hAnsi="Times New Roman" w:cs="Times New Roman"/>
                <w:w w:val="97"/>
                <w:sz w:val="19"/>
                <w:szCs w:val="19"/>
              </w:rPr>
              <w:t>n</w:t>
            </w:r>
          </w:p>
          <w:p w:rsidR="00FB3E02" w:rsidRPr="00FB3E02" w:rsidRDefault="00FB3E02" w:rsidP="00742F7D">
            <w:pPr>
              <w:spacing w:line="221" w:lineRule="exact"/>
              <w:jc w:val="center"/>
              <w:rPr>
                <w:rFonts w:ascii="Times New Roman" w:eastAsia="Times New Roman" w:hAnsi="Times New Roman" w:cs="Times New Roman"/>
                <w:w w:val="97"/>
              </w:rPr>
            </w:pPr>
            <w:r w:rsidRPr="00FB3E02">
              <w:rPr>
                <w:rFonts w:ascii="Times New Roman" w:eastAsia="Times New Roman" w:hAnsi="Times New Roman" w:cs="Times New Roman"/>
                <w:w w:val="97"/>
              </w:rPr>
              <w:t>(EuroVis)</w:t>
            </w:r>
          </w:p>
          <w:p w:rsidR="000E5BCC" w:rsidRDefault="00FB3E02" w:rsidP="00FB3E02">
            <w:pPr>
              <w:spacing w:line="221" w:lineRule="exact"/>
              <w:jc w:val="center"/>
            </w:pPr>
            <w:r w:rsidRPr="00FB3E02">
              <w:rPr>
                <w:rFonts w:ascii="Times New Roman" w:eastAsia="Times New Roman" w:hAnsi="Times New Roman" w:cs="Times New Roman"/>
                <w:w w:val="97"/>
              </w:rPr>
              <w:t>(2014)</w:t>
            </w:r>
          </w:p>
        </w:tc>
        <w:tc>
          <w:tcPr>
            <w:tcW w:w="998" w:type="dxa"/>
            <w:tcBorders>
              <w:top w:val="single" w:sz="4" w:space="0" w:color="auto"/>
              <w:left w:val="single" w:sz="8" w:space="0" w:color="000000"/>
            </w:tcBorders>
            <w:shd w:val="clear" w:color="auto" w:fill="auto"/>
          </w:tcPr>
          <w:p w:rsidR="000E5BCC" w:rsidRDefault="000E5BCC">
            <w:pPr>
              <w:spacing w:line="221" w:lineRule="exact"/>
              <w:jc w:val="center"/>
              <w:rPr>
                <w:rFonts w:ascii="Times New Roman" w:eastAsia="Times New Roman" w:hAnsi="Times New Roman" w:cs="Times New Roman"/>
                <w:w w:val="95"/>
              </w:rPr>
            </w:pPr>
            <w:r>
              <w:rPr>
                <w:rFonts w:ascii="Times New Roman" w:eastAsia="Times New Roman" w:hAnsi="Times New Roman" w:cs="Times New Roman"/>
                <w:w w:val="95"/>
              </w:rPr>
              <w:t>To give an</w:t>
            </w:r>
          </w:p>
          <w:p w:rsidR="00FB3E02" w:rsidRDefault="00FB3E02" w:rsidP="00FB3E02">
            <w:pPr>
              <w:spacing w:line="221" w:lineRule="exact"/>
              <w:jc w:val="center"/>
            </w:pPr>
            <w:r>
              <w:t>overview of</w:t>
            </w:r>
          </w:p>
          <w:p w:rsidR="00FB3E02" w:rsidRDefault="00FB3E02" w:rsidP="00FB3E02">
            <w:pPr>
              <w:spacing w:line="221" w:lineRule="exact"/>
              <w:jc w:val="center"/>
            </w:pPr>
            <w:r>
              <w:t>the current</w:t>
            </w:r>
          </w:p>
          <w:p w:rsidR="00FB3E02" w:rsidRDefault="00FB3E02" w:rsidP="00FB3E02">
            <w:pPr>
              <w:spacing w:line="221" w:lineRule="exact"/>
              <w:jc w:val="center"/>
            </w:pPr>
            <w:r>
              <w:t>state of the</w:t>
            </w:r>
          </w:p>
          <w:p w:rsidR="00FB3E02" w:rsidRDefault="00FB3E02" w:rsidP="00FB3E02">
            <w:pPr>
              <w:spacing w:line="221" w:lineRule="exact"/>
              <w:jc w:val="center"/>
            </w:pPr>
            <w:r>
              <w:t>art in GPU</w:t>
            </w:r>
          </w:p>
          <w:p w:rsidR="00FB3E02" w:rsidRDefault="00FB3E02" w:rsidP="00FB3E02">
            <w:pPr>
              <w:spacing w:line="221" w:lineRule="exact"/>
              <w:jc w:val="center"/>
            </w:pPr>
            <w:r>
              <w:t>techniques</w:t>
            </w:r>
          </w:p>
          <w:p w:rsidR="00FB3E02" w:rsidRDefault="00FB3E02" w:rsidP="00742F7D">
            <w:pPr>
              <w:spacing w:line="221" w:lineRule="exact"/>
              <w:jc w:val="center"/>
            </w:pPr>
            <w:r>
              <w:t>for</w:t>
            </w:r>
          </w:p>
          <w:p w:rsidR="00FB3E02" w:rsidRDefault="00FB3E02" w:rsidP="00FB3E02">
            <w:pPr>
              <w:spacing w:line="221" w:lineRule="exact"/>
              <w:jc w:val="center"/>
            </w:pPr>
            <w:r>
              <w:t>interactive</w:t>
            </w:r>
          </w:p>
          <w:p w:rsidR="00FB3E02" w:rsidRDefault="00385D96" w:rsidP="00FB3E02">
            <w:pPr>
              <w:spacing w:line="221" w:lineRule="exact"/>
              <w:jc w:val="center"/>
            </w:pPr>
            <w:r>
              <w:t>large data</w:t>
            </w:r>
          </w:p>
          <w:p w:rsidR="00FB3E02" w:rsidRDefault="00FB3E02" w:rsidP="00FB3E02">
            <w:pPr>
              <w:spacing w:line="221" w:lineRule="exact"/>
              <w:jc w:val="center"/>
            </w:pPr>
            <w:r>
              <w:t>volume</w:t>
            </w:r>
          </w:p>
          <w:p w:rsidR="00FB3E02" w:rsidRDefault="00FB3E02" w:rsidP="00FB3E02">
            <w:pPr>
              <w:spacing w:line="221" w:lineRule="exact"/>
              <w:jc w:val="center"/>
            </w:pPr>
            <w:r>
              <w:t>visualization</w:t>
            </w:r>
          </w:p>
        </w:tc>
        <w:tc>
          <w:tcPr>
            <w:tcW w:w="1427" w:type="dxa"/>
            <w:tcBorders>
              <w:top w:val="single" w:sz="4" w:space="0" w:color="auto"/>
              <w:left w:val="single" w:sz="8" w:space="0" w:color="000000"/>
            </w:tcBorders>
            <w:shd w:val="clear" w:color="auto" w:fill="auto"/>
          </w:tcPr>
          <w:p w:rsidR="000E5BCC" w:rsidRDefault="000E5BCC">
            <w:pPr>
              <w:snapToGrid w:val="0"/>
              <w:spacing w:line="0" w:lineRule="atLeast"/>
              <w:rPr>
                <w:rFonts w:ascii="Times New Roman" w:eastAsia="Times New Roman" w:hAnsi="Times New Roman" w:cs="Times New Roman"/>
                <w:w w:val="95"/>
                <w:sz w:val="19"/>
              </w:rPr>
            </w:pPr>
          </w:p>
        </w:tc>
        <w:tc>
          <w:tcPr>
            <w:tcW w:w="991" w:type="dxa"/>
            <w:tcBorders>
              <w:top w:val="single" w:sz="4" w:space="0" w:color="auto"/>
              <w:left w:val="single" w:sz="8" w:space="0" w:color="000000"/>
            </w:tcBorders>
            <w:shd w:val="clear" w:color="auto" w:fill="auto"/>
          </w:tcPr>
          <w:p w:rsidR="000E5BCC" w:rsidRDefault="000E5BCC">
            <w:pPr>
              <w:spacing w:line="221" w:lineRule="exact"/>
              <w:jc w:val="center"/>
            </w:pPr>
            <w:r>
              <w:rPr>
                <w:rFonts w:ascii="Times New Roman" w:eastAsia="Times New Roman" w:hAnsi="Times New Roman" w:cs="Times New Roman"/>
                <w:w w:val="98"/>
              </w:rPr>
              <w:t>Large</w:t>
            </w:r>
            <w:r w:rsidR="00FB3E02">
              <w:rPr>
                <w:rFonts w:ascii="Times New Roman" w:eastAsia="Times New Roman" w:hAnsi="Times New Roman" w:cs="Times New Roman"/>
                <w:w w:val="98"/>
              </w:rPr>
              <w:t xml:space="preserve"> </w:t>
            </w:r>
            <w:r w:rsidR="00FB3E02" w:rsidRPr="00FB3E02">
              <w:rPr>
                <w:rFonts w:ascii="Times New Roman" w:eastAsia="Times New Roman" w:hAnsi="Times New Roman" w:cs="Times New Roman"/>
                <w:w w:val="98"/>
              </w:rPr>
              <w:t>Volumetric Data</w:t>
            </w:r>
          </w:p>
        </w:tc>
        <w:tc>
          <w:tcPr>
            <w:tcW w:w="1556" w:type="dxa"/>
            <w:tcBorders>
              <w:top w:val="single" w:sz="4" w:space="0" w:color="auto"/>
              <w:left w:val="single" w:sz="8" w:space="0" w:color="000000"/>
            </w:tcBorders>
            <w:shd w:val="clear" w:color="auto" w:fill="auto"/>
          </w:tcPr>
          <w:p w:rsidR="000E5BCC" w:rsidRDefault="00742F7D" w:rsidP="00742F7D">
            <w:pPr>
              <w:spacing w:line="221" w:lineRule="exact"/>
              <w:jc w:val="center"/>
            </w:pPr>
            <w:r>
              <w:t xml:space="preserve">Octree is use </w:t>
            </w:r>
            <w:r w:rsidR="000E5BCC">
              <w:t>as</w:t>
            </w:r>
            <w:r>
              <w:t xml:space="preserve"> </w:t>
            </w:r>
            <w:r w:rsidR="00385D96">
              <w:t xml:space="preserve">the </w:t>
            </w:r>
            <w:r>
              <w:t xml:space="preserve">data </w:t>
            </w:r>
            <w:r w:rsidR="000E5BCC">
              <w:t>structure in</w:t>
            </w:r>
            <w:r>
              <w:t xml:space="preserve"> </w:t>
            </w:r>
            <w:r w:rsidR="000E5BCC">
              <w:t>volume</w:t>
            </w:r>
            <w:r>
              <w:t xml:space="preserve"> </w:t>
            </w:r>
            <w:r w:rsidR="000E5BCC">
              <w:t>rendering</w:t>
            </w:r>
            <w:r>
              <w:t xml:space="preserve"> </w:t>
            </w:r>
            <w:r w:rsidR="00385D96">
              <w:t>w</w:t>
            </w:r>
            <w:r w:rsidR="000E5BCC">
              <w:t>hich enable</w:t>
            </w:r>
            <w:r w:rsidR="00385D96">
              <w:t>s</w:t>
            </w:r>
            <w:r>
              <w:t xml:space="preserve"> </w:t>
            </w:r>
            <w:r w:rsidR="000E5BCC">
              <w:t>adaptive level</w:t>
            </w:r>
          </w:p>
          <w:p w:rsidR="000E5BCC" w:rsidRDefault="00742F7D" w:rsidP="000E5BCC">
            <w:pPr>
              <w:spacing w:line="221" w:lineRule="exact"/>
              <w:jc w:val="center"/>
            </w:pPr>
            <w:r>
              <w:t>of detail</w:t>
            </w:r>
            <w:r w:rsidR="00BC447D">
              <w:t xml:space="preserve">s </w:t>
            </w:r>
          </w:p>
          <w:p w:rsidR="000E5BCC" w:rsidRDefault="00BC447D" w:rsidP="00C75ACD">
            <w:pPr>
              <w:spacing w:line="221" w:lineRule="exact"/>
              <w:jc w:val="center"/>
            </w:pPr>
            <w:r>
              <w:t xml:space="preserve">Along with </w:t>
            </w:r>
            <w:r w:rsidR="000E5BCC">
              <w:t>empty</w:t>
            </w:r>
            <w:r w:rsidR="00C75ACD">
              <w:t xml:space="preserve"> </w:t>
            </w:r>
            <w:r w:rsidR="000E5BCC">
              <w:t>space</w:t>
            </w:r>
            <w:r w:rsidR="00C75ACD">
              <w:t xml:space="preserve"> </w:t>
            </w:r>
            <w:r w:rsidR="00FB3E02">
              <w:t>Skipping</w:t>
            </w:r>
            <w:r w:rsidR="000E5BCC">
              <w:t>.</w:t>
            </w:r>
          </w:p>
          <w:p w:rsidR="000E5BCC" w:rsidRDefault="00BC447D" w:rsidP="000E5BCC">
            <w:pPr>
              <w:spacing w:line="221" w:lineRule="exact"/>
              <w:jc w:val="center"/>
            </w:pPr>
            <w:r>
              <w:t>Using</w:t>
            </w:r>
            <w:r w:rsidR="000E5BCC">
              <w:t xml:space="preserve"> Output</w:t>
            </w:r>
          </w:p>
          <w:p w:rsidR="000E5BCC" w:rsidRDefault="00FB3E02" w:rsidP="000E5BCC">
            <w:pPr>
              <w:spacing w:line="221" w:lineRule="exact"/>
              <w:jc w:val="center"/>
            </w:pPr>
            <w:r>
              <w:t>Sensitives</w:t>
            </w:r>
          </w:p>
          <w:p w:rsidR="000E5BCC" w:rsidRDefault="000E5BCC" w:rsidP="000E5BCC">
            <w:pPr>
              <w:spacing w:line="221" w:lineRule="exact"/>
              <w:jc w:val="center"/>
            </w:pPr>
            <w:r>
              <w:t>Algorithm</w:t>
            </w:r>
          </w:p>
          <w:p w:rsidR="000E5BCC" w:rsidRDefault="000E5BCC" w:rsidP="000E5BCC">
            <w:pPr>
              <w:spacing w:line="221" w:lineRule="exact"/>
              <w:jc w:val="center"/>
            </w:pPr>
            <w:r>
              <w:t>Was making</w:t>
            </w:r>
          </w:p>
          <w:p w:rsidR="000E5BCC" w:rsidRDefault="000E5BCC" w:rsidP="000E5BCC">
            <w:pPr>
              <w:spacing w:line="221" w:lineRule="exact"/>
              <w:jc w:val="center"/>
            </w:pPr>
            <w:r>
              <w:t>their running</w:t>
            </w:r>
          </w:p>
          <w:p w:rsidR="000E5BCC" w:rsidRDefault="000E5BCC" w:rsidP="000E5BCC">
            <w:pPr>
              <w:spacing w:line="221" w:lineRule="exact"/>
              <w:jc w:val="center"/>
            </w:pPr>
            <w:r>
              <w:t>time</w:t>
            </w:r>
          </w:p>
        </w:tc>
        <w:tc>
          <w:tcPr>
            <w:tcW w:w="1132" w:type="dxa"/>
            <w:tcBorders>
              <w:top w:val="single" w:sz="4" w:space="0" w:color="auto"/>
              <w:left w:val="single" w:sz="8" w:space="0" w:color="000000"/>
            </w:tcBorders>
            <w:shd w:val="clear" w:color="auto" w:fill="auto"/>
          </w:tcPr>
          <w:p w:rsidR="00FB3E02" w:rsidRPr="00FB3E02" w:rsidRDefault="00BC447D" w:rsidP="00FB3E02">
            <w:pPr>
              <w:spacing w:line="221" w:lineRule="exact"/>
              <w:jc w:val="center"/>
              <w:rPr>
                <w:rFonts w:ascii="Times New Roman" w:eastAsia="Times New Roman" w:hAnsi="Times New Roman" w:cs="Times New Roman"/>
              </w:rPr>
            </w:pPr>
            <w:r>
              <w:rPr>
                <w:rFonts w:ascii="Times New Roman" w:eastAsia="Times New Roman" w:hAnsi="Times New Roman" w:cs="Times New Roman"/>
              </w:rPr>
              <w:t>For large-scale</w:t>
            </w:r>
          </w:p>
          <w:p w:rsidR="00FB3E02" w:rsidRPr="00FB3E02" w:rsidRDefault="00742F7D" w:rsidP="00742F7D">
            <w:pPr>
              <w:spacing w:line="221" w:lineRule="exact"/>
              <w:jc w:val="center"/>
              <w:rPr>
                <w:rFonts w:ascii="Times New Roman" w:eastAsia="Times New Roman" w:hAnsi="Times New Roman" w:cs="Times New Roman"/>
              </w:rPr>
            </w:pPr>
            <w:r>
              <w:rPr>
                <w:rFonts w:ascii="Times New Roman" w:eastAsia="Times New Roman" w:hAnsi="Times New Roman" w:cs="Times New Roman"/>
              </w:rPr>
              <w:t xml:space="preserve">Rendering </w:t>
            </w:r>
            <w:r w:rsidR="00BC447D">
              <w:rPr>
                <w:rFonts w:ascii="Times New Roman" w:eastAsia="Times New Roman" w:hAnsi="Times New Roman" w:cs="Times New Roman"/>
              </w:rPr>
              <w:t xml:space="preserve">of data, </w:t>
            </w:r>
            <w:r w:rsidR="00FB3E02" w:rsidRPr="00FB3E02">
              <w:rPr>
                <w:rFonts w:ascii="Times New Roman" w:eastAsia="Times New Roman" w:hAnsi="Times New Roman" w:cs="Times New Roman"/>
              </w:rPr>
              <w:t>all the</w:t>
            </w:r>
          </w:p>
          <w:p w:rsidR="00FB3E02" w:rsidRPr="00FB3E02" w:rsidRDefault="00FB3E02" w:rsidP="00742F7D">
            <w:pPr>
              <w:spacing w:line="221" w:lineRule="exact"/>
              <w:jc w:val="center"/>
              <w:rPr>
                <w:rFonts w:ascii="Times New Roman" w:eastAsia="Times New Roman" w:hAnsi="Times New Roman" w:cs="Times New Roman"/>
              </w:rPr>
            </w:pPr>
            <w:r w:rsidRPr="00FB3E02">
              <w:rPr>
                <w:rFonts w:ascii="Times New Roman" w:eastAsia="Times New Roman" w:hAnsi="Times New Roman" w:cs="Times New Roman"/>
              </w:rPr>
              <w:t>stages in</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this</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pipeline</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have to be</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scalable</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(i.e., in our</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context:</w:t>
            </w:r>
          </w:p>
          <w:p w:rsidR="00FB3E02" w:rsidRPr="00FB3E02" w:rsidRDefault="00FB3E02" w:rsidP="00742F7D">
            <w:pPr>
              <w:spacing w:line="221" w:lineRule="exact"/>
              <w:jc w:val="center"/>
              <w:rPr>
                <w:rFonts w:ascii="Times New Roman" w:eastAsia="Times New Roman" w:hAnsi="Times New Roman" w:cs="Times New Roman"/>
              </w:rPr>
            </w:pPr>
            <w:r w:rsidRPr="00FB3E02">
              <w:rPr>
                <w:rFonts w:ascii="Times New Roman" w:eastAsia="Times New Roman" w:hAnsi="Times New Roman" w:cs="Times New Roman"/>
              </w:rPr>
              <w:t>output-</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sensitive),</w:t>
            </w:r>
          </w:p>
          <w:p w:rsidR="000E5BCC" w:rsidRPr="00742F7D" w:rsidRDefault="00FB3E02" w:rsidP="00742F7D">
            <w:pPr>
              <w:spacing w:line="221" w:lineRule="exact"/>
              <w:jc w:val="center"/>
              <w:rPr>
                <w:rFonts w:ascii="Times New Roman" w:eastAsia="Times New Roman" w:hAnsi="Times New Roman" w:cs="Times New Roman"/>
              </w:rPr>
            </w:pPr>
            <w:r w:rsidRPr="00FB3E02">
              <w:rPr>
                <w:rFonts w:ascii="Times New Roman" w:eastAsia="Times New Roman" w:hAnsi="Times New Roman" w:cs="Times New Roman"/>
              </w:rPr>
              <w:t>or</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they will</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become the</w:t>
            </w:r>
            <w:r w:rsidR="00742F7D">
              <w:rPr>
                <w:rFonts w:ascii="Times New Roman" w:eastAsia="Times New Roman" w:hAnsi="Times New Roman" w:cs="Times New Roman"/>
              </w:rPr>
              <w:t xml:space="preserve"> </w:t>
            </w:r>
            <w:r w:rsidRPr="00FB3E02">
              <w:rPr>
                <w:rFonts w:ascii="Times New Roman" w:eastAsia="Times New Roman" w:hAnsi="Times New Roman" w:cs="Times New Roman"/>
              </w:rPr>
              <w:t>bottleneck</w:t>
            </w:r>
            <w:r>
              <w:rPr>
                <w:rFonts w:ascii="Times New Roman" w:eastAsia="Times New Roman" w:hAnsi="Times New Roman" w:cs="Times New Roman"/>
              </w:rPr>
              <w:t xml:space="preserve"> </w:t>
            </w:r>
          </w:p>
        </w:tc>
        <w:tc>
          <w:tcPr>
            <w:tcW w:w="708" w:type="dxa"/>
            <w:tcBorders>
              <w:top w:val="single" w:sz="4" w:space="0" w:color="auto"/>
              <w:left w:val="single" w:sz="8" w:space="0" w:color="000000"/>
            </w:tcBorders>
            <w:shd w:val="clear" w:color="auto" w:fill="auto"/>
          </w:tcPr>
          <w:p w:rsidR="000E5BCC" w:rsidRDefault="000E5BCC">
            <w:pPr>
              <w:snapToGrid w:val="0"/>
              <w:spacing w:line="0" w:lineRule="atLeast"/>
              <w:rPr>
                <w:rFonts w:ascii="Times New Roman" w:eastAsia="Times New Roman" w:hAnsi="Times New Roman" w:cs="Times New Roman"/>
                <w:sz w:val="19"/>
              </w:rPr>
            </w:pPr>
          </w:p>
        </w:tc>
        <w:tc>
          <w:tcPr>
            <w:tcW w:w="1132" w:type="dxa"/>
            <w:tcBorders>
              <w:top w:val="single" w:sz="4" w:space="0" w:color="auto"/>
              <w:left w:val="single" w:sz="8" w:space="0" w:color="000000"/>
              <w:right w:val="single" w:sz="8" w:space="0" w:color="000000"/>
            </w:tcBorders>
            <w:shd w:val="clear" w:color="auto" w:fill="auto"/>
          </w:tcPr>
          <w:p w:rsidR="000E5BCC" w:rsidRDefault="000E5BCC">
            <w:pPr>
              <w:snapToGrid w:val="0"/>
              <w:spacing w:line="0" w:lineRule="atLeast"/>
              <w:rPr>
                <w:rFonts w:ascii="Times New Roman" w:eastAsia="Times New Roman" w:hAnsi="Times New Roman" w:cs="Times New Roman"/>
                <w:sz w:val="19"/>
              </w:rPr>
            </w:pPr>
          </w:p>
        </w:tc>
      </w:tr>
      <w:tr w:rsidR="00FB3E02" w:rsidTr="005A791C">
        <w:trPr>
          <w:trHeight w:val="228"/>
        </w:trPr>
        <w:tc>
          <w:tcPr>
            <w:tcW w:w="399" w:type="dxa"/>
            <w:tcBorders>
              <w:left w:val="single" w:sz="8" w:space="0" w:color="000000"/>
              <w:bottom w:val="single" w:sz="4" w:space="0" w:color="auto"/>
            </w:tcBorders>
            <w:shd w:val="clear" w:color="auto" w:fill="auto"/>
          </w:tcPr>
          <w:p w:rsidR="00FB3E02" w:rsidRDefault="00FB3E02">
            <w:pPr>
              <w:snapToGrid w:val="0"/>
              <w:spacing w:line="0" w:lineRule="atLeast"/>
              <w:rPr>
                <w:rFonts w:ascii="Times New Roman" w:eastAsia="Times New Roman" w:hAnsi="Times New Roman" w:cs="Times New Roman"/>
                <w:sz w:val="19"/>
              </w:rPr>
            </w:pPr>
          </w:p>
        </w:tc>
        <w:tc>
          <w:tcPr>
            <w:tcW w:w="1258" w:type="dxa"/>
            <w:tcBorders>
              <w:left w:val="single" w:sz="8" w:space="0" w:color="000000"/>
              <w:bottom w:val="single" w:sz="4" w:space="0" w:color="auto"/>
            </w:tcBorders>
            <w:shd w:val="clear" w:color="auto" w:fill="auto"/>
          </w:tcPr>
          <w:p w:rsidR="00FB3E02" w:rsidRDefault="00FB3E02">
            <w:pPr>
              <w:snapToGrid w:val="0"/>
              <w:spacing w:line="0" w:lineRule="atLeast"/>
              <w:rPr>
                <w:rFonts w:ascii="Times New Roman" w:eastAsia="Times New Roman" w:hAnsi="Times New Roman" w:cs="Times New Roman"/>
                <w:sz w:val="19"/>
              </w:rPr>
            </w:pPr>
          </w:p>
        </w:tc>
        <w:tc>
          <w:tcPr>
            <w:tcW w:w="539" w:type="dxa"/>
            <w:tcBorders>
              <w:left w:val="single" w:sz="8" w:space="0" w:color="000000"/>
              <w:bottom w:val="single" w:sz="4" w:space="0" w:color="auto"/>
            </w:tcBorders>
            <w:shd w:val="clear" w:color="auto" w:fill="auto"/>
          </w:tcPr>
          <w:p w:rsidR="00FB3E02" w:rsidRDefault="00FB3E02">
            <w:pPr>
              <w:snapToGrid w:val="0"/>
              <w:spacing w:line="0" w:lineRule="atLeast"/>
              <w:rPr>
                <w:rFonts w:ascii="Times New Roman" w:eastAsia="Times New Roman" w:hAnsi="Times New Roman" w:cs="Times New Roman"/>
                <w:sz w:val="19"/>
              </w:rPr>
            </w:pPr>
          </w:p>
        </w:tc>
        <w:tc>
          <w:tcPr>
            <w:tcW w:w="1039" w:type="dxa"/>
            <w:tcBorders>
              <w:left w:val="single" w:sz="8" w:space="0" w:color="000000"/>
              <w:bottom w:val="single" w:sz="4" w:space="0" w:color="auto"/>
            </w:tcBorders>
            <w:shd w:val="clear" w:color="auto" w:fill="auto"/>
          </w:tcPr>
          <w:p w:rsidR="00FB3E02" w:rsidRDefault="00FB3E02">
            <w:pPr>
              <w:spacing w:line="227" w:lineRule="exact"/>
              <w:jc w:val="center"/>
              <w:rPr>
                <w:rFonts w:ascii="Times New Roman" w:eastAsia="Times New Roman" w:hAnsi="Times New Roman" w:cs="Times New Roman"/>
                <w:w w:val="97"/>
              </w:rPr>
            </w:pPr>
          </w:p>
        </w:tc>
        <w:tc>
          <w:tcPr>
            <w:tcW w:w="998" w:type="dxa"/>
            <w:tcBorders>
              <w:left w:val="single" w:sz="8" w:space="0" w:color="000000"/>
              <w:bottom w:val="single" w:sz="4" w:space="0" w:color="auto"/>
            </w:tcBorders>
            <w:shd w:val="clear" w:color="auto" w:fill="auto"/>
          </w:tcPr>
          <w:p w:rsidR="00FB3E02" w:rsidRDefault="00FB3E02">
            <w:pPr>
              <w:spacing w:line="227" w:lineRule="exact"/>
              <w:jc w:val="center"/>
              <w:rPr>
                <w:rFonts w:ascii="Times New Roman" w:eastAsia="Times New Roman" w:hAnsi="Times New Roman" w:cs="Times New Roman"/>
                <w:w w:val="94"/>
              </w:rPr>
            </w:pPr>
          </w:p>
        </w:tc>
        <w:tc>
          <w:tcPr>
            <w:tcW w:w="1427" w:type="dxa"/>
            <w:tcBorders>
              <w:left w:val="single" w:sz="8" w:space="0" w:color="000000"/>
              <w:bottom w:val="single" w:sz="4" w:space="0" w:color="auto"/>
            </w:tcBorders>
            <w:shd w:val="clear" w:color="auto" w:fill="auto"/>
          </w:tcPr>
          <w:p w:rsidR="00FB3E02" w:rsidRDefault="00FB3E02">
            <w:pPr>
              <w:snapToGrid w:val="0"/>
              <w:spacing w:line="0" w:lineRule="atLeast"/>
              <w:rPr>
                <w:rFonts w:ascii="Times New Roman" w:eastAsia="Times New Roman" w:hAnsi="Times New Roman" w:cs="Times New Roman"/>
                <w:w w:val="94"/>
                <w:sz w:val="19"/>
              </w:rPr>
            </w:pPr>
          </w:p>
        </w:tc>
        <w:tc>
          <w:tcPr>
            <w:tcW w:w="991" w:type="dxa"/>
            <w:tcBorders>
              <w:left w:val="single" w:sz="8" w:space="0" w:color="000000"/>
              <w:bottom w:val="single" w:sz="4" w:space="0" w:color="auto"/>
            </w:tcBorders>
            <w:shd w:val="clear" w:color="auto" w:fill="auto"/>
          </w:tcPr>
          <w:p w:rsidR="00FB3E02" w:rsidRDefault="00FB3E02">
            <w:pPr>
              <w:snapToGrid w:val="0"/>
              <w:spacing w:line="0" w:lineRule="atLeast"/>
              <w:rPr>
                <w:rFonts w:ascii="Times New Roman" w:eastAsia="Times New Roman" w:hAnsi="Times New Roman" w:cs="Times New Roman"/>
                <w:sz w:val="19"/>
              </w:rPr>
            </w:pPr>
          </w:p>
        </w:tc>
        <w:tc>
          <w:tcPr>
            <w:tcW w:w="1556" w:type="dxa"/>
            <w:tcBorders>
              <w:left w:val="single" w:sz="8" w:space="0" w:color="000000"/>
              <w:bottom w:val="single" w:sz="4" w:space="0" w:color="auto"/>
            </w:tcBorders>
            <w:shd w:val="clear" w:color="auto" w:fill="auto"/>
          </w:tcPr>
          <w:p w:rsidR="00FB3E02" w:rsidRDefault="00FB3E02">
            <w:pPr>
              <w:spacing w:line="227" w:lineRule="exact"/>
              <w:jc w:val="center"/>
            </w:pPr>
          </w:p>
        </w:tc>
        <w:tc>
          <w:tcPr>
            <w:tcW w:w="1132" w:type="dxa"/>
            <w:tcBorders>
              <w:left w:val="single" w:sz="8" w:space="0" w:color="000000"/>
              <w:bottom w:val="single" w:sz="4" w:space="0" w:color="auto"/>
            </w:tcBorders>
            <w:shd w:val="clear" w:color="auto" w:fill="auto"/>
          </w:tcPr>
          <w:p w:rsidR="00FB3E02" w:rsidRDefault="00FB3E02">
            <w:pPr>
              <w:spacing w:line="227" w:lineRule="exact"/>
              <w:jc w:val="center"/>
              <w:rPr>
                <w:rFonts w:ascii="Times New Roman" w:eastAsia="Times New Roman" w:hAnsi="Times New Roman" w:cs="Times New Roman"/>
                <w:w w:val="99"/>
              </w:rPr>
            </w:pPr>
          </w:p>
        </w:tc>
        <w:tc>
          <w:tcPr>
            <w:tcW w:w="708" w:type="dxa"/>
            <w:tcBorders>
              <w:left w:val="single" w:sz="8" w:space="0" w:color="000000"/>
              <w:bottom w:val="single" w:sz="4" w:space="0" w:color="auto"/>
            </w:tcBorders>
            <w:shd w:val="clear" w:color="auto" w:fill="auto"/>
          </w:tcPr>
          <w:p w:rsidR="00FB3E02" w:rsidRDefault="00FB3E02">
            <w:pPr>
              <w:snapToGrid w:val="0"/>
              <w:spacing w:line="0" w:lineRule="atLeast"/>
              <w:rPr>
                <w:rFonts w:ascii="Times New Roman" w:eastAsia="Times New Roman" w:hAnsi="Times New Roman" w:cs="Times New Roman"/>
                <w:w w:val="99"/>
                <w:sz w:val="19"/>
              </w:rPr>
            </w:pPr>
          </w:p>
        </w:tc>
        <w:tc>
          <w:tcPr>
            <w:tcW w:w="1132" w:type="dxa"/>
            <w:tcBorders>
              <w:left w:val="single" w:sz="8" w:space="0" w:color="000000"/>
              <w:bottom w:val="single" w:sz="4" w:space="0" w:color="auto"/>
              <w:right w:val="single" w:sz="8" w:space="0" w:color="000000"/>
            </w:tcBorders>
            <w:shd w:val="clear" w:color="auto" w:fill="auto"/>
          </w:tcPr>
          <w:p w:rsidR="00FB3E02" w:rsidRDefault="00FB3E02">
            <w:pPr>
              <w:snapToGrid w:val="0"/>
              <w:spacing w:line="0" w:lineRule="atLeast"/>
              <w:rPr>
                <w:rFonts w:ascii="Times New Roman" w:eastAsia="Times New Roman" w:hAnsi="Times New Roman" w:cs="Times New Roman"/>
                <w:sz w:val="19"/>
              </w:rPr>
            </w:pPr>
          </w:p>
        </w:tc>
      </w:tr>
    </w:tbl>
    <w:p w:rsidR="0068373A" w:rsidRDefault="005C1EB6">
      <w:pPr>
        <w:spacing w:line="20" w:lineRule="exact"/>
        <w:rPr>
          <w:rFonts w:ascii="Times New Roman" w:eastAsia="Times New Roman" w:hAnsi="Times New Roman" w:cs="Times New Roman"/>
          <w:sz w:val="21"/>
        </w:rPr>
        <w:sectPr w:rsidR="0068373A" w:rsidSect="007D79DD">
          <w:footerReference w:type="default" r:id="rId11"/>
          <w:pgSz w:w="12240" w:h="15840"/>
          <w:pgMar w:top="1298" w:right="860" w:bottom="1126" w:left="700" w:header="720" w:footer="720" w:gutter="0"/>
          <w:pgNumType w:start="2"/>
          <w:cols w:space="720"/>
          <w:docGrid w:linePitch="360"/>
        </w:sectPr>
      </w:pPr>
      <w:r>
        <w:rPr>
          <w:noProof/>
          <w:lang w:eastAsia="en-IN"/>
        </w:rPr>
        <mc:AlternateContent>
          <mc:Choice Requires="wps">
            <w:drawing>
              <wp:anchor distT="0" distB="0" distL="114300" distR="114300" simplePos="0" relativeHeight="251641856" behindDoc="1" locked="0" layoutInCell="1" allowOverlap="1" wp14:anchorId="5B5CB66C" wp14:editId="0ECF286D">
                <wp:simplePos x="0" y="0"/>
                <wp:positionH relativeFrom="column">
                  <wp:posOffset>1033145</wp:posOffset>
                </wp:positionH>
                <wp:positionV relativeFrom="paragraph">
                  <wp:posOffset>-12700</wp:posOffset>
                </wp:positionV>
                <wp:extent cx="13335" cy="12065"/>
                <wp:effectExtent l="10795" t="13970" r="13970" b="12065"/>
                <wp:wrapNone/>
                <wp:docPr id="5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16B155" id="Rectangle 38" o:spid="_x0000_s1026" style="position:absolute;margin-left:81.35pt;margin-top:-1pt;width:1.05pt;height:.9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42880" behindDoc="1" locked="0" layoutInCell="1" allowOverlap="1" wp14:anchorId="3C4E933F" wp14:editId="2D73B3D3">
                <wp:simplePos x="0" y="0"/>
                <wp:positionH relativeFrom="column">
                  <wp:posOffset>2004695</wp:posOffset>
                </wp:positionH>
                <wp:positionV relativeFrom="paragraph">
                  <wp:posOffset>-12700</wp:posOffset>
                </wp:positionV>
                <wp:extent cx="12700" cy="12065"/>
                <wp:effectExtent l="10795" t="13970" r="5080" b="12065"/>
                <wp:wrapNone/>
                <wp:docPr id="5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F71119" id="Rectangle 39" o:spid="_x0000_s1026" style="position:absolute;margin-left:157.85pt;margin-top:-1pt;width:1pt;height:.9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43904" behindDoc="1" locked="0" layoutInCell="1" allowOverlap="1" wp14:anchorId="4AC67A9F" wp14:editId="3B5AFEDA">
                <wp:simplePos x="0" y="0"/>
                <wp:positionH relativeFrom="column">
                  <wp:posOffset>4011930</wp:posOffset>
                </wp:positionH>
                <wp:positionV relativeFrom="paragraph">
                  <wp:posOffset>-12700</wp:posOffset>
                </wp:positionV>
                <wp:extent cx="12700" cy="12065"/>
                <wp:effectExtent l="8255" t="13970" r="7620" b="12065"/>
                <wp:wrapNone/>
                <wp:docPr id="5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FD6DD2" id="Rectangle 40" o:spid="_x0000_s1026" style="position:absolute;margin-left:315.9pt;margin-top:-1pt;width:1pt;height:.9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44928" behindDoc="1" locked="0" layoutInCell="1" allowOverlap="1" wp14:anchorId="2CEFC9E9" wp14:editId="0621CBE3">
                <wp:simplePos x="0" y="0"/>
                <wp:positionH relativeFrom="column">
                  <wp:posOffset>5535295</wp:posOffset>
                </wp:positionH>
                <wp:positionV relativeFrom="paragraph">
                  <wp:posOffset>-12700</wp:posOffset>
                </wp:positionV>
                <wp:extent cx="12065" cy="12065"/>
                <wp:effectExtent l="7620" t="13970" r="8890" b="12065"/>
                <wp:wrapNone/>
                <wp:docPr id="53"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D8F25C" id="Rectangle 41" o:spid="_x0000_s1026" style="position:absolute;margin-left:435.85pt;margin-top:-1pt;width:.95pt;height:.9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" fillcolor="black" strokecolor="white" strokeweight=".26mm">
                <v:stroke endcap="square"/>
              </v:rect>
            </w:pict>
          </mc:Fallback>
        </mc:AlternateContent>
      </w:r>
    </w:p>
    <w:tbl>
      <w:tblPr>
        <w:tblW w:w="10895" w:type="dxa"/>
        <w:tblInd w:w="10" w:type="dxa"/>
        <w:tblLayout w:type="fixed"/>
        <w:tblCellMar>
          <w:top w:w="170" w:type="dxa"/>
          <w:left w:w="0" w:type="dxa"/>
          <w:right w:w="0" w:type="dxa"/>
        </w:tblCellMar>
        <w:tblLook w:val="0000" w:firstRow="0" w:lastRow="0" w:firstColumn="0" w:lastColumn="0" w:noHBand="0" w:noVBand="0"/>
      </w:tblPr>
      <w:tblGrid>
        <w:gridCol w:w="400"/>
        <w:gridCol w:w="1140"/>
        <w:gridCol w:w="425"/>
        <w:gridCol w:w="1559"/>
        <w:gridCol w:w="1134"/>
        <w:gridCol w:w="992"/>
        <w:gridCol w:w="709"/>
        <w:gridCol w:w="1418"/>
        <w:gridCol w:w="992"/>
        <w:gridCol w:w="992"/>
        <w:gridCol w:w="1134"/>
      </w:tblGrid>
      <w:tr w:rsidR="0068373A" w:rsidTr="001E21FD">
        <w:trPr>
          <w:trHeight w:val="258"/>
        </w:trPr>
        <w:tc>
          <w:tcPr>
            <w:tcW w:w="400"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bookmarkStart w:id="7" w:name="page8"/>
            <w:bookmarkEnd w:id="7"/>
          </w:p>
        </w:tc>
        <w:tc>
          <w:tcPr>
            <w:tcW w:w="1140"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c>
          <w:tcPr>
            <w:tcW w:w="425"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c>
          <w:tcPr>
            <w:tcW w:w="1559"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c>
          <w:tcPr>
            <w:tcW w:w="1134"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c>
          <w:tcPr>
            <w:tcW w:w="992"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c>
          <w:tcPr>
            <w:tcW w:w="709"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c>
          <w:tcPr>
            <w:tcW w:w="1418" w:type="dxa"/>
            <w:tcBorders>
              <w:top w:val="single" w:sz="8" w:space="0" w:color="000000"/>
              <w:left w:val="single" w:sz="8" w:space="0" w:color="000000"/>
              <w:bottom w:val="single" w:sz="4" w:space="0" w:color="auto"/>
            </w:tcBorders>
            <w:shd w:val="clear" w:color="auto" w:fill="auto"/>
          </w:tcPr>
          <w:p w:rsidR="00C75ACD" w:rsidRPr="00C75ACD" w:rsidRDefault="0068373A" w:rsidP="00BC447D">
            <w:pPr>
              <w:spacing w:line="229" w:lineRule="exact"/>
              <w:jc w:val="center"/>
              <w:rPr>
                <w:rFonts w:ascii="Times New Roman" w:eastAsia="Times New Roman" w:hAnsi="Times New Roman" w:cs="Times New Roman"/>
                <w:w w:val="98"/>
              </w:rPr>
            </w:pPr>
            <w:proofErr w:type="gramStart"/>
            <w:r>
              <w:rPr>
                <w:rFonts w:ascii="Times New Roman" w:eastAsia="Times New Roman" w:hAnsi="Times New Roman" w:cs="Times New Roman"/>
                <w:w w:val="98"/>
              </w:rPr>
              <w:t>dependent</w:t>
            </w:r>
            <w:proofErr w:type="gramEnd"/>
            <w:r>
              <w:rPr>
                <w:rFonts w:ascii="Times New Roman" w:eastAsia="Times New Roman" w:hAnsi="Times New Roman" w:cs="Times New Roman"/>
                <w:w w:val="98"/>
              </w:rPr>
              <w:t xml:space="preserve"> on the</w:t>
            </w:r>
            <w:r w:rsidR="00053DA0">
              <w:rPr>
                <w:rFonts w:ascii="Times New Roman" w:eastAsia="Times New Roman" w:hAnsi="Times New Roman" w:cs="Times New Roman"/>
                <w:w w:val="98"/>
              </w:rPr>
              <w:t xml:space="preserve"> </w:t>
            </w:r>
            <w:r w:rsidR="00C75ACD" w:rsidRPr="00C75ACD">
              <w:rPr>
                <w:rFonts w:ascii="Times New Roman" w:eastAsia="Times New Roman" w:hAnsi="Times New Roman" w:cs="Times New Roman"/>
                <w:w w:val="98"/>
              </w:rPr>
              <w:t>size of the output</w:t>
            </w:r>
            <w:r w:rsidR="00BC447D">
              <w:rPr>
                <w:rFonts w:ascii="Times New Roman" w:eastAsia="Times New Roman" w:hAnsi="Times New Roman" w:cs="Times New Roman"/>
                <w:w w:val="98"/>
              </w:rPr>
              <w:t xml:space="preserve"> generated</w:t>
            </w:r>
            <w:r w:rsidR="00053DA0">
              <w:rPr>
                <w:rFonts w:ascii="Times New Roman" w:eastAsia="Times New Roman" w:hAnsi="Times New Roman" w:cs="Times New Roman"/>
                <w:w w:val="98"/>
              </w:rPr>
              <w:t xml:space="preserve"> </w:t>
            </w:r>
            <w:r w:rsidR="00BC447D">
              <w:rPr>
                <w:rFonts w:ascii="Times New Roman" w:eastAsia="Times New Roman" w:hAnsi="Times New Roman" w:cs="Times New Roman"/>
                <w:w w:val="98"/>
              </w:rPr>
              <w:t xml:space="preserve">rather than </w:t>
            </w:r>
            <w:r w:rsidR="00C75ACD" w:rsidRPr="00C75ACD">
              <w:rPr>
                <w:rFonts w:ascii="Times New Roman" w:eastAsia="Times New Roman" w:hAnsi="Times New Roman" w:cs="Times New Roman"/>
                <w:w w:val="98"/>
              </w:rPr>
              <w:t>the</w:t>
            </w:r>
            <w:r w:rsidR="00053DA0">
              <w:rPr>
                <w:rFonts w:ascii="Times New Roman" w:eastAsia="Times New Roman" w:hAnsi="Times New Roman" w:cs="Times New Roman"/>
                <w:w w:val="98"/>
              </w:rPr>
              <w:t xml:space="preserve"> </w:t>
            </w:r>
            <w:r w:rsidR="00BC447D">
              <w:rPr>
                <w:rFonts w:ascii="Times New Roman" w:eastAsia="Times New Roman" w:hAnsi="Times New Roman" w:cs="Times New Roman"/>
                <w:w w:val="98"/>
              </w:rPr>
              <w:t xml:space="preserve">size of </w:t>
            </w:r>
            <w:r w:rsidR="00C75ACD" w:rsidRPr="00C75ACD">
              <w:rPr>
                <w:rFonts w:ascii="Times New Roman" w:eastAsia="Times New Roman" w:hAnsi="Times New Roman" w:cs="Times New Roman"/>
                <w:w w:val="98"/>
              </w:rPr>
              <w:t>the input</w:t>
            </w:r>
            <w:r w:rsidR="00BC447D">
              <w:rPr>
                <w:rFonts w:ascii="Times New Roman" w:eastAsia="Times New Roman" w:hAnsi="Times New Roman" w:cs="Times New Roman"/>
                <w:w w:val="98"/>
              </w:rPr>
              <w:t xml:space="preserve"> given</w:t>
            </w:r>
            <w:r w:rsidR="00C75ACD" w:rsidRPr="00C75ACD">
              <w:rPr>
                <w:rFonts w:ascii="Times New Roman" w:eastAsia="Times New Roman" w:hAnsi="Times New Roman" w:cs="Times New Roman"/>
                <w:w w:val="98"/>
              </w:rPr>
              <w:t>.</w:t>
            </w:r>
          </w:p>
          <w:p w:rsidR="00C75ACD" w:rsidRPr="00C75ACD" w:rsidRDefault="00C75ACD" w:rsidP="00C75ACD">
            <w:pPr>
              <w:spacing w:line="22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Focus on Ray-</w:t>
            </w:r>
          </w:p>
          <w:p w:rsidR="00C75ACD" w:rsidRPr="00C75ACD" w:rsidRDefault="00C75ACD" w:rsidP="00C75ACD">
            <w:pPr>
              <w:spacing w:line="22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guided and</w:t>
            </w:r>
          </w:p>
          <w:p w:rsidR="00C75ACD" w:rsidRPr="00C75ACD" w:rsidRDefault="00C75ACD" w:rsidP="00C75ACD">
            <w:pPr>
              <w:spacing w:line="22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visualization-</w:t>
            </w:r>
          </w:p>
          <w:p w:rsidR="00C75ACD" w:rsidRPr="00C75ACD" w:rsidRDefault="00C75ACD" w:rsidP="00C75ACD">
            <w:pPr>
              <w:spacing w:line="22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driven</w:t>
            </w:r>
          </w:p>
          <w:p w:rsidR="00C75ACD" w:rsidRDefault="00C75ACD" w:rsidP="00C75ACD">
            <w:pPr>
              <w:spacing w:line="229" w:lineRule="exact"/>
              <w:jc w:val="center"/>
              <w:rPr>
                <w:rFonts w:ascii="Times New Roman" w:eastAsia="Times New Roman" w:hAnsi="Times New Roman" w:cs="Times New Roman"/>
                <w:w w:val="98"/>
              </w:rPr>
            </w:pPr>
            <w:proofErr w:type="gramStart"/>
            <w:r w:rsidRPr="00C75ACD">
              <w:rPr>
                <w:rFonts w:ascii="Times New Roman" w:eastAsia="Times New Roman" w:hAnsi="Times New Roman" w:cs="Times New Roman"/>
                <w:w w:val="98"/>
              </w:rPr>
              <w:t>architectures</w:t>
            </w:r>
            <w:proofErr w:type="gramEnd"/>
            <w:r w:rsidRPr="00C75ACD">
              <w:rPr>
                <w:rFonts w:ascii="Times New Roman" w:eastAsia="Times New Roman" w:hAnsi="Times New Roman" w:cs="Times New Roman"/>
                <w:w w:val="98"/>
              </w:rPr>
              <w:t>.</w:t>
            </w:r>
          </w:p>
          <w:p w:rsidR="00C75ACD" w:rsidRDefault="00C75ACD">
            <w:pPr>
              <w:spacing w:line="229" w:lineRule="exact"/>
              <w:jc w:val="center"/>
            </w:pPr>
          </w:p>
        </w:tc>
        <w:tc>
          <w:tcPr>
            <w:tcW w:w="992" w:type="dxa"/>
            <w:tcBorders>
              <w:top w:val="single" w:sz="8" w:space="0" w:color="000000"/>
              <w:left w:val="single" w:sz="8" w:space="0" w:color="000000"/>
              <w:bottom w:val="single" w:sz="4" w:space="0" w:color="auto"/>
            </w:tcBorders>
            <w:shd w:val="clear" w:color="auto" w:fill="auto"/>
          </w:tcPr>
          <w:p w:rsidR="00C75ACD" w:rsidRPr="00053DA0" w:rsidRDefault="0068373A" w:rsidP="00053DA0">
            <w:pPr>
              <w:spacing w:line="229" w:lineRule="exact"/>
              <w:jc w:val="center"/>
              <w:rPr>
                <w:rFonts w:ascii="Times New Roman" w:eastAsia="Times New Roman" w:hAnsi="Times New Roman" w:cs="Times New Roman"/>
                <w:w w:val="98"/>
              </w:rPr>
            </w:pPr>
            <w:r>
              <w:rPr>
                <w:rFonts w:ascii="Times New Roman" w:eastAsia="Times New Roman" w:hAnsi="Times New Roman" w:cs="Times New Roman"/>
                <w:w w:val="98"/>
              </w:rPr>
              <w:t>for the</w:t>
            </w:r>
            <w:r w:rsidR="00053DA0">
              <w:rPr>
                <w:rFonts w:ascii="Times New Roman" w:eastAsia="Times New Roman" w:hAnsi="Times New Roman" w:cs="Times New Roman"/>
                <w:w w:val="98"/>
              </w:rPr>
              <w:t xml:space="preserve"> </w:t>
            </w:r>
            <w:r w:rsidR="00C75ACD">
              <w:t>entire</w:t>
            </w:r>
          </w:p>
          <w:p w:rsidR="00C75ACD" w:rsidRDefault="00C75ACD" w:rsidP="00C75ACD">
            <w:pPr>
              <w:spacing w:line="229" w:lineRule="exact"/>
              <w:jc w:val="center"/>
            </w:pPr>
            <w:r>
              <w:t>application</w:t>
            </w:r>
          </w:p>
          <w:p w:rsidR="00C75ACD" w:rsidRDefault="00C75ACD" w:rsidP="00053DA0">
            <w:pPr>
              <w:spacing w:line="229" w:lineRule="exact"/>
              <w:jc w:val="center"/>
            </w:pPr>
            <w:r>
              <w:t>otherwise</w:t>
            </w:r>
            <w:r w:rsidR="00053DA0">
              <w:t xml:space="preserve"> </w:t>
            </w:r>
            <w:r>
              <w:t>the</w:t>
            </w:r>
          </w:p>
          <w:p w:rsidR="00C75ACD" w:rsidRDefault="00053DA0" w:rsidP="00053DA0">
            <w:pPr>
              <w:spacing w:line="229" w:lineRule="exact"/>
              <w:jc w:val="center"/>
            </w:pPr>
            <w:r>
              <w:t>visualizatio</w:t>
            </w:r>
            <w:r w:rsidR="00C75ACD">
              <w:t>n will not</w:t>
            </w:r>
            <w:r>
              <w:t xml:space="preserve"> </w:t>
            </w:r>
            <w:r w:rsidR="00C75ACD">
              <w:t>be done</w:t>
            </w:r>
          </w:p>
          <w:p w:rsidR="00C75ACD" w:rsidRDefault="00C75ACD" w:rsidP="00053DA0">
            <w:pPr>
              <w:spacing w:line="229" w:lineRule="exact"/>
              <w:jc w:val="center"/>
            </w:pPr>
            <w:r>
              <w:t>perfectly</w:t>
            </w:r>
            <w:r w:rsidR="00053DA0">
              <w:t xml:space="preserve"> </w:t>
            </w:r>
            <w:r>
              <w:t>and</w:t>
            </w:r>
          </w:p>
          <w:p w:rsidR="00C75ACD" w:rsidRDefault="00C75ACD" w:rsidP="00C75ACD">
            <w:pPr>
              <w:spacing w:line="229" w:lineRule="exact"/>
              <w:jc w:val="center"/>
            </w:pPr>
            <w:proofErr w:type="gramStart"/>
            <w:r>
              <w:t>accurately</w:t>
            </w:r>
            <w:proofErr w:type="gramEnd"/>
            <w:r>
              <w:t>.</w:t>
            </w:r>
          </w:p>
          <w:p w:rsidR="00C75ACD" w:rsidRDefault="00C75ACD" w:rsidP="00C75ACD">
            <w:pPr>
              <w:spacing w:line="229" w:lineRule="exact"/>
              <w:jc w:val="center"/>
            </w:pPr>
          </w:p>
        </w:tc>
        <w:tc>
          <w:tcPr>
            <w:tcW w:w="992" w:type="dxa"/>
            <w:tcBorders>
              <w:top w:val="single" w:sz="8" w:space="0" w:color="000000"/>
              <w:left w:val="single" w:sz="8" w:space="0" w:color="000000"/>
              <w:bottom w:val="single" w:sz="4" w:space="0" w:color="auto"/>
            </w:tcBorders>
            <w:shd w:val="clear" w:color="auto" w:fill="auto"/>
          </w:tcPr>
          <w:p w:rsidR="0068373A" w:rsidRDefault="0068373A">
            <w:pPr>
              <w:snapToGrid w:val="0"/>
              <w:spacing w:line="0" w:lineRule="atLeast"/>
              <w:rPr>
                <w:rFonts w:ascii="Times New Roman" w:eastAsia="Times New Roman" w:hAnsi="Times New Roman" w:cs="Times New Roman"/>
                <w:w w:val="98"/>
                <w:sz w:val="22"/>
              </w:rPr>
            </w:pPr>
          </w:p>
        </w:tc>
        <w:tc>
          <w:tcPr>
            <w:tcW w:w="1134" w:type="dxa"/>
            <w:tcBorders>
              <w:top w:val="single" w:sz="8" w:space="0" w:color="000000"/>
              <w:left w:val="single" w:sz="8" w:space="0" w:color="000000"/>
              <w:bottom w:val="single" w:sz="4" w:space="0" w:color="auto"/>
              <w:right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2"/>
              </w:rPr>
            </w:pPr>
          </w:p>
        </w:tc>
      </w:tr>
      <w:tr w:rsidR="0068373A" w:rsidTr="001E21FD">
        <w:trPr>
          <w:trHeight w:val="220"/>
        </w:trPr>
        <w:tc>
          <w:tcPr>
            <w:tcW w:w="400" w:type="dxa"/>
            <w:tcBorders>
              <w:top w:val="single" w:sz="4" w:space="0" w:color="auto"/>
              <w:left w:val="single" w:sz="8" w:space="0" w:color="000000"/>
              <w:bottom w:val="single" w:sz="4" w:space="0" w:color="auto"/>
            </w:tcBorders>
            <w:shd w:val="clear" w:color="auto" w:fill="auto"/>
          </w:tcPr>
          <w:p w:rsidR="0068373A" w:rsidRDefault="0068373A" w:rsidP="00F04FA7">
            <w:pPr>
              <w:spacing w:line="219" w:lineRule="exact"/>
              <w:jc w:val="center"/>
            </w:pPr>
            <w:r>
              <w:rPr>
                <w:rFonts w:ascii="Times New Roman" w:eastAsia="Times New Roman" w:hAnsi="Times New Roman" w:cs="Times New Roman"/>
              </w:rPr>
              <w:t>3</w:t>
            </w:r>
          </w:p>
        </w:tc>
        <w:tc>
          <w:tcPr>
            <w:tcW w:w="1140" w:type="dxa"/>
            <w:tcBorders>
              <w:top w:val="single" w:sz="4" w:space="0" w:color="auto"/>
              <w:left w:val="single" w:sz="8" w:space="0" w:color="000000"/>
              <w:bottom w:val="single" w:sz="4" w:space="0" w:color="auto"/>
            </w:tcBorders>
            <w:shd w:val="clear" w:color="auto" w:fill="auto"/>
          </w:tcPr>
          <w:p w:rsidR="0068373A" w:rsidRDefault="0068373A">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Octree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Rasterization:</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Accelerating</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High-Quality</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Out-of-Core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GPU Volume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Rendering</w:t>
            </w:r>
          </w:p>
          <w:p w:rsid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[1]</w:t>
            </w:r>
          </w:p>
          <w:p w:rsidR="00C75ACD" w:rsidRDefault="00C75ACD">
            <w:pPr>
              <w:spacing w:line="219" w:lineRule="exact"/>
              <w:jc w:val="center"/>
            </w:pPr>
          </w:p>
        </w:tc>
        <w:tc>
          <w:tcPr>
            <w:tcW w:w="425" w:type="dxa"/>
            <w:tcBorders>
              <w:top w:val="single" w:sz="4" w:space="0" w:color="auto"/>
              <w:left w:val="single" w:sz="8" w:space="0" w:color="000000"/>
              <w:bottom w:val="single" w:sz="4" w:space="0" w:color="auto"/>
            </w:tcBorders>
            <w:shd w:val="clear" w:color="auto" w:fill="auto"/>
          </w:tcPr>
          <w:p w:rsidR="0068373A" w:rsidRDefault="0068373A" w:rsidP="00053DA0">
            <w:pPr>
              <w:spacing w:line="219" w:lineRule="exact"/>
              <w:jc w:val="center"/>
            </w:pPr>
            <w:r>
              <w:rPr>
                <w:rFonts w:ascii="Times New Roman" w:eastAsia="Times New Roman" w:hAnsi="Times New Roman" w:cs="Times New Roman"/>
              </w:rPr>
              <w:t>2013</w:t>
            </w:r>
          </w:p>
        </w:tc>
        <w:tc>
          <w:tcPr>
            <w:tcW w:w="1559" w:type="dxa"/>
            <w:tcBorders>
              <w:top w:val="single" w:sz="4" w:space="0" w:color="auto"/>
              <w:left w:val="single" w:sz="8" w:space="0" w:color="000000"/>
              <w:bottom w:val="single" w:sz="4" w:space="0" w:color="auto"/>
            </w:tcBorders>
            <w:shd w:val="clear" w:color="auto" w:fill="auto"/>
          </w:tcPr>
          <w:p w:rsidR="0068373A" w:rsidRDefault="0068373A">
            <w:pPr>
              <w:spacing w:line="219" w:lineRule="exact"/>
              <w:jc w:val="center"/>
              <w:rPr>
                <w:rFonts w:ascii="Times New Roman" w:eastAsia="Times New Roman" w:hAnsi="Times New Roman" w:cs="Times New Roman"/>
                <w:w w:val="98"/>
              </w:rPr>
            </w:pPr>
            <w:r>
              <w:rPr>
                <w:rFonts w:ascii="Times New Roman" w:eastAsia="Times New Roman" w:hAnsi="Times New Roman" w:cs="Times New Roman"/>
                <w:w w:val="98"/>
              </w:rPr>
              <w:t>Journal</w:t>
            </w:r>
          </w:p>
          <w:p w:rsidR="00C75ACD" w:rsidRPr="00C75ACD" w:rsidRDefault="00C75ACD" w:rsidP="00C75ACD">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IEEE</w:t>
            </w:r>
          </w:p>
          <w:p w:rsidR="00C75ACD" w:rsidRPr="00C75ACD" w:rsidRDefault="00C75ACD" w:rsidP="00053DA0">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TRANSACTIONS ON</w:t>
            </w:r>
          </w:p>
          <w:p w:rsidR="00C75ACD" w:rsidRPr="00C75ACD" w:rsidRDefault="00C75ACD" w:rsidP="00053DA0">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VISUALIZATION</w:t>
            </w:r>
          </w:p>
          <w:p w:rsidR="00C75ACD" w:rsidRPr="00C75ACD" w:rsidRDefault="00C75ACD" w:rsidP="00C75ACD">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AND</w:t>
            </w:r>
          </w:p>
          <w:p w:rsidR="00C75ACD" w:rsidRPr="00C75ACD" w:rsidRDefault="00C75ACD" w:rsidP="00053DA0">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COMPUTER</w:t>
            </w:r>
          </w:p>
          <w:p w:rsidR="00C75ACD" w:rsidRDefault="00C75ACD" w:rsidP="00053DA0">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GRAPHICS</w:t>
            </w:r>
          </w:p>
          <w:p w:rsidR="00C75ACD" w:rsidRDefault="00C75ACD">
            <w:pPr>
              <w:spacing w:line="219" w:lineRule="exact"/>
              <w:jc w:val="center"/>
            </w:pPr>
          </w:p>
        </w:tc>
        <w:tc>
          <w:tcPr>
            <w:tcW w:w="1134" w:type="dxa"/>
            <w:tcBorders>
              <w:top w:val="single" w:sz="4" w:space="0" w:color="auto"/>
              <w:left w:val="single" w:sz="8" w:space="0" w:color="000000"/>
              <w:bottom w:val="single" w:sz="4" w:space="0" w:color="auto"/>
            </w:tcBorders>
            <w:shd w:val="clear" w:color="auto" w:fill="auto"/>
          </w:tcPr>
          <w:p w:rsidR="00C75ACD" w:rsidRPr="00C75ACD" w:rsidRDefault="00BC447D" w:rsidP="00053DA0">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The prime</w:t>
            </w:r>
            <w:r w:rsidR="0068373A">
              <w:rPr>
                <w:rFonts w:ascii="Times New Roman" w:eastAsia="Times New Roman" w:hAnsi="Times New Roman" w:cs="Times New Roman"/>
                <w:w w:val="97"/>
              </w:rPr>
              <w:t xml:space="preserve"> target is</w:t>
            </w:r>
            <w:r w:rsidR="00053DA0">
              <w:rPr>
                <w:rFonts w:ascii="Times New Roman" w:eastAsia="Times New Roman" w:hAnsi="Times New Roman" w:cs="Times New Roman"/>
                <w:w w:val="97"/>
              </w:rPr>
              <w:t xml:space="preserve"> </w:t>
            </w:r>
            <w:r w:rsidR="00C75ACD" w:rsidRPr="00C75ACD">
              <w:rPr>
                <w:rFonts w:ascii="Times New Roman" w:eastAsia="Times New Roman" w:hAnsi="Times New Roman" w:cs="Times New Roman"/>
                <w:w w:val="97"/>
              </w:rPr>
              <w:t>to make</w:t>
            </w:r>
            <w:r w:rsidR="00053DA0">
              <w:rPr>
                <w:rFonts w:ascii="Times New Roman" w:eastAsia="Times New Roman" w:hAnsi="Times New Roman" w:cs="Times New Roman"/>
                <w:w w:val="97"/>
              </w:rPr>
              <w:t xml:space="preserve"> </w:t>
            </w:r>
            <w:r w:rsidR="00C75ACD" w:rsidRPr="00C75ACD">
              <w:rPr>
                <w:rFonts w:ascii="Times New Roman" w:eastAsia="Times New Roman" w:hAnsi="Times New Roman" w:cs="Times New Roman"/>
                <w:w w:val="97"/>
              </w:rPr>
              <w:t>high-quality</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visualization</w:t>
            </w:r>
          </w:p>
          <w:p w:rsidR="00C75ACD" w:rsidRPr="00C75ACD" w:rsidRDefault="00C75ACD" w:rsidP="00053DA0">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more</w:t>
            </w:r>
            <w:r w:rsidR="00053DA0">
              <w:rPr>
                <w:rFonts w:ascii="Times New Roman" w:eastAsia="Times New Roman" w:hAnsi="Times New Roman" w:cs="Times New Roman"/>
                <w:w w:val="97"/>
              </w:rPr>
              <w:t xml:space="preserve"> </w:t>
            </w:r>
            <w:r w:rsidRPr="00C75ACD">
              <w:rPr>
                <w:rFonts w:ascii="Times New Roman" w:eastAsia="Times New Roman" w:hAnsi="Times New Roman" w:cs="Times New Roman"/>
                <w:w w:val="97"/>
              </w:rPr>
              <w:t>practical</w:t>
            </w:r>
            <w:r w:rsidR="00BC447D">
              <w:rPr>
                <w:rFonts w:ascii="Times New Roman" w:eastAsia="Times New Roman" w:hAnsi="Times New Roman" w:cs="Times New Roman"/>
                <w:w w:val="97"/>
              </w:rPr>
              <w:t>ly available</w:t>
            </w:r>
            <w:r w:rsidRPr="00C75ACD">
              <w:rPr>
                <w:rFonts w:ascii="Times New Roman" w:eastAsia="Times New Roman" w:hAnsi="Times New Roman" w:cs="Times New Roman"/>
                <w:w w:val="97"/>
              </w:rPr>
              <w:t xml:space="preserve"> in</w:t>
            </w:r>
          </w:p>
          <w:p w:rsidR="00C75ACD" w:rsidRPr="00C75ACD" w:rsidRDefault="00C75ACD" w:rsidP="00053DA0">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the clinic by</w:t>
            </w:r>
            <w:r w:rsidR="00053DA0">
              <w:rPr>
                <w:rFonts w:ascii="Times New Roman" w:eastAsia="Times New Roman" w:hAnsi="Times New Roman" w:cs="Times New Roman"/>
                <w:w w:val="97"/>
              </w:rPr>
              <w:t xml:space="preserve"> </w:t>
            </w:r>
            <w:r w:rsidRPr="00C75ACD">
              <w:rPr>
                <w:rFonts w:ascii="Times New Roman" w:eastAsia="Times New Roman" w:hAnsi="Times New Roman" w:cs="Times New Roman"/>
                <w:w w:val="97"/>
              </w:rPr>
              <w:t>the use of a</w:t>
            </w:r>
            <w:r w:rsidR="00053DA0">
              <w:rPr>
                <w:rFonts w:ascii="Times New Roman" w:eastAsia="Times New Roman" w:hAnsi="Times New Roman" w:cs="Times New Roman"/>
                <w:w w:val="97"/>
              </w:rPr>
              <w:t xml:space="preserve"> </w:t>
            </w:r>
            <w:r w:rsidRPr="00C75ACD">
              <w:rPr>
                <w:rFonts w:ascii="Times New Roman" w:eastAsia="Times New Roman" w:hAnsi="Times New Roman" w:cs="Times New Roman"/>
                <w:w w:val="97"/>
              </w:rPr>
              <w:t>consumer-</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level GPU</w:t>
            </w:r>
          </w:p>
          <w:p w:rsidR="00C75ACD" w:rsidRDefault="00C75ACD">
            <w:pPr>
              <w:spacing w:line="219" w:lineRule="exact"/>
              <w:jc w:val="center"/>
              <w:rPr>
                <w:rFonts w:ascii="Times New Roman" w:eastAsia="Times New Roman" w:hAnsi="Times New Roman" w:cs="Times New Roman"/>
                <w:w w:val="97"/>
              </w:rPr>
            </w:pPr>
          </w:p>
          <w:p w:rsidR="00C75ACD" w:rsidRDefault="00C75ACD">
            <w:pPr>
              <w:spacing w:line="219" w:lineRule="exact"/>
              <w:jc w:val="center"/>
            </w:pPr>
          </w:p>
        </w:tc>
        <w:tc>
          <w:tcPr>
            <w:tcW w:w="992" w:type="dxa"/>
            <w:tcBorders>
              <w:top w:val="single" w:sz="4" w:space="0" w:color="auto"/>
              <w:left w:val="single" w:sz="8" w:space="0" w:color="000000"/>
              <w:bottom w:val="single" w:sz="4" w:space="0" w:color="auto"/>
            </w:tcBorders>
            <w:shd w:val="clear" w:color="auto" w:fill="auto"/>
          </w:tcPr>
          <w:p w:rsidR="00C75ACD" w:rsidRPr="00C75ACD" w:rsidRDefault="0068373A" w:rsidP="00053DA0">
            <w:pPr>
              <w:spacing w:line="219" w:lineRule="exact"/>
              <w:jc w:val="center"/>
              <w:rPr>
                <w:rFonts w:ascii="Times New Roman" w:eastAsia="Times New Roman" w:hAnsi="Times New Roman" w:cs="Times New Roman"/>
                <w:w w:val="99"/>
              </w:rPr>
            </w:pPr>
            <w:r>
              <w:rPr>
                <w:rFonts w:ascii="Times New Roman" w:eastAsia="Times New Roman" w:hAnsi="Times New Roman" w:cs="Times New Roman"/>
                <w:w w:val="99"/>
              </w:rPr>
              <w:t>Store</w:t>
            </w:r>
            <w:r w:rsidR="00053DA0">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volume</w:t>
            </w:r>
            <w:r w:rsidR="00BC447D">
              <w:rPr>
                <w:rFonts w:ascii="Times New Roman" w:eastAsia="Times New Roman" w:hAnsi="Times New Roman" w:cs="Times New Roman"/>
                <w:w w:val="99"/>
              </w:rPr>
              <w:t>s of data</w:t>
            </w:r>
            <w:r w:rsidR="00053DA0">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in an</w:t>
            </w:r>
            <w:r w:rsidR="00053DA0">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octree</w:t>
            </w:r>
          </w:p>
          <w:p w:rsidR="00C75ACD" w:rsidRPr="00C75ACD" w:rsidRDefault="00C75ACD"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(of</w:t>
            </w:r>
            <w:r w:rsidR="00053DA0">
              <w:rPr>
                <w:rFonts w:ascii="Times New Roman" w:eastAsia="Times New Roman" w:hAnsi="Times New Roman" w:cs="Times New Roman"/>
                <w:w w:val="99"/>
              </w:rPr>
              <w:t xml:space="preserve"> </w:t>
            </w:r>
            <w:r w:rsidRPr="00C75ACD">
              <w:rPr>
                <w:rFonts w:ascii="Times New Roman" w:eastAsia="Times New Roman" w:hAnsi="Times New Roman" w:cs="Times New Roman"/>
                <w:w w:val="99"/>
              </w:rPr>
              <w:t>bricks)</w:t>
            </w:r>
          </w:p>
          <w:p w:rsidR="00C75ACD" w:rsidRPr="00C75ACD" w:rsidRDefault="00053DA0"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E</w:t>
            </w:r>
            <w:r w:rsidR="00C75ACD" w:rsidRPr="00C75ACD">
              <w:rPr>
                <w:rFonts w:ascii="Times New Roman" w:eastAsia="Times New Roman" w:hAnsi="Times New Roman" w:cs="Times New Roman"/>
                <w:w w:val="99"/>
              </w:rPr>
              <w:t>ach</w:t>
            </w:r>
            <w:r>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having</w:t>
            </w:r>
            <w:r>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further</w:t>
            </w:r>
            <w:r>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split</w:t>
            </w:r>
          </w:p>
          <w:p w:rsidR="00C75ACD" w:rsidRPr="00C75ACD" w:rsidRDefault="00053DA0"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I</w:t>
            </w:r>
            <w:r w:rsidR="00C75ACD" w:rsidRPr="00C75ACD">
              <w:rPr>
                <w:rFonts w:ascii="Times New Roman" w:eastAsia="Times New Roman" w:hAnsi="Times New Roman" w:cs="Times New Roman"/>
                <w:w w:val="99"/>
              </w:rPr>
              <w:t>nto</w:t>
            </w:r>
            <w:r>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regular</w:t>
            </w:r>
          </w:p>
          <w:p w:rsidR="00C75ACD" w:rsidRPr="00C75ACD" w:rsidRDefault="00053DA0"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Macrocells</w:t>
            </w:r>
            <w:r w:rsidR="00C75ACD" w:rsidRPr="00C75ACD">
              <w:rPr>
                <w:rFonts w:ascii="Times New Roman" w:eastAsia="Times New Roman" w:hAnsi="Times New Roman" w:cs="Times New Roman"/>
                <w:w w:val="99"/>
              </w:rPr>
              <w:t>.</w:t>
            </w:r>
          </w:p>
          <w:p w:rsidR="00C75ACD" w:rsidRPr="00C75ACD" w:rsidRDefault="00C75ACD"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Using</w:t>
            </w:r>
          </w:p>
          <w:p w:rsidR="00C75ACD" w:rsidRPr="00C75ACD" w:rsidRDefault="00C75ACD"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accelerating</w:t>
            </w:r>
          </w:p>
          <w:p w:rsidR="00C75ACD" w:rsidRPr="00C75ACD" w:rsidRDefault="00C75ACD"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structure</w:t>
            </w:r>
          </w:p>
          <w:p w:rsidR="00C75ACD" w:rsidRPr="00C75ACD" w:rsidRDefault="00C75ACD" w:rsidP="00C75ACD">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traversal</w:t>
            </w:r>
            <w:r w:rsidR="00BC447D">
              <w:rPr>
                <w:rFonts w:ascii="Times New Roman" w:eastAsia="Times New Roman" w:hAnsi="Times New Roman" w:cs="Times New Roman"/>
                <w:w w:val="99"/>
              </w:rPr>
              <w:t xml:space="preserve"> in an efficient manner</w:t>
            </w:r>
          </w:p>
          <w:p w:rsidR="00C75ACD" w:rsidRPr="00C75ACD" w:rsidRDefault="00C75ACD" w:rsidP="00053DA0">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out of</w:t>
            </w:r>
            <w:r w:rsidR="00053DA0">
              <w:rPr>
                <w:rFonts w:ascii="Times New Roman" w:eastAsia="Times New Roman" w:hAnsi="Times New Roman" w:cs="Times New Roman"/>
                <w:w w:val="99"/>
              </w:rPr>
              <w:t xml:space="preserve"> </w:t>
            </w:r>
            <w:r w:rsidRPr="00C75ACD">
              <w:rPr>
                <w:rFonts w:ascii="Times New Roman" w:eastAsia="Times New Roman" w:hAnsi="Times New Roman" w:cs="Times New Roman"/>
                <w:w w:val="99"/>
              </w:rPr>
              <w:t>the GPU</w:t>
            </w:r>
          </w:p>
          <w:p w:rsidR="00C75ACD" w:rsidRPr="00C75ACD" w:rsidRDefault="00C75ACD" w:rsidP="00F04FA7">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raycasting loop</w:t>
            </w:r>
            <w:r w:rsidR="00F04FA7">
              <w:rPr>
                <w:rFonts w:ascii="Times New Roman" w:eastAsia="Times New Roman" w:hAnsi="Times New Roman" w:cs="Times New Roman"/>
                <w:w w:val="99"/>
              </w:rPr>
              <w:t xml:space="preserve"> </w:t>
            </w:r>
            <w:r w:rsidRPr="00C75ACD">
              <w:rPr>
                <w:rFonts w:ascii="Times New Roman" w:eastAsia="Times New Roman" w:hAnsi="Times New Roman" w:cs="Times New Roman"/>
                <w:w w:val="99"/>
              </w:rPr>
              <w:t>and by</w:t>
            </w:r>
          </w:p>
          <w:p w:rsidR="00C75ACD" w:rsidRPr="00C75ACD" w:rsidRDefault="00C75ACD" w:rsidP="00F04FA7">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rasterizing the</w:t>
            </w:r>
            <w:r w:rsidR="00F04FA7">
              <w:rPr>
                <w:rFonts w:ascii="Times New Roman" w:eastAsia="Times New Roman" w:hAnsi="Times New Roman" w:cs="Times New Roman"/>
                <w:w w:val="99"/>
              </w:rPr>
              <w:t xml:space="preserve"> </w:t>
            </w:r>
            <w:r w:rsidRPr="00C75ACD">
              <w:rPr>
                <w:rFonts w:ascii="Times New Roman" w:eastAsia="Times New Roman" w:hAnsi="Times New Roman" w:cs="Times New Roman"/>
                <w:w w:val="99"/>
              </w:rPr>
              <w:t>proxy</w:t>
            </w:r>
          </w:p>
          <w:p w:rsidR="00C75ACD" w:rsidRPr="00C75ACD" w:rsidRDefault="00B12D99" w:rsidP="00B12D99">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Geometry</w:t>
            </w:r>
            <w:r w:rsidR="00C75ACD" w:rsidRPr="00C75ACD">
              <w:rPr>
                <w:rFonts w:ascii="Times New Roman" w:eastAsia="Times New Roman" w:hAnsi="Times New Roman" w:cs="Times New Roman"/>
                <w:w w:val="99"/>
              </w:rPr>
              <w:t xml:space="preserve"> of a</w:t>
            </w:r>
            <w:r w:rsidR="00F04FA7">
              <w:rPr>
                <w:rFonts w:ascii="Times New Roman" w:eastAsia="Times New Roman" w:hAnsi="Times New Roman" w:cs="Times New Roman"/>
                <w:w w:val="99"/>
              </w:rPr>
              <w:t xml:space="preserve"> view </w:t>
            </w:r>
            <w:r w:rsidR="00BC447D">
              <w:rPr>
                <w:rFonts w:ascii="Times New Roman" w:eastAsia="Times New Roman" w:hAnsi="Times New Roman" w:cs="Times New Roman"/>
                <w:w w:val="99"/>
              </w:rPr>
              <w:t>dependent portion</w:t>
            </w:r>
            <w:r w:rsidR="00C75ACD" w:rsidRPr="00C75ACD">
              <w:rPr>
                <w:rFonts w:ascii="Times New Roman" w:eastAsia="Times New Roman" w:hAnsi="Times New Roman" w:cs="Times New Roman"/>
                <w:w w:val="99"/>
              </w:rPr>
              <w:t xml:space="preserve"> of</w:t>
            </w:r>
            <w:r w:rsidR="00F04FA7">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the</w:t>
            </w:r>
            <w:r w:rsidR="00F04FA7">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octree</w:t>
            </w:r>
            <w:r>
              <w:rPr>
                <w:rFonts w:ascii="Times New Roman" w:eastAsia="Times New Roman" w:hAnsi="Times New Roman" w:cs="Times New Roman"/>
                <w:w w:val="99"/>
              </w:rPr>
              <w:t xml:space="preserve"> </w:t>
            </w:r>
            <w:r w:rsidR="00F04FA7" w:rsidRPr="00C75ACD">
              <w:rPr>
                <w:rFonts w:ascii="Times New Roman" w:eastAsia="Times New Roman" w:hAnsi="Times New Roman" w:cs="Times New Roman"/>
                <w:w w:val="99"/>
              </w:rPr>
              <w:t>Nodes</w:t>
            </w:r>
            <w:r w:rsidR="00C75ACD" w:rsidRPr="00C75ACD">
              <w:rPr>
                <w:rFonts w:ascii="Times New Roman" w:eastAsia="Times New Roman" w:hAnsi="Times New Roman" w:cs="Times New Roman"/>
                <w:w w:val="99"/>
              </w:rPr>
              <w:t>.</w:t>
            </w:r>
          </w:p>
          <w:p w:rsidR="00C75ACD" w:rsidRPr="00C75ACD" w:rsidRDefault="00C75ACD" w:rsidP="00C75ACD">
            <w:pPr>
              <w:spacing w:line="219" w:lineRule="exact"/>
              <w:jc w:val="center"/>
              <w:rPr>
                <w:rFonts w:ascii="Times New Roman" w:eastAsia="Times New Roman" w:hAnsi="Times New Roman" w:cs="Times New Roman"/>
                <w:w w:val="99"/>
              </w:rPr>
            </w:pPr>
            <w:r w:rsidRPr="00C75ACD">
              <w:rPr>
                <w:rFonts w:ascii="Times New Roman" w:eastAsia="Times New Roman" w:hAnsi="Times New Roman" w:cs="Times New Roman"/>
                <w:w w:val="99"/>
              </w:rPr>
              <w:t>This</w:t>
            </w:r>
          </w:p>
          <w:p w:rsidR="00C75ACD" w:rsidRPr="00C75ACD" w:rsidRDefault="00B12D99" w:rsidP="00B12D99">
            <w:pPr>
              <w:spacing w:line="219" w:lineRule="exact"/>
              <w:jc w:val="center"/>
              <w:rPr>
                <w:rFonts w:ascii="Times New Roman" w:eastAsia="Times New Roman" w:hAnsi="Times New Roman" w:cs="Times New Roman"/>
                <w:w w:val="99"/>
              </w:rPr>
            </w:pPr>
            <w:r w:rsidRPr="00B12D99">
              <w:rPr>
                <w:rFonts w:ascii="Times New Roman" w:eastAsia="Times New Roman" w:hAnsi="Times New Roman" w:cs="Times New Roman"/>
                <w:w w:val="99"/>
                <w:sz w:val="18"/>
                <w:szCs w:val="18"/>
              </w:rPr>
              <w:t>R</w:t>
            </w:r>
            <w:r w:rsidR="00C75ACD" w:rsidRPr="00B12D99">
              <w:rPr>
                <w:rFonts w:ascii="Times New Roman" w:eastAsia="Times New Roman" w:hAnsi="Times New Roman" w:cs="Times New Roman"/>
                <w:w w:val="99"/>
                <w:sz w:val="18"/>
                <w:szCs w:val="18"/>
              </w:rPr>
              <w:t>asteriza</w:t>
            </w:r>
            <w:r w:rsidR="00F04FA7" w:rsidRPr="00B12D99">
              <w:rPr>
                <w:rFonts w:ascii="Times New Roman" w:eastAsia="Times New Roman" w:hAnsi="Times New Roman" w:cs="Times New Roman"/>
                <w:w w:val="99"/>
                <w:sz w:val="18"/>
                <w:szCs w:val="18"/>
              </w:rPr>
              <w:t>ti</w:t>
            </w:r>
            <w:r w:rsidRPr="00B12D99">
              <w:rPr>
                <w:rFonts w:ascii="Times New Roman" w:eastAsia="Times New Roman" w:hAnsi="Times New Roman" w:cs="Times New Roman"/>
                <w:w w:val="99"/>
                <w:sz w:val="18"/>
                <w:szCs w:val="18"/>
              </w:rPr>
              <w:t>o</w:t>
            </w:r>
            <w:r w:rsidR="00C75ACD" w:rsidRPr="00B12D99">
              <w:rPr>
                <w:rFonts w:ascii="Times New Roman" w:eastAsia="Times New Roman" w:hAnsi="Times New Roman" w:cs="Times New Roman"/>
                <w:w w:val="99"/>
                <w:sz w:val="18"/>
                <w:szCs w:val="18"/>
              </w:rPr>
              <w:t>n</w:t>
            </w:r>
            <w:r>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pass</w:t>
            </w:r>
            <w:r w:rsidR="00F04FA7">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captures</w:t>
            </w:r>
          </w:p>
          <w:p w:rsidR="00F04FA7" w:rsidRPr="00F04FA7" w:rsidRDefault="00BC447D" w:rsidP="00F04FA7">
            <w:pPr>
              <w:spacing w:line="219" w:lineRule="exact"/>
              <w:jc w:val="center"/>
              <w:rPr>
                <w:rFonts w:ascii="Times New Roman" w:eastAsia="Times New Roman" w:hAnsi="Times New Roman" w:cs="Times New Roman"/>
                <w:w w:val="99"/>
              </w:rPr>
            </w:pPr>
            <w:r>
              <w:rPr>
                <w:rFonts w:ascii="Times New Roman" w:eastAsia="Times New Roman" w:hAnsi="Times New Roman" w:cs="Times New Roman"/>
                <w:w w:val="99"/>
              </w:rPr>
              <w:t>majority</w:t>
            </w:r>
            <w:r w:rsidR="00C75ACD" w:rsidRPr="00C75ACD">
              <w:rPr>
                <w:rFonts w:ascii="Times New Roman" w:eastAsia="Times New Roman" w:hAnsi="Times New Roman" w:cs="Times New Roman"/>
                <w:w w:val="99"/>
              </w:rPr>
              <w:t xml:space="preserve"> of</w:t>
            </w:r>
            <w:r w:rsidR="00F04FA7">
              <w:rPr>
                <w:rFonts w:ascii="Times New Roman" w:eastAsia="Times New Roman" w:hAnsi="Times New Roman" w:cs="Times New Roman"/>
                <w:w w:val="99"/>
              </w:rPr>
              <w:t xml:space="preserve"> </w:t>
            </w:r>
            <w:r w:rsidR="00C75ACD" w:rsidRPr="00C75ACD">
              <w:rPr>
                <w:rFonts w:ascii="Times New Roman" w:eastAsia="Times New Roman" w:hAnsi="Times New Roman" w:cs="Times New Roman"/>
                <w:w w:val="99"/>
              </w:rPr>
              <w:t>the</w:t>
            </w:r>
            <w:r w:rsidR="00F04FA7">
              <w:rPr>
                <w:rFonts w:ascii="Times New Roman" w:eastAsia="Times New Roman" w:hAnsi="Times New Roman" w:cs="Times New Roman"/>
                <w:w w:val="99"/>
              </w:rPr>
              <w:t xml:space="preserve"> </w:t>
            </w:r>
            <w:r w:rsidR="00F04FA7" w:rsidRPr="00F04FA7">
              <w:rPr>
                <w:rFonts w:ascii="Times New Roman" w:eastAsia="Times New Roman" w:hAnsi="Times New Roman" w:cs="Times New Roman"/>
                <w:w w:val="99"/>
              </w:rPr>
              <w:t>bricks</w:t>
            </w:r>
          </w:p>
          <w:p w:rsidR="00F04FA7" w:rsidRPr="00F04FA7" w:rsidRDefault="00F04FA7" w:rsidP="00F04FA7">
            <w:pPr>
              <w:spacing w:line="219" w:lineRule="exact"/>
              <w:jc w:val="center"/>
              <w:rPr>
                <w:rFonts w:ascii="Times New Roman" w:eastAsia="Times New Roman" w:hAnsi="Times New Roman" w:cs="Times New Roman"/>
                <w:w w:val="99"/>
              </w:rPr>
            </w:pPr>
            <w:r w:rsidRPr="00F04FA7">
              <w:rPr>
                <w:rFonts w:ascii="Times New Roman" w:eastAsia="Times New Roman" w:hAnsi="Times New Roman" w:cs="Times New Roman"/>
                <w:w w:val="99"/>
              </w:rPr>
              <w:t>that the</w:t>
            </w:r>
          </w:p>
          <w:p w:rsidR="00F04FA7" w:rsidRPr="00F04FA7" w:rsidRDefault="00F04FA7" w:rsidP="00F04FA7">
            <w:pPr>
              <w:spacing w:line="219" w:lineRule="exact"/>
              <w:jc w:val="center"/>
              <w:rPr>
                <w:rFonts w:ascii="Times New Roman" w:eastAsia="Times New Roman" w:hAnsi="Times New Roman" w:cs="Times New Roman"/>
                <w:w w:val="99"/>
              </w:rPr>
            </w:pPr>
            <w:r w:rsidRPr="00F04FA7">
              <w:rPr>
                <w:rFonts w:ascii="Times New Roman" w:eastAsia="Times New Roman" w:hAnsi="Times New Roman" w:cs="Times New Roman"/>
                <w:w w:val="99"/>
              </w:rPr>
              <w:t>ray</w:t>
            </w:r>
          </w:p>
          <w:p w:rsidR="00F04FA7" w:rsidRPr="00F04FA7" w:rsidRDefault="00F04FA7" w:rsidP="00B12D99">
            <w:pPr>
              <w:spacing w:line="219" w:lineRule="exact"/>
              <w:jc w:val="center"/>
              <w:rPr>
                <w:rFonts w:ascii="Times New Roman" w:eastAsia="Times New Roman" w:hAnsi="Times New Roman" w:cs="Times New Roman"/>
                <w:w w:val="99"/>
              </w:rPr>
            </w:pPr>
            <w:r w:rsidRPr="00F04FA7">
              <w:rPr>
                <w:rFonts w:ascii="Times New Roman" w:eastAsia="Times New Roman" w:hAnsi="Times New Roman" w:cs="Times New Roman"/>
                <w:w w:val="99"/>
              </w:rPr>
              <w:t>penetrates in a</w:t>
            </w:r>
            <w:r w:rsidR="00B12D99">
              <w:rPr>
                <w:rFonts w:ascii="Times New Roman" w:eastAsia="Times New Roman" w:hAnsi="Times New Roman" w:cs="Times New Roman"/>
                <w:w w:val="99"/>
              </w:rPr>
              <w:t xml:space="preserve"> </w:t>
            </w:r>
            <w:r w:rsidRPr="00F04FA7">
              <w:rPr>
                <w:rFonts w:ascii="Times New Roman" w:eastAsia="Times New Roman" w:hAnsi="Times New Roman" w:cs="Times New Roman"/>
                <w:w w:val="99"/>
              </w:rPr>
              <w:t>per-</w:t>
            </w:r>
          </w:p>
          <w:p w:rsidR="00C75ACD" w:rsidRDefault="00B12D99" w:rsidP="00B12D99">
            <w:pPr>
              <w:spacing w:line="219" w:lineRule="exact"/>
              <w:jc w:val="center"/>
              <w:rPr>
                <w:rFonts w:ascii="Times New Roman" w:eastAsia="Times New Roman" w:hAnsi="Times New Roman" w:cs="Times New Roman"/>
                <w:w w:val="99"/>
              </w:rPr>
            </w:pPr>
            <w:r w:rsidRPr="00F04FA7">
              <w:rPr>
                <w:rFonts w:ascii="Times New Roman" w:eastAsia="Times New Roman" w:hAnsi="Times New Roman" w:cs="Times New Roman"/>
                <w:w w:val="99"/>
              </w:rPr>
              <w:t>Pixel</w:t>
            </w:r>
            <w:r>
              <w:rPr>
                <w:rFonts w:ascii="Times New Roman" w:eastAsia="Times New Roman" w:hAnsi="Times New Roman" w:cs="Times New Roman"/>
                <w:w w:val="99"/>
              </w:rPr>
              <w:t xml:space="preserve"> </w:t>
            </w:r>
            <w:r w:rsidR="00F04FA7" w:rsidRPr="00F04FA7">
              <w:rPr>
                <w:rFonts w:ascii="Times New Roman" w:eastAsia="Times New Roman" w:hAnsi="Times New Roman" w:cs="Times New Roman"/>
                <w:w w:val="99"/>
              </w:rPr>
              <w:t>list.</w:t>
            </w:r>
          </w:p>
          <w:p w:rsidR="00C75ACD" w:rsidRDefault="00C75ACD">
            <w:pPr>
              <w:spacing w:line="219" w:lineRule="exact"/>
              <w:jc w:val="center"/>
            </w:pPr>
          </w:p>
        </w:tc>
        <w:tc>
          <w:tcPr>
            <w:tcW w:w="709" w:type="dxa"/>
            <w:tcBorders>
              <w:top w:val="single" w:sz="4" w:space="0" w:color="auto"/>
              <w:left w:val="single" w:sz="8" w:space="0" w:color="000000"/>
              <w:bottom w:val="single" w:sz="4" w:space="0" w:color="auto"/>
            </w:tcBorders>
            <w:shd w:val="clear" w:color="auto" w:fill="auto"/>
          </w:tcPr>
          <w:p w:rsidR="0068373A" w:rsidRDefault="0068373A">
            <w:pPr>
              <w:spacing w:line="219" w:lineRule="exact"/>
              <w:jc w:val="center"/>
              <w:rPr>
                <w:rFonts w:ascii="Times New Roman" w:eastAsia="Times New Roman" w:hAnsi="Times New Roman" w:cs="Times New Roman"/>
                <w:w w:val="98"/>
              </w:rPr>
            </w:pPr>
            <w:r>
              <w:rPr>
                <w:rFonts w:ascii="Times New Roman" w:eastAsia="Times New Roman" w:hAnsi="Times New Roman" w:cs="Times New Roman"/>
                <w:w w:val="98"/>
              </w:rPr>
              <w:t>Large out-of-</w:t>
            </w:r>
          </w:p>
          <w:p w:rsidR="00C75ACD" w:rsidRPr="00C75ACD" w:rsidRDefault="00BC447D" w:rsidP="00C75ACD">
            <w:pPr>
              <w:spacing w:line="219" w:lineRule="exact"/>
              <w:jc w:val="center"/>
              <w:rPr>
                <w:rFonts w:ascii="Times New Roman" w:eastAsia="Times New Roman" w:hAnsi="Times New Roman" w:cs="Times New Roman"/>
                <w:w w:val="98"/>
              </w:rPr>
            </w:pPr>
            <w:r>
              <w:rPr>
                <w:rFonts w:ascii="Times New Roman" w:eastAsia="Times New Roman" w:hAnsi="Times New Roman" w:cs="Times New Roman"/>
                <w:w w:val="98"/>
              </w:rPr>
              <w:t>Core 3D volume</w:t>
            </w:r>
          </w:p>
          <w:p w:rsidR="00C75ACD" w:rsidRDefault="00053DA0" w:rsidP="00C75ACD">
            <w:pPr>
              <w:spacing w:line="219" w:lineRule="exact"/>
              <w:jc w:val="center"/>
              <w:rPr>
                <w:rFonts w:ascii="Times New Roman" w:eastAsia="Times New Roman" w:hAnsi="Times New Roman" w:cs="Times New Roman"/>
                <w:w w:val="98"/>
              </w:rPr>
            </w:pPr>
            <w:r w:rsidRPr="00C75ACD">
              <w:rPr>
                <w:rFonts w:ascii="Times New Roman" w:eastAsia="Times New Roman" w:hAnsi="Times New Roman" w:cs="Times New Roman"/>
                <w:w w:val="98"/>
              </w:rPr>
              <w:t>Data</w:t>
            </w:r>
            <w:r w:rsidR="00C75ACD" w:rsidRPr="00C75ACD">
              <w:rPr>
                <w:rFonts w:ascii="Times New Roman" w:eastAsia="Times New Roman" w:hAnsi="Times New Roman" w:cs="Times New Roman"/>
                <w:w w:val="98"/>
              </w:rPr>
              <w:t>.</w:t>
            </w:r>
          </w:p>
          <w:p w:rsidR="00C75ACD" w:rsidRDefault="00C75ACD">
            <w:pPr>
              <w:spacing w:line="219" w:lineRule="exact"/>
              <w:jc w:val="center"/>
            </w:pPr>
          </w:p>
        </w:tc>
        <w:tc>
          <w:tcPr>
            <w:tcW w:w="1418" w:type="dxa"/>
            <w:tcBorders>
              <w:top w:val="single" w:sz="4" w:space="0" w:color="auto"/>
              <w:left w:val="single" w:sz="8" w:space="0" w:color="000000"/>
              <w:bottom w:val="single" w:sz="4" w:space="0" w:color="auto"/>
            </w:tcBorders>
            <w:shd w:val="clear" w:color="auto" w:fill="auto"/>
          </w:tcPr>
          <w:p w:rsidR="0068373A" w:rsidRDefault="0068373A">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It </w:t>
            </w:r>
            <w:r w:rsidR="00BC447D">
              <w:rPr>
                <w:rFonts w:ascii="Times New Roman" w:eastAsia="Times New Roman" w:hAnsi="Times New Roman" w:cs="Times New Roman"/>
                <w:w w:val="97"/>
              </w:rPr>
              <w:t xml:space="preserve">prime </w:t>
            </w:r>
            <w:r>
              <w:rPr>
                <w:rFonts w:ascii="Times New Roman" w:eastAsia="Times New Roman" w:hAnsi="Times New Roman" w:cs="Times New Roman"/>
                <w:w w:val="97"/>
              </w:rPr>
              <w:t>focus</w:t>
            </w:r>
            <w:r w:rsidR="00BC447D">
              <w:rPr>
                <w:rFonts w:ascii="Times New Roman" w:eastAsia="Times New Roman" w:hAnsi="Times New Roman" w:cs="Times New Roman"/>
                <w:w w:val="97"/>
              </w:rPr>
              <w:t xml:space="preserve"> is</w:t>
            </w:r>
            <w:r>
              <w:rPr>
                <w:rFonts w:ascii="Times New Roman" w:eastAsia="Times New Roman" w:hAnsi="Times New Roman" w:cs="Times New Roman"/>
                <w:w w:val="97"/>
              </w:rPr>
              <w:t xml:space="preserve"> to make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high-quality</w:t>
            </w:r>
          </w:p>
          <w:p w:rsidR="00C75ACD" w:rsidRPr="00C75ACD" w:rsidRDefault="00BC447D" w:rsidP="00BC447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visualization to be more </w:t>
            </w:r>
            <w:r w:rsidR="00C75ACD" w:rsidRPr="00C75ACD">
              <w:rPr>
                <w:rFonts w:ascii="Times New Roman" w:eastAsia="Times New Roman" w:hAnsi="Times New Roman" w:cs="Times New Roman"/>
                <w:w w:val="97"/>
              </w:rPr>
              <w:t>practical by the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use of a</w:t>
            </w:r>
          </w:p>
          <w:p w:rsidR="00C75ACD" w:rsidRPr="00C75ACD" w:rsidRDefault="00BC447D" w:rsidP="00C75AC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consumer </w:t>
            </w:r>
            <w:r w:rsidR="00C75ACD" w:rsidRPr="00C75ACD">
              <w:rPr>
                <w:rFonts w:ascii="Times New Roman" w:eastAsia="Times New Roman" w:hAnsi="Times New Roman" w:cs="Times New Roman"/>
                <w:w w:val="97"/>
              </w:rPr>
              <w:t>level</w:t>
            </w:r>
          </w:p>
          <w:p w:rsidR="00C75ACD" w:rsidRPr="00C75ACD" w:rsidRDefault="00BC447D" w:rsidP="00BC447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GPU. It introduces a </w:t>
            </w:r>
            <w:r w:rsidR="00C75ACD" w:rsidRPr="00C75ACD">
              <w:rPr>
                <w:rFonts w:ascii="Times New Roman" w:eastAsia="Times New Roman" w:hAnsi="Times New Roman" w:cs="Times New Roman"/>
                <w:w w:val="97"/>
              </w:rPr>
              <w:t>new out-of-core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 xml:space="preserve">GPU </w:t>
            </w:r>
            <w:r w:rsidR="00BC447D">
              <w:rPr>
                <w:rFonts w:ascii="Times New Roman" w:eastAsia="Times New Roman" w:hAnsi="Times New Roman" w:cs="Times New Roman"/>
                <w:w w:val="97"/>
              </w:rPr>
              <w:t xml:space="preserve">3D </w:t>
            </w:r>
            <w:r w:rsidRPr="00C75ACD">
              <w:rPr>
                <w:rFonts w:ascii="Times New Roman" w:eastAsia="Times New Roman" w:hAnsi="Times New Roman" w:cs="Times New Roman"/>
                <w:w w:val="97"/>
              </w:rPr>
              <w:t>volume</w:t>
            </w:r>
          </w:p>
          <w:p w:rsidR="00C75ACD" w:rsidRPr="00C75ACD" w:rsidRDefault="00BC447D" w:rsidP="00BC447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Rendering way</w:t>
            </w:r>
            <w:r w:rsidR="00C75ACD" w:rsidRPr="00C75ACD">
              <w:rPr>
                <w:rFonts w:ascii="Times New Roman" w:eastAsia="Times New Roman" w:hAnsi="Times New Roman" w:cs="Times New Roman"/>
                <w:w w:val="97"/>
              </w:rPr>
              <w:t>,</w:t>
            </w:r>
          </w:p>
          <w:p w:rsidR="00C75ACD" w:rsidRPr="00C75ACD" w:rsidRDefault="00BC447D" w:rsidP="00C75AC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which </w:t>
            </w:r>
            <w:r w:rsidR="00C75ACD" w:rsidRPr="00C75ACD">
              <w:rPr>
                <w:rFonts w:ascii="Times New Roman" w:eastAsia="Times New Roman" w:hAnsi="Times New Roman" w:cs="Times New Roman"/>
                <w:w w:val="97"/>
              </w:rPr>
              <w:t>combines</w:t>
            </w:r>
          </w:p>
          <w:p w:rsidR="00C75ACD" w:rsidRPr="00C75ACD" w:rsidRDefault="00BC447D" w:rsidP="00C75AC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object-order </w:t>
            </w:r>
            <w:r w:rsidR="00C75ACD" w:rsidRPr="00C75ACD">
              <w:rPr>
                <w:rFonts w:ascii="Times New Roman" w:eastAsia="Times New Roman" w:hAnsi="Times New Roman" w:cs="Times New Roman"/>
                <w:w w:val="97"/>
              </w:rPr>
              <w:t>and</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image-order</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advantages and</w:t>
            </w:r>
          </w:p>
          <w:p w:rsidR="00C75ACD" w:rsidRPr="00C75ACD" w:rsidRDefault="001E21FD" w:rsidP="00C75AC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acts as a </w:t>
            </w:r>
            <w:r w:rsidR="00C75ACD" w:rsidRPr="00C75ACD">
              <w:rPr>
                <w:rFonts w:ascii="Times New Roman" w:eastAsia="Times New Roman" w:hAnsi="Times New Roman" w:cs="Times New Roman"/>
                <w:w w:val="97"/>
              </w:rPr>
              <w:t>general</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acceleration</w:t>
            </w:r>
          </w:p>
          <w:p w:rsidR="00C75ACD" w:rsidRPr="00C75ACD" w:rsidRDefault="00BC447D" w:rsidP="00C75AC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approach</w:t>
            </w:r>
            <w:r w:rsidR="001E21FD">
              <w:rPr>
                <w:rFonts w:ascii="Times New Roman" w:eastAsia="Times New Roman" w:hAnsi="Times New Roman" w:cs="Times New Roman"/>
                <w:w w:val="97"/>
              </w:rPr>
              <w:t xml:space="preserve">, </w:t>
            </w:r>
            <w:r w:rsidR="00C75ACD" w:rsidRPr="00C75ACD">
              <w:rPr>
                <w:rFonts w:ascii="Times New Roman" w:eastAsia="Times New Roman" w:hAnsi="Times New Roman" w:cs="Times New Roman"/>
                <w:w w:val="97"/>
              </w:rPr>
              <w:t>which</w:t>
            </w:r>
          </w:p>
          <w:p w:rsidR="00C75ACD" w:rsidRPr="00C75ACD" w:rsidRDefault="001E21FD" w:rsidP="001E21FD">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makes </w:t>
            </w:r>
            <w:r w:rsidR="00C75ACD" w:rsidRPr="00C75ACD">
              <w:rPr>
                <w:rFonts w:ascii="Times New Roman" w:eastAsia="Times New Roman" w:hAnsi="Times New Roman" w:cs="Times New Roman"/>
                <w:w w:val="97"/>
              </w:rPr>
              <w:t>complex</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visualizations</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possible, while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maintaining</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interactivity at</w:t>
            </w:r>
          </w:p>
          <w:p w:rsidR="00C75ACD" w:rsidRPr="00C75ACD" w:rsidRDefault="00C75ACD" w:rsidP="00C75ACD">
            <w:pPr>
              <w:spacing w:line="219" w:lineRule="exact"/>
              <w:jc w:val="center"/>
              <w:rPr>
                <w:rFonts w:ascii="Times New Roman" w:eastAsia="Times New Roman" w:hAnsi="Times New Roman" w:cs="Times New Roman"/>
                <w:w w:val="97"/>
              </w:rPr>
            </w:pPr>
            <w:proofErr w:type="gramStart"/>
            <w:r w:rsidRPr="00C75ACD">
              <w:rPr>
                <w:rFonts w:ascii="Times New Roman" w:eastAsia="Times New Roman" w:hAnsi="Times New Roman" w:cs="Times New Roman"/>
                <w:w w:val="97"/>
              </w:rPr>
              <w:t>the</w:t>
            </w:r>
            <w:proofErr w:type="gramEnd"/>
            <w:r w:rsidRPr="00C75ACD">
              <w:rPr>
                <w:rFonts w:ascii="Times New Roman" w:eastAsia="Times New Roman" w:hAnsi="Times New Roman" w:cs="Times New Roman"/>
                <w:w w:val="97"/>
              </w:rPr>
              <w:t xml:space="preserve"> same time.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The algorithm</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proposed can</w:t>
            </w:r>
          </w:p>
          <w:p w:rsidR="00C75ACD" w:rsidRPr="00C75ACD" w:rsidRDefault="005A791C" w:rsidP="005A791C">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achieve 2-4 </w:t>
            </w:r>
            <w:r w:rsidR="00C75ACD" w:rsidRPr="00C75ACD">
              <w:rPr>
                <w:rFonts w:ascii="Times New Roman" w:eastAsia="Times New Roman" w:hAnsi="Times New Roman" w:cs="Times New Roman"/>
                <w:w w:val="97"/>
              </w:rPr>
              <w:t>times</w:t>
            </w:r>
            <w:r>
              <w:rPr>
                <w:rFonts w:ascii="Times New Roman" w:eastAsia="Times New Roman" w:hAnsi="Times New Roman" w:cs="Times New Roman"/>
                <w:w w:val="97"/>
              </w:rPr>
              <w:t xml:space="preserve"> </w:t>
            </w:r>
            <w:r w:rsidR="00C75ACD" w:rsidRPr="00C75ACD">
              <w:rPr>
                <w:rFonts w:ascii="Times New Roman" w:eastAsia="Times New Roman" w:hAnsi="Times New Roman" w:cs="Times New Roman"/>
                <w:w w:val="97"/>
              </w:rPr>
              <w:t>faster rendering</w:t>
            </w:r>
            <w:r>
              <w:rPr>
                <w:rFonts w:ascii="Times New Roman" w:eastAsia="Times New Roman" w:hAnsi="Times New Roman" w:cs="Times New Roman"/>
                <w:w w:val="97"/>
              </w:rPr>
              <w:t xml:space="preserve"> </w:t>
            </w:r>
            <w:r w:rsidR="001E21FD">
              <w:rPr>
                <w:rFonts w:ascii="Times New Roman" w:eastAsia="Times New Roman" w:hAnsi="Times New Roman" w:cs="Times New Roman"/>
                <w:w w:val="97"/>
              </w:rPr>
              <w:t>speed than the</w:t>
            </w:r>
            <w:r>
              <w:rPr>
                <w:rFonts w:ascii="Times New Roman" w:eastAsia="Times New Roman" w:hAnsi="Times New Roman" w:cs="Times New Roman"/>
                <w:w w:val="97"/>
              </w:rPr>
              <w:t xml:space="preserve"> </w:t>
            </w:r>
            <w:r w:rsidR="00C75ACD" w:rsidRPr="00C75ACD">
              <w:rPr>
                <w:rFonts w:ascii="Times New Roman" w:eastAsia="Times New Roman" w:hAnsi="Times New Roman" w:cs="Times New Roman"/>
                <w:w w:val="97"/>
              </w:rPr>
              <w:t>current state-of-</w:t>
            </w:r>
            <w:r>
              <w:rPr>
                <w:rFonts w:ascii="Times New Roman" w:eastAsia="Times New Roman" w:hAnsi="Times New Roman" w:cs="Times New Roman"/>
                <w:w w:val="97"/>
              </w:rPr>
              <w:t xml:space="preserve"> </w:t>
            </w:r>
            <w:r w:rsidR="00C75ACD" w:rsidRPr="00C75ACD">
              <w:rPr>
                <w:rFonts w:ascii="Times New Roman" w:eastAsia="Times New Roman" w:hAnsi="Times New Roman" w:cs="Times New Roman"/>
                <w:w w:val="97"/>
              </w:rPr>
              <w:t>the-art algorithm</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for large out-of-</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core data sets,</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while also</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producing high-</w:t>
            </w:r>
          </w:p>
          <w:p w:rsidR="00C75ACD" w:rsidRPr="00C75ACD" w:rsidRDefault="005A791C" w:rsidP="005A791C">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quality </w:t>
            </w:r>
            <w:r w:rsidR="00C75ACD" w:rsidRPr="00C75ACD">
              <w:rPr>
                <w:rFonts w:ascii="Times New Roman" w:eastAsia="Times New Roman" w:hAnsi="Times New Roman" w:cs="Times New Roman"/>
                <w:w w:val="97"/>
              </w:rPr>
              <w:t>rendering</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using tricubic</w:t>
            </w:r>
          </w:p>
          <w:p w:rsidR="00C75ACD" w:rsidRPr="005A791C" w:rsidRDefault="00F04FA7" w:rsidP="005A791C">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Interpolation</w:t>
            </w:r>
            <w:r w:rsidR="00C75ACD" w:rsidRPr="00C75ACD">
              <w:rPr>
                <w:rFonts w:ascii="Times New Roman" w:eastAsia="Times New Roman" w:hAnsi="Times New Roman" w:cs="Times New Roman"/>
                <w:w w:val="97"/>
              </w:rPr>
              <w:t>.</w:t>
            </w:r>
          </w:p>
        </w:tc>
        <w:tc>
          <w:tcPr>
            <w:tcW w:w="992" w:type="dxa"/>
            <w:tcBorders>
              <w:top w:val="single" w:sz="4" w:space="0" w:color="auto"/>
              <w:left w:val="single" w:sz="8" w:space="0" w:color="000000"/>
              <w:bottom w:val="single" w:sz="4" w:space="0" w:color="auto"/>
            </w:tcBorders>
            <w:shd w:val="clear" w:color="auto" w:fill="auto"/>
          </w:tcPr>
          <w:p w:rsidR="0068373A" w:rsidRDefault="0068373A">
            <w:pPr>
              <w:spacing w:line="219" w:lineRule="exact"/>
              <w:jc w:val="center"/>
              <w:rPr>
                <w:rFonts w:ascii="Times New Roman" w:eastAsia="Times New Roman" w:hAnsi="Times New Roman" w:cs="Times New Roman"/>
              </w:rPr>
            </w:pPr>
            <w:r>
              <w:rPr>
                <w:rFonts w:ascii="Times New Roman" w:eastAsia="Times New Roman" w:hAnsi="Times New Roman" w:cs="Times New Roman"/>
              </w:rPr>
              <w:t>The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efficiency</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of the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hierarchical</w:t>
            </w:r>
          </w:p>
          <w:p w:rsidR="00C75ACD" w:rsidRPr="00C75ACD" w:rsidRDefault="001E21FD" w:rsidP="00C75ACD">
            <w:pPr>
              <w:spacing w:line="219" w:lineRule="exact"/>
              <w:jc w:val="center"/>
              <w:rPr>
                <w:rFonts w:ascii="Times New Roman" w:eastAsia="Times New Roman" w:hAnsi="Times New Roman" w:cs="Times New Roman"/>
              </w:rPr>
            </w:pPr>
            <w:r>
              <w:rPr>
                <w:rFonts w:ascii="Times New Roman" w:eastAsia="Times New Roman" w:hAnsi="Times New Roman" w:cs="Times New Roman"/>
              </w:rPr>
              <w:t>octree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scheme</w:t>
            </w:r>
            <w:r w:rsidR="001E21FD">
              <w:rPr>
                <w:rFonts w:ascii="Times New Roman" w:eastAsia="Times New Roman" w:hAnsi="Times New Roman" w:cs="Times New Roman"/>
              </w:rPr>
              <w:t xml:space="preserve"> involving bricks</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often</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suffers</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from per-pixel</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traversal of</w:t>
            </w:r>
          </w:p>
          <w:p w:rsidR="00C75ACD" w:rsidRPr="00C75ACD" w:rsidRDefault="001E21FD" w:rsidP="001E21FD">
            <w:pPr>
              <w:spacing w:line="219" w:lineRule="exact"/>
              <w:jc w:val="center"/>
              <w:rPr>
                <w:rFonts w:ascii="Times New Roman" w:eastAsia="Times New Roman" w:hAnsi="Times New Roman" w:cs="Times New Roman"/>
              </w:rPr>
            </w:pPr>
            <w:r>
              <w:rPr>
                <w:rFonts w:ascii="Times New Roman" w:eastAsia="Times New Roman" w:hAnsi="Times New Roman" w:cs="Times New Roman"/>
              </w:rPr>
              <w:t>the</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acceleration structure,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which is a</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branch-</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intensive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operation</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and</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may not</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perform</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well on</w:t>
            </w:r>
            <w:r w:rsidR="001E21FD">
              <w:rPr>
                <w:rFonts w:ascii="Times New Roman" w:eastAsia="Times New Roman" w:hAnsi="Times New Roman" w:cs="Times New Roman"/>
              </w:rPr>
              <w:t xml:space="preserve"> some</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modern</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GPU</w:t>
            </w:r>
          </w:p>
          <w:p w:rsidR="00C75ACD" w:rsidRPr="00C75ACD" w:rsidRDefault="00C75ACD" w:rsidP="001E21FD">
            <w:pPr>
              <w:spacing w:line="219" w:lineRule="exact"/>
              <w:jc w:val="center"/>
              <w:rPr>
                <w:rFonts w:ascii="Times New Roman" w:eastAsia="Times New Roman" w:hAnsi="Times New Roman" w:cs="Times New Roman"/>
              </w:rPr>
            </w:pPr>
            <w:r w:rsidRPr="001E21FD">
              <w:rPr>
                <w:rFonts w:ascii="Times New Roman" w:eastAsia="Times New Roman" w:hAnsi="Times New Roman" w:cs="Times New Roman"/>
                <w:sz w:val="18"/>
                <w:szCs w:val="18"/>
              </w:rPr>
              <w:t>architectures</w:t>
            </w:r>
            <w:r w:rsidRPr="00C75ACD">
              <w:rPr>
                <w:rFonts w:ascii="Times New Roman" w:eastAsia="Times New Roman" w:hAnsi="Times New Roman" w:cs="Times New Roman"/>
              </w:rPr>
              <w:t>, which</w:t>
            </w:r>
            <w:r w:rsidR="00F04FA7">
              <w:rPr>
                <w:rFonts w:ascii="Times New Roman" w:eastAsia="Times New Roman" w:hAnsi="Times New Roman" w:cs="Times New Roman"/>
              </w:rPr>
              <w:t xml:space="preserve"> </w:t>
            </w:r>
            <w:r w:rsidR="001E21FD">
              <w:rPr>
                <w:rFonts w:ascii="Times New Roman" w:eastAsia="Times New Roman" w:hAnsi="Times New Roman" w:cs="Times New Roman"/>
              </w:rPr>
              <w:t xml:space="preserve">have a </w:t>
            </w:r>
            <w:r w:rsidRPr="00C75ACD">
              <w:rPr>
                <w:rFonts w:ascii="Times New Roman" w:eastAsia="Times New Roman" w:hAnsi="Times New Roman" w:cs="Times New Roman"/>
              </w:rPr>
              <w:t>heavy</w:t>
            </w:r>
          </w:p>
          <w:p w:rsidR="00C75ACD" w:rsidRPr="00C75ACD" w:rsidRDefault="00C75ACD" w:rsidP="00F04FA7">
            <w:pPr>
              <w:spacing w:line="219" w:lineRule="exact"/>
              <w:jc w:val="center"/>
              <w:rPr>
                <w:rFonts w:ascii="Times New Roman" w:eastAsia="Times New Roman" w:hAnsi="Times New Roman" w:cs="Times New Roman"/>
              </w:rPr>
            </w:pPr>
            <w:r w:rsidRPr="001E21FD">
              <w:rPr>
                <w:rFonts w:ascii="Times New Roman" w:eastAsia="Times New Roman" w:hAnsi="Times New Roman" w:cs="Times New Roman"/>
                <w:sz w:val="18"/>
                <w:szCs w:val="18"/>
              </w:rPr>
              <w:t>performance</w:t>
            </w:r>
            <w:r w:rsidRPr="00C75ACD">
              <w:rPr>
                <w:rFonts w:ascii="Times New Roman" w:eastAsia="Times New Roman" w:hAnsi="Times New Roman" w:cs="Times New Roman"/>
              </w:rPr>
              <w:t xml:space="preserve"> penalty</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for</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divergent</w:t>
            </w:r>
          </w:p>
          <w:p w:rsidR="00C75ACD" w:rsidRDefault="00F04FA7"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Branching</w:t>
            </w:r>
            <w:r w:rsidR="00C75ACD" w:rsidRPr="00C75ACD">
              <w:rPr>
                <w:rFonts w:ascii="Times New Roman" w:eastAsia="Times New Roman" w:hAnsi="Times New Roman" w:cs="Times New Roman"/>
              </w:rPr>
              <w:t>.</w:t>
            </w:r>
          </w:p>
          <w:p w:rsidR="00C75ACD" w:rsidRDefault="00C75ACD">
            <w:pPr>
              <w:spacing w:line="219" w:lineRule="exact"/>
              <w:jc w:val="center"/>
            </w:pPr>
          </w:p>
        </w:tc>
        <w:tc>
          <w:tcPr>
            <w:tcW w:w="992" w:type="dxa"/>
            <w:tcBorders>
              <w:top w:val="single" w:sz="4" w:space="0" w:color="auto"/>
              <w:left w:val="single" w:sz="8" w:space="0" w:color="000000"/>
              <w:bottom w:val="single" w:sz="4" w:space="0" w:color="auto"/>
            </w:tcBorders>
            <w:shd w:val="clear" w:color="auto" w:fill="auto"/>
          </w:tcPr>
          <w:p w:rsidR="00C75ACD" w:rsidRPr="00C75ACD" w:rsidRDefault="00F04FA7" w:rsidP="00F04FA7">
            <w:pPr>
              <w:spacing w:line="219" w:lineRule="exact"/>
              <w:jc w:val="center"/>
              <w:rPr>
                <w:rFonts w:ascii="Times New Roman" w:eastAsia="Times New Roman" w:hAnsi="Times New Roman" w:cs="Times New Roman"/>
                <w:w w:val="97"/>
              </w:rPr>
            </w:pPr>
            <w:r>
              <w:rPr>
                <w:rFonts w:ascii="Times New Roman" w:eastAsia="Times New Roman" w:hAnsi="Times New Roman" w:cs="Times New Roman"/>
                <w:w w:val="97"/>
              </w:rPr>
              <w:t>Maintainin</w:t>
            </w:r>
            <w:r w:rsidR="00C75ACD" w:rsidRPr="00C75ACD">
              <w:rPr>
                <w:rFonts w:ascii="Times New Roman" w:eastAsia="Times New Roman" w:hAnsi="Times New Roman" w:cs="Times New Roman"/>
                <w:w w:val="97"/>
              </w:rPr>
              <w:t>g octree on</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GPU limits</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the data</w:t>
            </w:r>
          </w:p>
          <w:p w:rsidR="00C75ACD" w:rsidRPr="00C75ACD" w:rsidRDefault="00F04FA7"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Size</w:t>
            </w:r>
            <w:r w:rsidR="00C75ACD" w:rsidRPr="00C75ACD">
              <w:rPr>
                <w:rFonts w:ascii="Times New Roman" w:eastAsia="Times New Roman" w:hAnsi="Times New Roman" w:cs="Times New Roman"/>
                <w:w w:val="97"/>
              </w:rPr>
              <w:t>.</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Raycasting</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by passing</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each brick,</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hence</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increasing</w:t>
            </w:r>
          </w:p>
          <w:p w:rsidR="00C75ACD" w:rsidRP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the</w:t>
            </w:r>
          </w:p>
          <w:p w:rsidR="00C75ACD" w:rsidRDefault="00C75ACD" w:rsidP="00C75ACD">
            <w:pPr>
              <w:spacing w:line="219" w:lineRule="exact"/>
              <w:jc w:val="center"/>
              <w:rPr>
                <w:rFonts w:ascii="Times New Roman" w:eastAsia="Times New Roman" w:hAnsi="Times New Roman" w:cs="Times New Roman"/>
                <w:w w:val="97"/>
              </w:rPr>
            </w:pPr>
            <w:r w:rsidRPr="00C75ACD">
              <w:rPr>
                <w:rFonts w:ascii="Times New Roman" w:eastAsia="Times New Roman" w:hAnsi="Times New Roman" w:cs="Times New Roman"/>
                <w:w w:val="97"/>
              </w:rPr>
              <w:t>overhead</w:t>
            </w:r>
          </w:p>
          <w:p w:rsidR="00C75ACD" w:rsidRDefault="00C75ACD">
            <w:pPr>
              <w:spacing w:line="219" w:lineRule="exact"/>
              <w:jc w:val="center"/>
            </w:pPr>
          </w:p>
        </w:tc>
        <w:tc>
          <w:tcPr>
            <w:tcW w:w="1134" w:type="dxa"/>
            <w:tcBorders>
              <w:top w:val="single" w:sz="4" w:space="0" w:color="auto"/>
              <w:left w:val="single" w:sz="8" w:space="0" w:color="000000"/>
              <w:bottom w:val="single" w:sz="4" w:space="0" w:color="auto"/>
              <w:right w:val="single" w:sz="8" w:space="0" w:color="000000"/>
            </w:tcBorders>
            <w:shd w:val="clear" w:color="auto" w:fill="auto"/>
          </w:tcPr>
          <w:p w:rsidR="0068373A" w:rsidRDefault="0068373A">
            <w:pPr>
              <w:spacing w:line="219" w:lineRule="exact"/>
              <w:jc w:val="center"/>
              <w:rPr>
                <w:rFonts w:ascii="Times New Roman" w:eastAsia="Times New Roman" w:hAnsi="Times New Roman" w:cs="Times New Roman"/>
              </w:rPr>
            </w:pPr>
            <w:r>
              <w:rPr>
                <w:rFonts w:ascii="Times New Roman" w:eastAsia="Times New Roman" w:hAnsi="Times New Roman" w:cs="Times New Roman"/>
              </w:rPr>
              <w:t>This</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methodology can be</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used in</w:t>
            </w:r>
            <w:r w:rsidR="00F04FA7">
              <w:rPr>
                <w:rFonts w:ascii="Times New Roman" w:eastAsia="Times New Roman" w:hAnsi="Times New Roman" w:cs="Times New Roman"/>
              </w:rPr>
              <w:t xml:space="preserve"> </w:t>
            </w:r>
            <w:r w:rsidR="001E21FD">
              <w:rPr>
                <w:rFonts w:ascii="Times New Roman" w:eastAsia="Times New Roman" w:hAnsi="Times New Roman" w:cs="Times New Roman"/>
              </w:rPr>
              <w:t>various</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visualization systems,</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such as in</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multiple</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user</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activities,</w:t>
            </w:r>
          </w:p>
          <w:p w:rsidR="00C75ACD" w:rsidRPr="00C75ACD" w:rsidRDefault="001E21FD" w:rsidP="00F04FA7">
            <w:pPr>
              <w:spacing w:line="219" w:lineRule="exact"/>
              <w:jc w:val="center"/>
              <w:rPr>
                <w:rFonts w:ascii="Times New Roman" w:eastAsia="Times New Roman" w:hAnsi="Times New Roman" w:cs="Times New Roman"/>
              </w:rPr>
            </w:pPr>
            <w:r>
              <w:rPr>
                <w:rFonts w:ascii="Times New Roman" w:eastAsia="Times New Roman" w:hAnsi="Times New Roman" w:cs="Times New Roman"/>
              </w:rPr>
              <w:t>comparative</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and</w:t>
            </w:r>
            <w:r w:rsidR="00F04FA7">
              <w:rPr>
                <w:rFonts w:ascii="Times New Roman" w:eastAsia="Times New Roman" w:hAnsi="Times New Roman" w:cs="Times New Roman"/>
              </w:rPr>
              <w:t xml:space="preserve"> </w:t>
            </w:r>
            <w:r w:rsidRPr="00C75ACD">
              <w:rPr>
                <w:rFonts w:ascii="Times New Roman" w:eastAsia="Times New Roman" w:hAnsi="Times New Roman" w:cs="Times New Roman"/>
              </w:rPr>
              <w:t>multiple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volume</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studies, or</w:t>
            </w:r>
            <w:r w:rsidR="001E21FD">
              <w:rPr>
                <w:rFonts w:ascii="Times New Roman" w:eastAsia="Times New Roman" w:hAnsi="Times New Roman" w:cs="Times New Roman"/>
              </w:rPr>
              <w:t xml:space="preserve"> on </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time-varying</w:t>
            </w:r>
          </w:p>
          <w:p w:rsidR="00C75ACD" w:rsidRP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data</w:t>
            </w:r>
          </w:p>
          <w:p w:rsidR="00C75ACD" w:rsidRPr="00C75ACD" w:rsidRDefault="00C75ACD" w:rsidP="00F04FA7">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visualization in future</w:t>
            </w:r>
          </w:p>
          <w:p w:rsidR="00C75ACD" w:rsidRDefault="00C75ACD" w:rsidP="00C75ACD">
            <w:pPr>
              <w:spacing w:line="219" w:lineRule="exact"/>
              <w:jc w:val="center"/>
              <w:rPr>
                <w:rFonts w:ascii="Times New Roman" w:eastAsia="Times New Roman" w:hAnsi="Times New Roman" w:cs="Times New Roman"/>
              </w:rPr>
            </w:pPr>
            <w:r w:rsidRPr="00C75ACD">
              <w:rPr>
                <w:rFonts w:ascii="Times New Roman" w:eastAsia="Times New Roman" w:hAnsi="Times New Roman" w:cs="Times New Roman"/>
              </w:rPr>
              <w:t>work</w:t>
            </w:r>
          </w:p>
          <w:p w:rsidR="00C75ACD" w:rsidRDefault="00C75ACD">
            <w:pPr>
              <w:spacing w:line="219" w:lineRule="exact"/>
              <w:jc w:val="center"/>
            </w:pPr>
          </w:p>
        </w:tc>
      </w:tr>
    </w:tbl>
    <w:p w:rsidR="0068373A" w:rsidRDefault="005C1EB6">
      <w:pPr>
        <w:spacing w:line="20" w:lineRule="exact"/>
        <w:rPr>
          <w:rFonts w:ascii="Times New Roman" w:eastAsia="Times New Roman" w:hAnsi="Times New Roman" w:cs="Times New Roman"/>
          <w:sz w:val="21"/>
        </w:rPr>
        <w:sectPr w:rsidR="0068373A">
          <w:footerReference w:type="default" r:id="rId12"/>
          <w:pgSz w:w="12240" w:h="15840"/>
          <w:pgMar w:top="1264" w:right="860" w:bottom="1104" w:left="700" w:header="720" w:footer="720" w:gutter="0"/>
          <w:cols w:space="720"/>
          <w:docGrid w:linePitch="360"/>
        </w:sectPr>
      </w:pPr>
      <w:r>
        <w:rPr>
          <w:noProof/>
          <w:lang w:eastAsia="en-IN"/>
        </w:rPr>
        <mc:AlternateContent>
          <mc:Choice Requires="wps">
            <w:drawing>
              <wp:anchor distT="0" distB="0" distL="114300" distR="114300" simplePos="0" relativeHeight="251645952" behindDoc="1" locked="0" layoutInCell="1" allowOverlap="1" wp14:anchorId="59976794" wp14:editId="206D87BD">
                <wp:simplePos x="0" y="0"/>
                <wp:positionH relativeFrom="column">
                  <wp:posOffset>-1270</wp:posOffset>
                </wp:positionH>
                <wp:positionV relativeFrom="paragraph">
                  <wp:posOffset>-8354695</wp:posOffset>
                </wp:positionV>
                <wp:extent cx="12065" cy="13335"/>
                <wp:effectExtent l="5080" t="12065" r="11430" b="12700"/>
                <wp:wrapNone/>
                <wp:docPr id="5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1AB3879" id="Rectangle 42" o:spid="_x0000_s1026" style="position:absolute;margin-left:-.1pt;margin-top:-657.85pt;width:.95pt;height:1.0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46976" behindDoc="1" locked="0" layoutInCell="1" allowOverlap="1">
                <wp:simplePos x="0" y="0"/>
                <wp:positionH relativeFrom="column">
                  <wp:posOffset>6750685</wp:posOffset>
                </wp:positionH>
                <wp:positionV relativeFrom="paragraph">
                  <wp:posOffset>-8354695</wp:posOffset>
                </wp:positionV>
                <wp:extent cx="12700" cy="13335"/>
                <wp:effectExtent l="13335" t="12065" r="12065" b="12700"/>
                <wp:wrapNone/>
                <wp:docPr id="5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2EAE1A" id="Rectangle 43" o:spid="_x0000_s1026" style="position:absolute;margin-left:531.55pt;margin-top:-657.85pt;width:1pt;height:1.0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48000" behindDoc="1" locked="0" layoutInCell="1" allowOverlap="1">
                <wp:simplePos x="0" y="0"/>
                <wp:positionH relativeFrom="column">
                  <wp:posOffset>232410</wp:posOffset>
                </wp:positionH>
                <wp:positionV relativeFrom="paragraph">
                  <wp:posOffset>-6743700</wp:posOffset>
                </wp:positionV>
                <wp:extent cx="12700" cy="12700"/>
                <wp:effectExtent l="10160" t="13335" r="5715" b="12065"/>
                <wp:wrapNone/>
                <wp:docPr id="5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374711" id="Rectangle 44" o:spid="_x0000_s1026" style="position:absolute;margin-left:18.3pt;margin-top:-531pt;width:1pt;height:1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" fillcolor="black" strokecolor="white" strokeweight=".26mm">
                <v:stroke endcap="square"/>
              </v:rect>
            </w:pict>
          </mc:Fallback>
        </mc:AlternateContent>
      </w:r>
    </w:p>
    <w:tbl>
      <w:tblPr>
        <w:tblW w:w="10720" w:type="dxa"/>
        <w:tblInd w:w="-10" w:type="dxa"/>
        <w:tblLayout w:type="fixed"/>
        <w:tblCellMar>
          <w:top w:w="170" w:type="dxa"/>
          <w:left w:w="0" w:type="dxa"/>
          <w:right w:w="0" w:type="dxa"/>
        </w:tblCellMar>
        <w:tblLook w:val="0000" w:firstRow="0" w:lastRow="0" w:firstColumn="0" w:lastColumn="0" w:noHBand="0" w:noVBand="0"/>
      </w:tblPr>
      <w:tblGrid>
        <w:gridCol w:w="420"/>
        <w:gridCol w:w="1140"/>
        <w:gridCol w:w="425"/>
        <w:gridCol w:w="992"/>
        <w:gridCol w:w="1134"/>
        <w:gridCol w:w="909"/>
        <w:gridCol w:w="1360"/>
        <w:gridCol w:w="1420"/>
        <w:gridCol w:w="980"/>
        <w:gridCol w:w="960"/>
        <w:gridCol w:w="980"/>
      </w:tblGrid>
      <w:tr w:rsidR="00B12D99" w:rsidTr="005A791C">
        <w:trPr>
          <w:trHeight w:val="5053"/>
        </w:trPr>
        <w:tc>
          <w:tcPr>
            <w:tcW w:w="420" w:type="dxa"/>
            <w:tcBorders>
              <w:top w:val="single" w:sz="4" w:space="0" w:color="auto"/>
              <w:left w:val="single" w:sz="8" w:space="0" w:color="000000"/>
              <w:bottom w:val="single" w:sz="4" w:space="0" w:color="auto"/>
            </w:tcBorders>
            <w:shd w:val="clear" w:color="auto" w:fill="auto"/>
          </w:tcPr>
          <w:p w:rsidR="00B12D99" w:rsidRDefault="00B12D99" w:rsidP="006B6574">
            <w:pPr>
              <w:spacing w:line="221" w:lineRule="exact"/>
              <w:jc w:val="center"/>
            </w:pPr>
            <w:bookmarkStart w:id="8" w:name="page9"/>
            <w:bookmarkEnd w:id="8"/>
            <w:r>
              <w:rPr>
                <w:rFonts w:ascii="Times New Roman" w:eastAsia="Times New Roman" w:hAnsi="Times New Roman" w:cs="Times New Roman"/>
              </w:rPr>
              <w:lastRenderedPageBreak/>
              <w:t>4</w:t>
            </w:r>
          </w:p>
        </w:tc>
        <w:tc>
          <w:tcPr>
            <w:tcW w:w="1140" w:type="dxa"/>
            <w:tcBorders>
              <w:top w:val="single" w:sz="4" w:space="0" w:color="auto"/>
              <w:left w:val="single" w:sz="8" w:space="0" w:color="000000"/>
              <w:bottom w:val="single" w:sz="4" w:space="0" w:color="auto"/>
            </w:tcBorders>
            <w:shd w:val="clear" w:color="auto" w:fill="auto"/>
          </w:tcPr>
          <w:p w:rsidR="00B12D99" w:rsidRDefault="00B12D99">
            <w:pPr>
              <w:spacing w:line="221" w:lineRule="exact"/>
              <w:jc w:val="center"/>
            </w:pPr>
            <w:r>
              <w:rPr>
                <w:rFonts w:ascii="Times New Roman" w:eastAsia="Times New Roman" w:hAnsi="Times New Roman" w:cs="Times New Roman"/>
                <w:w w:val="99"/>
              </w:rPr>
              <w:t>GPU-based</w:t>
            </w:r>
          </w:p>
          <w:p w:rsidR="00B12D99" w:rsidRDefault="00B12D99">
            <w:pPr>
              <w:spacing w:line="225" w:lineRule="exact"/>
              <w:jc w:val="center"/>
            </w:pPr>
            <w:r>
              <w:rPr>
                <w:rFonts w:ascii="Times New Roman" w:eastAsia="Times New Roman" w:hAnsi="Times New Roman" w:cs="Times New Roman"/>
                <w:w w:val="99"/>
              </w:rPr>
              <w:t>Volume</w:t>
            </w:r>
          </w:p>
          <w:p w:rsidR="00B12D99" w:rsidRDefault="00B12D99">
            <w:pPr>
              <w:spacing w:line="229" w:lineRule="exact"/>
              <w:jc w:val="center"/>
            </w:pPr>
            <w:r>
              <w:rPr>
                <w:rFonts w:ascii="Times New Roman" w:eastAsia="Times New Roman" w:hAnsi="Times New Roman" w:cs="Times New Roman"/>
              </w:rPr>
              <w:t>Rendering for</w:t>
            </w:r>
          </w:p>
          <w:p w:rsidR="00B12D99" w:rsidRDefault="00B12D99">
            <w:pPr>
              <w:spacing w:line="229" w:lineRule="exact"/>
              <w:jc w:val="center"/>
            </w:pPr>
            <w:r>
              <w:rPr>
                <w:rFonts w:ascii="Times New Roman" w:eastAsia="Times New Roman" w:hAnsi="Times New Roman" w:cs="Times New Roman"/>
                <w:w w:val="99"/>
              </w:rPr>
              <w:t>Medical Image</w:t>
            </w:r>
          </w:p>
          <w:p w:rsidR="00B12D99" w:rsidRDefault="00B12D99">
            <w:pPr>
              <w:spacing w:line="229" w:lineRule="exact"/>
              <w:jc w:val="center"/>
            </w:pPr>
            <w:r>
              <w:rPr>
                <w:rFonts w:ascii="Times New Roman" w:eastAsia="Times New Roman" w:hAnsi="Times New Roman" w:cs="Times New Roman"/>
              </w:rPr>
              <w:t>Visualization</w:t>
            </w:r>
          </w:p>
          <w:p w:rsidR="00B12D99" w:rsidRDefault="00B12D99" w:rsidP="00B12D99">
            <w:pPr>
              <w:spacing w:line="229" w:lineRule="exact"/>
              <w:jc w:val="center"/>
            </w:pPr>
            <w:r>
              <w:rPr>
                <w:rFonts w:ascii="Times New Roman" w:eastAsia="Times New Roman" w:hAnsi="Times New Roman" w:cs="Times New Roman"/>
              </w:rPr>
              <w:t>[4]</w:t>
            </w:r>
          </w:p>
        </w:tc>
        <w:tc>
          <w:tcPr>
            <w:tcW w:w="425" w:type="dxa"/>
            <w:tcBorders>
              <w:top w:val="single" w:sz="4" w:space="0" w:color="auto"/>
              <w:left w:val="single" w:sz="8" w:space="0" w:color="000000"/>
              <w:bottom w:val="single" w:sz="4" w:space="0" w:color="auto"/>
            </w:tcBorders>
            <w:shd w:val="clear" w:color="auto" w:fill="auto"/>
          </w:tcPr>
          <w:p w:rsidR="00B12D99" w:rsidRDefault="00B12D99" w:rsidP="006B6574">
            <w:pPr>
              <w:spacing w:line="221" w:lineRule="exact"/>
              <w:jc w:val="center"/>
            </w:pPr>
            <w:r>
              <w:rPr>
                <w:rFonts w:ascii="Times New Roman" w:eastAsia="Times New Roman" w:hAnsi="Times New Roman" w:cs="Times New Roman"/>
              </w:rPr>
              <w:t>2005</w:t>
            </w:r>
          </w:p>
        </w:tc>
        <w:tc>
          <w:tcPr>
            <w:tcW w:w="992" w:type="dxa"/>
            <w:tcBorders>
              <w:top w:val="single" w:sz="4" w:space="0" w:color="auto"/>
              <w:left w:val="single" w:sz="8" w:space="0" w:color="000000"/>
              <w:bottom w:val="single" w:sz="4" w:space="0" w:color="auto"/>
            </w:tcBorders>
            <w:shd w:val="clear" w:color="auto" w:fill="auto"/>
          </w:tcPr>
          <w:p w:rsidR="00B12D99" w:rsidRDefault="00B12D99">
            <w:pPr>
              <w:spacing w:line="221" w:lineRule="exact"/>
              <w:jc w:val="center"/>
            </w:pPr>
            <w:r>
              <w:rPr>
                <w:rFonts w:ascii="Times New Roman" w:eastAsia="Times New Roman" w:hAnsi="Times New Roman" w:cs="Times New Roman"/>
                <w:w w:val="97"/>
              </w:rPr>
              <w:t>Conference</w:t>
            </w:r>
          </w:p>
          <w:p w:rsidR="00B12D99" w:rsidRDefault="00B12D99" w:rsidP="00B12D99">
            <w:pPr>
              <w:spacing w:line="229" w:lineRule="exact"/>
              <w:jc w:val="center"/>
            </w:pPr>
            <w:r>
              <w:rPr>
                <w:rFonts w:ascii="Times New Roman" w:eastAsia="Times New Roman" w:hAnsi="Times New Roman" w:cs="Times New Roman"/>
                <w:w w:val="97"/>
              </w:rPr>
              <w:t>Engineerin</w:t>
            </w:r>
            <w:r>
              <w:rPr>
                <w:rFonts w:ascii="Times New Roman" w:eastAsia="Times New Roman" w:hAnsi="Times New Roman" w:cs="Times New Roman"/>
                <w:w w:val="98"/>
              </w:rPr>
              <w:t xml:space="preserve">g in </w:t>
            </w:r>
            <w:r>
              <w:rPr>
                <w:rFonts w:ascii="Times New Roman" w:eastAsia="Times New Roman" w:hAnsi="Times New Roman" w:cs="Times New Roman"/>
                <w:w w:val="97"/>
              </w:rPr>
              <w:t>Medicine</w:t>
            </w:r>
          </w:p>
          <w:p w:rsidR="00B12D99" w:rsidRDefault="00B12D99" w:rsidP="00B12D99">
            <w:pPr>
              <w:spacing w:line="229" w:lineRule="exact"/>
              <w:jc w:val="center"/>
            </w:pPr>
            <w:r>
              <w:rPr>
                <w:rFonts w:ascii="Times New Roman" w:eastAsia="Times New Roman" w:hAnsi="Times New Roman" w:cs="Times New Roman"/>
              </w:rPr>
              <w:t>And</w:t>
            </w:r>
            <w:r>
              <w:t xml:space="preserve"> </w:t>
            </w:r>
            <w:r>
              <w:rPr>
                <w:rFonts w:ascii="Times New Roman" w:eastAsia="Times New Roman" w:hAnsi="Times New Roman" w:cs="Times New Roman"/>
                <w:w w:val="96"/>
              </w:rPr>
              <w:t>Biology</w:t>
            </w:r>
          </w:p>
          <w:p w:rsidR="00B12D99" w:rsidRDefault="00B12D99">
            <w:pPr>
              <w:spacing w:line="227" w:lineRule="exact"/>
              <w:jc w:val="center"/>
            </w:pPr>
            <w:r>
              <w:rPr>
                <w:rFonts w:ascii="Times New Roman" w:eastAsia="Times New Roman" w:hAnsi="Times New Roman" w:cs="Times New Roman"/>
                <w:w w:val="95"/>
              </w:rPr>
              <w:t>27th</w:t>
            </w:r>
          </w:p>
          <w:p w:rsidR="00B12D99" w:rsidRDefault="00B12D99">
            <w:pPr>
              <w:spacing w:line="229" w:lineRule="exact"/>
              <w:jc w:val="center"/>
            </w:pPr>
            <w:r>
              <w:rPr>
                <w:rFonts w:ascii="Times New Roman" w:eastAsia="Times New Roman" w:hAnsi="Times New Roman" w:cs="Times New Roman"/>
                <w:w w:val="98"/>
              </w:rPr>
              <w:t>Annual</w:t>
            </w:r>
          </w:p>
          <w:p w:rsidR="00B12D99" w:rsidRDefault="00B12D99" w:rsidP="00B12D99">
            <w:pPr>
              <w:spacing w:line="229" w:lineRule="exact"/>
              <w:jc w:val="center"/>
            </w:pPr>
            <w:r>
              <w:rPr>
                <w:rFonts w:ascii="Times New Roman" w:eastAsia="Times New Roman" w:hAnsi="Times New Roman" w:cs="Times New Roman"/>
                <w:w w:val="97"/>
              </w:rPr>
              <w:t>Conference</w:t>
            </w:r>
          </w:p>
        </w:tc>
        <w:tc>
          <w:tcPr>
            <w:tcW w:w="1134" w:type="dxa"/>
            <w:tcBorders>
              <w:top w:val="single" w:sz="4" w:space="0" w:color="auto"/>
              <w:left w:val="single" w:sz="8" w:space="0" w:color="000000"/>
              <w:bottom w:val="single" w:sz="4" w:space="0" w:color="auto"/>
            </w:tcBorders>
            <w:shd w:val="clear" w:color="auto" w:fill="auto"/>
          </w:tcPr>
          <w:p w:rsidR="00B12D99" w:rsidRDefault="00B12D99">
            <w:pPr>
              <w:spacing w:line="221" w:lineRule="exact"/>
              <w:jc w:val="center"/>
            </w:pPr>
            <w:r>
              <w:rPr>
                <w:rFonts w:ascii="Times New Roman" w:eastAsia="Times New Roman" w:hAnsi="Times New Roman" w:cs="Times New Roman"/>
                <w:w w:val="96"/>
              </w:rPr>
              <w:t>To facilitate</w:t>
            </w:r>
          </w:p>
          <w:p w:rsidR="00B12D99" w:rsidRDefault="00B12D99">
            <w:pPr>
              <w:spacing w:line="225" w:lineRule="exact"/>
              <w:jc w:val="center"/>
            </w:pPr>
            <w:r>
              <w:rPr>
                <w:rFonts w:ascii="Times New Roman" w:eastAsia="Times New Roman" w:hAnsi="Times New Roman" w:cs="Times New Roman"/>
                <w:w w:val="97"/>
              </w:rPr>
              <w:t>the usage of</w:t>
            </w:r>
          </w:p>
          <w:p w:rsidR="00B12D99" w:rsidRDefault="001E21FD" w:rsidP="006B6574">
            <w:pPr>
              <w:spacing w:line="229" w:lineRule="exact"/>
              <w:jc w:val="center"/>
            </w:pPr>
            <w:r>
              <w:rPr>
                <w:rFonts w:ascii="Times New Roman" w:eastAsia="Times New Roman" w:hAnsi="Times New Roman" w:cs="Times New Roman"/>
                <w:w w:val="92"/>
              </w:rPr>
              <w:t xml:space="preserve">some </w:t>
            </w:r>
            <w:r w:rsidR="00B12D99">
              <w:rPr>
                <w:rFonts w:ascii="Times New Roman" w:eastAsia="Times New Roman" w:hAnsi="Times New Roman" w:cs="Times New Roman"/>
                <w:w w:val="92"/>
              </w:rPr>
              <w:t>well-</w:t>
            </w:r>
            <w:r w:rsidR="00B12D99">
              <w:rPr>
                <w:rFonts w:ascii="Times New Roman" w:eastAsia="Times New Roman" w:hAnsi="Times New Roman" w:cs="Times New Roman"/>
                <w:w w:val="99"/>
              </w:rPr>
              <w:t>developed</w:t>
            </w:r>
          </w:p>
          <w:p w:rsidR="00B12D99" w:rsidRDefault="00B12D99">
            <w:pPr>
              <w:spacing w:line="229" w:lineRule="exact"/>
              <w:jc w:val="center"/>
            </w:pPr>
            <w:r>
              <w:rPr>
                <w:rFonts w:ascii="Times New Roman" w:eastAsia="Times New Roman" w:hAnsi="Times New Roman" w:cs="Times New Roman"/>
                <w:w w:val="99"/>
              </w:rPr>
              <w:t>hardware</w:t>
            </w:r>
          </w:p>
          <w:p w:rsidR="00B12D99" w:rsidRDefault="00B12D99">
            <w:pPr>
              <w:spacing w:line="229" w:lineRule="exact"/>
              <w:jc w:val="center"/>
            </w:pPr>
            <w:r>
              <w:rPr>
                <w:rFonts w:ascii="Times New Roman" w:eastAsia="Times New Roman" w:hAnsi="Times New Roman" w:cs="Times New Roman"/>
                <w:w w:val="99"/>
              </w:rPr>
              <w:t>resource, a</w:t>
            </w:r>
          </w:p>
          <w:p w:rsidR="00B12D99" w:rsidRDefault="00B12D99">
            <w:pPr>
              <w:spacing w:line="227" w:lineRule="exact"/>
              <w:jc w:val="center"/>
            </w:pPr>
            <w:r>
              <w:rPr>
                <w:rFonts w:ascii="Times New Roman" w:eastAsia="Times New Roman" w:hAnsi="Times New Roman" w:cs="Times New Roman"/>
                <w:w w:val="97"/>
              </w:rPr>
              <w:t>graphics</w:t>
            </w:r>
          </w:p>
          <w:p w:rsidR="00B12D99" w:rsidRDefault="00B12D99">
            <w:pPr>
              <w:spacing w:line="227" w:lineRule="exact"/>
              <w:jc w:val="center"/>
            </w:pPr>
            <w:r>
              <w:rPr>
                <w:rFonts w:ascii="Times New Roman" w:eastAsia="Times New Roman" w:hAnsi="Times New Roman" w:cs="Times New Roman"/>
                <w:w w:val="95"/>
              </w:rPr>
              <w:t>processing</w:t>
            </w:r>
          </w:p>
          <w:p w:rsidR="00B12D99" w:rsidRDefault="00B12D99">
            <w:pPr>
              <w:spacing w:line="229" w:lineRule="exact"/>
              <w:jc w:val="center"/>
            </w:pPr>
            <w:r>
              <w:rPr>
                <w:rFonts w:ascii="Times New Roman" w:eastAsia="Times New Roman" w:hAnsi="Times New Roman" w:cs="Times New Roman"/>
                <w:w w:val="97"/>
              </w:rPr>
              <w:t>unit (GPU)-</w:t>
            </w:r>
          </w:p>
          <w:p w:rsidR="00B12D99" w:rsidRDefault="00B12D99" w:rsidP="006B6574">
            <w:pPr>
              <w:spacing w:line="229" w:lineRule="exact"/>
              <w:jc w:val="center"/>
            </w:pPr>
            <w:r>
              <w:rPr>
                <w:rFonts w:ascii="Times New Roman" w:eastAsia="Times New Roman" w:hAnsi="Times New Roman" w:cs="Times New Roman"/>
                <w:w w:val="92"/>
              </w:rPr>
              <w:t>based</w:t>
            </w:r>
            <w:r w:rsidR="006B6574">
              <w:t xml:space="preserve"> </w:t>
            </w:r>
            <w:r w:rsidR="001E21FD">
              <w:t xml:space="preserve">3D </w:t>
            </w:r>
            <w:r>
              <w:rPr>
                <w:rFonts w:ascii="Times New Roman" w:eastAsia="Times New Roman" w:hAnsi="Times New Roman" w:cs="Times New Roman"/>
                <w:w w:val="96"/>
              </w:rPr>
              <w:t>volume ray-</w:t>
            </w:r>
            <w:r>
              <w:rPr>
                <w:rFonts w:ascii="Times New Roman" w:eastAsia="Times New Roman" w:hAnsi="Times New Roman" w:cs="Times New Roman"/>
                <w:w w:val="95"/>
              </w:rPr>
              <w:t>casting</w:t>
            </w:r>
          </w:p>
          <w:p w:rsidR="00B12D99" w:rsidRDefault="00B12D99">
            <w:pPr>
              <w:spacing w:line="229" w:lineRule="exact"/>
              <w:jc w:val="center"/>
            </w:pPr>
            <w:r>
              <w:rPr>
                <w:rFonts w:ascii="Times New Roman" w:eastAsia="Times New Roman" w:hAnsi="Times New Roman" w:cs="Times New Roman"/>
                <w:w w:val="97"/>
              </w:rPr>
              <w:t>algorithm is</w:t>
            </w:r>
          </w:p>
          <w:p w:rsidR="00B12D99" w:rsidRDefault="00B12D99" w:rsidP="00B12D99">
            <w:pPr>
              <w:spacing w:line="227" w:lineRule="exact"/>
              <w:jc w:val="center"/>
            </w:pPr>
            <w:r>
              <w:rPr>
                <w:rFonts w:ascii="Times New Roman" w:eastAsia="Times New Roman" w:hAnsi="Times New Roman" w:cs="Times New Roman"/>
                <w:w w:val="95"/>
              </w:rPr>
              <w:t>proposed</w:t>
            </w:r>
          </w:p>
        </w:tc>
        <w:tc>
          <w:tcPr>
            <w:tcW w:w="909" w:type="dxa"/>
            <w:tcBorders>
              <w:top w:val="single" w:sz="4" w:space="0" w:color="auto"/>
              <w:left w:val="single" w:sz="8" w:space="0" w:color="000000"/>
              <w:bottom w:val="single" w:sz="4" w:space="0" w:color="auto"/>
            </w:tcBorders>
            <w:shd w:val="clear" w:color="auto" w:fill="auto"/>
          </w:tcPr>
          <w:p w:rsidR="00B12D99" w:rsidRDefault="00B12D99">
            <w:pPr>
              <w:snapToGrid w:val="0"/>
              <w:spacing w:line="0" w:lineRule="atLeast"/>
              <w:rPr>
                <w:rFonts w:ascii="Times New Roman" w:eastAsia="Times New Roman" w:hAnsi="Times New Roman" w:cs="Times New Roman"/>
                <w:w w:val="96"/>
                <w:sz w:val="19"/>
              </w:rPr>
            </w:pPr>
          </w:p>
        </w:tc>
        <w:tc>
          <w:tcPr>
            <w:tcW w:w="1360" w:type="dxa"/>
            <w:tcBorders>
              <w:top w:val="single" w:sz="4" w:space="0" w:color="auto"/>
              <w:left w:val="single" w:sz="8" w:space="0" w:color="000000"/>
              <w:bottom w:val="single" w:sz="4" w:space="0" w:color="auto"/>
            </w:tcBorders>
            <w:shd w:val="clear" w:color="auto" w:fill="auto"/>
          </w:tcPr>
          <w:p w:rsidR="00B12D99" w:rsidRDefault="00B12D99" w:rsidP="00B12D99">
            <w:pPr>
              <w:spacing w:line="221" w:lineRule="exact"/>
              <w:jc w:val="center"/>
            </w:pPr>
            <w:r>
              <w:rPr>
                <w:rFonts w:ascii="Times New Roman" w:eastAsia="Times New Roman" w:hAnsi="Times New Roman" w:cs="Times New Roman"/>
                <w:w w:val="85"/>
              </w:rPr>
              <w:t>CT</w:t>
            </w:r>
            <w:r>
              <w:t xml:space="preserve"> </w:t>
            </w:r>
            <w:r>
              <w:rPr>
                <w:rFonts w:ascii="Times New Roman" w:eastAsia="Times New Roman" w:hAnsi="Times New Roman" w:cs="Times New Roman"/>
                <w:w w:val="99"/>
              </w:rPr>
              <w:t>scan of the</w:t>
            </w:r>
          </w:p>
          <w:p w:rsidR="006B6574" w:rsidRDefault="00B12D99">
            <w:pPr>
              <w:spacing w:line="22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Stanford </w:t>
            </w:r>
          </w:p>
          <w:p w:rsidR="00B12D99" w:rsidRDefault="006B6574" w:rsidP="006B6574">
            <w:pPr>
              <w:spacing w:line="229" w:lineRule="exact"/>
              <w:jc w:val="center"/>
            </w:pPr>
            <w:r>
              <w:rPr>
                <w:rFonts w:ascii="Times New Roman" w:eastAsia="Times New Roman" w:hAnsi="Times New Roman" w:cs="Times New Roman"/>
                <w:w w:val="97"/>
              </w:rPr>
              <w:t>terra</w:t>
            </w:r>
            <w:r w:rsidR="00B12D99">
              <w:rPr>
                <w:rFonts w:ascii="Times New Roman" w:eastAsia="Times New Roman" w:hAnsi="Times New Roman" w:cs="Times New Roman"/>
              </w:rPr>
              <w:t>cotta bunny</w:t>
            </w:r>
          </w:p>
          <w:p w:rsidR="00B12D99" w:rsidRDefault="00B12D99">
            <w:pPr>
              <w:spacing w:line="229" w:lineRule="exact"/>
              <w:jc w:val="center"/>
              <w:rPr>
                <w:rFonts w:ascii="Times New Roman" w:eastAsia="Times New Roman" w:hAnsi="Times New Roman" w:cs="Times New Roman"/>
                <w:w w:val="98"/>
              </w:rPr>
            </w:pPr>
            <w:r>
              <w:rPr>
                <w:rFonts w:ascii="Times New Roman" w:eastAsia="Times New Roman" w:hAnsi="Times New Roman" w:cs="Times New Roman"/>
                <w:w w:val="98"/>
              </w:rPr>
              <w:t>(512*512*360)</w:t>
            </w:r>
          </w:p>
          <w:p w:rsidR="00B12D99" w:rsidRDefault="00B12D99">
            <w:pPr>
              <w:spacing w:line="229" w:lineRule="exact"/>
              <w:jc w:val="center"/>
            </w:pPr>
          </w:p>
          <w:p w:rsidR="00B12D99" w:rsidRDefault="00B12D99">
            <w:pPr>
              <w:spacing w:line="227" w:lineRule="exact"/>
              <w:jc w:val="center"/>
            </w:pPr>
            <w:r>
              <w:rPr>
                <w:rFonts w:ascii="Times New Roman" w:eastAsia="Times New Roman" w:hAnsi="Times New Roman" w:cs="Times New Roman"/>
                <w:w w:val="95"/>
              </w:rPr>
              <w:t>Real clinical</w:t>
            </w:r>
          </w:p>
          <w:p w:rsidR="00B12D99" w:rsidRDefault="00B12D99">
            <w:pPr>
              <w:spacing w:line="227" w:lineRule="exact"/>
              <w:jc w:val="center"/>
            </w:pPr>
            <w:r>
              <w:rPr>
                <w:rFonts w:ascii="Times New Roman" w:eastAsia="Times New Roman" w:hAnsi="Times New Roman" w:cs="Times New Roman"/>
                <w:w w:val="97"/>
              </w:rPr>
              <w:t>human abdomen</w:t>
            </w:r>
          </w:p>
          <w:p w:rsidR="00B12D99" w:rsidRDefault="00B12D99" w:rsidP="00B12D99">
            <w:pPr>
              <w:spacing w:line="229" w:lineRule="exact"/>
              <w:jc w:val="center"/>
            </w:pPr>
            <w:r>
              <w:rPr>
                <w:rFonts w:ascii="Times New Roman" w:eastAsia="Times New Roman" w:hAnsi="Times New Roman" w:cs="Times New Roman"/>
                <w:w w:val="85"/>
              </w:rPr>
              <w:t>CT</w:t>
            </w:r>
            <w:r>
              <w:t xml:space="preserve"> </w:t>
            </w:r>
            <w:r>
              <w:rPr>
                <w:rFonts w:ascii="Times New Roman" w:eastAsia="Times New Roman" w:hAnsi="Times New Roman" w:cs="Times New Roman"/>
                <w:w w:val="99"/>
              </w:rPr>
              <w:t>data,</w:t>
            </w:r>
          </w:p>
          <w:p w:rsidR="00B12D99" w:rsidRDefault="00B12D99">
            <w:pPr>
              <w:spacing w:line="225" w:lineRule="exact"/>
              <w:jc w:val="center"/>
              <w:rPr>
                <w:rFonts w:ascii="Times New Roman" w:eastAsia="Times New Roman" w:hAnsi="Times New Roman" w:cs="Times New Roman"/>
                <w:w w:val="98"/>
              </w:rPr>
            </w:pPr>
            <w:r>
              <w:rPr>
                <w:rFonts w:ascii="Times New Roman" w:eastAsia="Times New Roman" w:hAnsi="Times New Roman" w:cs="Times New Roman"/>
                <w:w w:val="98"/>
              </w:rPr>
              <w:t>(400*400*344)</w:t>
            </w:r>
          </w:p>
          <w:p w:rsidR="00B12D99" w:rsidRDefault="00B12D99">
            <w:pPr>
              <w:spacing w:line="225" w:lineRule="exact"/>
              <w:jc w:val="center"/>
            </w:pPr>
          </w:p>
          <w:p w:rsidR="00B12D99" w:rsidRDefault="00B12D99">
            <w:pPr>
              <w:spacing w:line="229" w:lineRule="exact"/>
              <w:jc w:val="center"/>
            </w:pPr>
            <w:r>
              <w:rPr>
                <w:rFonts w:ascii="Times New Roman" w:eastAsia="Times New Roman" w:hAnsi="Times New Roman" w:cs="Times New Roman"/>
                <w:w w:val="97"/>
              </w:rPr>
              <w:t>MRI head scans</w:t>
            </w:r>
          </w:p>
          <w:p w:rsidR="00B12D99" w:rsidRDefault="00B12D99">
            <w:pPr>
              <w:spacing w:line="227" w:lineRule="exact"/>
              <w:jc w:val="center"/>
              <w:rPr>
                <w:rFonts w:ascii="Times New Roman" w:eastAsia="Times New Roman" w:hAnsi="Times New Roman" w:cs="Times New Roman"/>
                <w:w w:val="99"/>
                <w:sz w:val="18"/>
              </w:rPr>
            </w:pPr>
            <w:r>
              <w:rPr>
                <w:rFonts w:ascii="Times New Roman" w:eastAsia="Times New Roman" w:hAnsi="Times New Roman" w:cs="Times New Roman"/>
                <w:w w:val="99"/>
              </w:rPr>
              <w:t>(190*217*190</w:t>
            </w:r>
            <w:r>
              <w:rPr>
                <w:rFonts w:ascii="Times New Roman" w:eastAsia="Times New Roman" w:hAnsi="Times New Roman" w:cs="Times New Roman"/>
                <w:w w:val="99"/>
                <w:sz w:val="18"/>
              </w:rPr>
              <w:t>)</w:t>
            </w:r>
          </w:p>
          <w:p w:rsidR="00B12D99" w:rsidRDefault="00B12D99">
            <w:pPr>
              <w:spacing w:line="227" w:lineRule="exact"/>
              <w:jc w:val="center"/>
            </w:pPr>
          </w:p>
          <w:p w:rsidR="00B12D99" w:rsidRDefault="00B12D99">
            <w:pPr>
              <w:spacing w:line="229" w:lineRule="exact"/>
              <w:jc w:val="center"/>
            </w:pPr>
            <w:r>
              <w:rPr>
                <w:rFonts w:ascii="Times New Roman" w:eastAsia="Times New Roman" w:hAnsi="Times New Roman" w:cs="Times New Roman"/>
                <w:w w:val="97"/>
              </w:rPr>
              <w:t>MRI head scans</w:t>
            </w:r>
          </w:p>
          <w:p w:rsidR="00B12D99" w:rsidRDefault="00B12D99" w:rsidP="00B12D99">
            <w:pPr>
              <w:spacing w:line="229" w:lineRule="exact"/>
              <w:jc w:val="center"/>
            </w:pPr>
            <w:r>
              <w:rPr>
                <w:rFonts w:ascii="Times New Roman" w:eastAsia="Times New Roman" w:hAnsi="Times New Roman" w:cs="Times New Roman"/>
                <w:w w:val="98"/>
              </w:rPr>
              <w:t>(256*256*109)</w:t>
            </w:r>
          </w:p>
        </w:tc>
        <w:tc>
          <w:tcPr>
            <w:tcW w:w="1420" w:type="dxa"/>
            <w:tcBorders>
              <w:top w:val="single" w:sz="4" w:space="0" w:color="auto"/>
              <w:left w:val="single" w:sz="8" w:space="0" w:color="000000"/>
              <w:bottom w:val="single" w:sz="4" w:space="0" w:color="auto"/>
            </w:tcBorders>
            <w:shd w:val="clear" w:color="auto" w:fill="auto"/>
          </w:tcPr>
          <w:p w:rsidR="00B12D99" w:rsidRDefault="00B12D99">
            <w:pPr>
              <w:spacing w:line="221" w:lineRule="exact"/>
              <w:jc w:val="center"/>
            </w:pPr>
            <w:r>
              <w:rPr>
                <w:rFonts w:ascii="Times New Roman" w:eastAsia="Times New Roman" w:hAnsi="Times New Roman" w:cs="Times New Roman"/>
                <w:w w:val="98"/>
              </w:rPr>
              <w:t>The work that it</w:t>
            </w:r>
          </w:p>
          <w:p w:rsidR="00B12D99" w:rsidRDefault="00B12D99">
            <w:pPr>
              <w:spacing w:line="225" w:lineRule="exact"/>
              <w:jc w:val="center"/>
            </w:pPr>
            <w:r>
              <w:rPr>
                <w:rFonts w:ascii="Times New Roman" w:eastAsia="Times New Roman" w:hAnsi="Times New Roman" w:cs="Times New Roman"/>
                <w:w w:val="99"/>
              </w:rPr>
              <w:t>involv</w:t>
            </w:r>
            <w:r w:rsidR="001E21FD">
              <w:rPr>
                <w:rFonts w:ascii="Times New Roman" w:eastAsia="Times New Roman" w:hAnsi="Times New Roman" w:cs="Times New Roman"/>
                <w:w w:val="99"/>
              </w:rPr>
              <w:t>ed is the</w:t>
            </w:r>
          </w:p>
          <w:p w:rsidR="00B12D99" w:rsidRDefault="001E21FD" w:rsidP="00B12D99">
            <w:pPr>
              <w:spacing w:line="229" w:lineRule="exact"/>
              <w:jc w:val="center"/>
            </w:pPr>
            <w:r>
              <w:rPr>
                <w:rFonts w:ascii="Times New Roman" w:eastAsia="Times New Roman" w:hAnsi="Times New Roman" w:cs="Times New Roman"/>
              </w:rPr>
              <w:t>storage of</w:t>
            </w:r>
            <w:r w:rsidR="00B12D99">
              <w:t xml:space="preserve"> </w:t>
            </w:r>
            <w:r w:rsidR="00B12D99">
              <w:rPr>
                <w:rFonts w:ascii="Times New Roman" w:eastAsia="Times New Roman" w:hAnsi="Times New Roman" w:cs="Times New Roman"/>
              </w:rPr>
              <w:t>volume data in</w:t>
            </w:r>
            <w:r w:rsidR="00B12D99">
              <w:t xml:space="preserve"> </w:t>
            </w:r>
            <w:r>
              <w:rPr>
                <w:rFonts w:ascii="Times New Roman" w:eastAsia="Times New Roman" w:hAnsi="Times New Roman" w:cs="Times New Roman"/>
                <w:w w:val="97"/>
              </w:rPr>
              <w:t>texture, resampling</w:t>
            </w:r>
            <w:r w:rsidR="00B12D99">
              <w:t xml:space="preserve"> </w:t>
            </w:r>
            <w:r>
              <w:rPr>
                <w:rFonts w:ascii="Times New Roman" w:eastAsia="Times New Roman" w:hAnsi="Times New Roman" w:cs="Times New Roman"/>
              </w:rPr>
              <w:t>and interpolating</w:t>
            </w:r>
          </w:p>
          <w:p w:rsidR="00B12D99" w:rsidRDefault="00B12D99">
            <w:pPr>
              <w:spacing w:line="227" w:lineRule="exact"/>
              <w:jc w:val="center"/>
            </w:pPr>
            <w:r>
              <w:rPr>
                <w:rFonts w:ascii="Times New Roman" w:eastAsia="Times New Roman" w:hAnsi="Times New Roman" w:cs="Times New Roman"/>
                <w:w w:val="97"/>
              </w:rPr>
              <w:t>them using</w:t>
            </w:r>
          </w:p>
          <w:p w:rsidR="00B12D99" w:rsidRDefault="00B12D99">
            <w:pPr>
              <w:spacing w:line="227" w:lineRule="exact"/>
              <w:jc w:val="center"/>
            </w:pPr>
            <w:r>
              <w:rPr>
                <w:rFonts w:ascii="Times New Roman" w:eastAsia="Times New Roman" w:hAnsi="Times New Roman" w:cs="Times New Roman"/>
                <w:w w:val="98"/>
              </w:rPr>
              <w:t>hardware instead</w:t>
            </w:r>
          </w:p>
          <w:p w:rsidR="00B12D99" w:rsidRDefault="00B12D99">
            <w:pPr>
              <w:spacing w:line="229" w:lineRule="exact"/>
              <w:jc w:val="center"/>
            </w:pPr>
            <w:proofErr w:type="gramStart"/>
            <w:r>
              <w:rPr>
                <w:rFonts w:ascii="Times New Roman" w:eastAsia="Times New Roman" w:hAnsi="Times New Roman" w:cs="Times New Roman"/>
                <w:w w:val="97"/>
              </w:rPr>
              <w:t>of</w:t>
            </w:r>
            <w:proofErr w:type="gramEnd"/>
            <w:r>
              <w:rPr>
                <w:rFonts w:ascii="Times New Roman" w:eastAsia="Times New Roman" w:hAnsi="Times New Roman" w:cs="Times New Roman"/>
                <w:w w:val="97"/>
              </w:rPr>
              <w:t xml:space="preserve"> </w:t>
            </w:r>
            <w:r w:rsidR="001E21FD">
              <w:rPr>
                <w:rFonts w:ascii="Times New Roman" w:eastAsia="Times New Roman" w:hAnsi="Times New Roman" w:cs="Times New Roman"/>
                <w:w w:val="97"/>
              </w:rPr>
              <w:t xml:space="preserve">the </w:t>
            </w:r>
            <w:r>
              <w:rPr>
                <w:rFonts w:ascii="Times New Roman" w:eastAsia="Times New Roman" w:hAnsi="Times New Roman" w:cs="Times New Roman"/>
                <w:w w:val="97"/>
              </w:rPr>
              <w:t>software</w:t>
            </w:r>
            <w:r w:rsidR="006B6574">
              <w:rPr>
                <w:rFonts w:ascii="Times New Roman" w:eastAsia="Times New Roman" w:hAnsi="Times New Roman" w:cs="Times New Roman"/>
                <w:w w:val="97"/>
              </w:rPr>
              <w:t>.</w:t>
            </w:r>
          </w:p>
          <w:p w:rsidR="00B12D99" w:rsidRDefault="00B12D99">
            <w:pPr>
              <w:spacing w:line="229" w:lineRule="exact"/>
              <w:jc w:val="center"/>
            </w:pPr>
            <w:r>
              <w:rPr>
                <w:rFonts w:ascii="Times New Roman" w:eastAsia="Times New Roman" w:hAnsi="Times New Roman" w:cs="Times New Roman"/>
                <w:w w:val="98"/>
              </w:rPr>
              <w:t>This paper</w:t>
            </w:r>
          </w:p>
          <w:p w:rsidR="00B12D99" w:rsidRDefault="00B12D99">
            <w:pPr>
              <w:spacing w:line="225" w:lineRule="exact"/>
              <w:jc w:val="center"/>
            </w:pPr>
            <w:r>
              <w:rPr>
                <w:rFonts w:ascii="Times New Roman" w:eastAsia="Times New Roman" w:hAnsi="Times New Roman" w:cs="Times New Roman"/>
                <w:w w:val="98"/>
              </w:rPr>
              <w:t>presented a novel</w:t>
            </w:r>
          </w:p>
          <w:p w:rsidR="00B12D99" w:rsidRDefault="001E21FD" w:rsidP="006B6574">
            <w:pPr>
              <w:spacing w:line="229" w:lineRule="exact"/>
              <w:jc w:val="center"/>
            </w:pPr>
            <w:r>
              <w:rPr>
                <w:rFonts w:ascii="Times New Roman" w:eastAsia="Times New Roman" w:hAnsi="Times New Roman" w:cs="Times New Roman"/>
              </w:rPr>
              <w:t xml:space="preserve">3D </w:t>
            </w:r>
            <w:r w:rsidR="00B12D99">
              <w:rPr>
                <w:rFonts w:ascii="Times New Roman" w:eastAsia="Times New Roman" w:hAnsi="Times New Roman" w:cs="Times New Roman"/>
              </w:rPr>
              <w:t>volume-</w:t>
            </w:r>
            <w:r w:rsidR="00B12D99">
              <w:rPr>
                <w:rFonts w:ascii="Times New Roman" w:eastAsia="Times New Roman" w:hAnsi="Times New Roman" w:cs="Times New Roman"/>
                <w:w w:val="99"/>
              </w:rPr>
              <w:t>rendering</w:t>
            </w:r>
          </w:p>
          <w:p w:rsidR="00B12D99" w:rsidRDefault="00B12D99">
            <w:pPr>
              <w:spacing w:line="227" w:lineRule="exact"/>
              <w:jc w:val="center"/>
            </w:pPr>
            <w:r>
              <w:rPr>
                <w:rFonts w:ascii="Times New Roman" w:eastAsia="Times New Roman" w:hAnsi="Times New Roman" w:cs="Times New Roman"/>
                <w:w w:val="97"/>
              </w:rPr>
              <w:t>algorithm for</w:t>
            </w:r>
          </w:p>
          <w:p w:rsidR="00B12D99" w:rsidRDefault="001E21FD">
            <w:pPr>
              <w:spacing w:line="229" w:lineRule="exact"/>
              <w:jc w:val="center"/>
            </w:pPr>
            <w:r>
              <w:rPr>
                <w:rFonts w:ascii="Times New Roman" w:eastAsia="Times New Roman" w:hAnsi="Times New Roman" w:cs="Times New Roman"/>
                <w:w w:val="97"/>
              </w:rPr>
              <w:t>medical data</w:t>
            </w:r>
          </w:p>
          <w:p w:rsidR="00B12D99" w:rsidRDefault="00B12D99">
            <w:pPr>
              <w:spacing w:line="229" w:lineRule="exact"/>
              <w:jc w:val="center"/>
            </w:pPr>
            <w:r>
              <w:rPr>
                <w:rFonts w:ascii="Times New Roman" w:eastAsia="Times New Roman" w:hAnsi="Times New Roman" w:cs="Times New Roman"/>
                <w:w w:val="97"/>
              </w:rPr>
              <w:t>visualization</w:t>
            </w:r>
          </w:p>
          <w:p w:rsidR="00B12D99" w:rsidRDefault="00B12D99">
            <w:pPr>
              <w:spacing w:line="229" w:lineRule="exact"/>
              <w:jc w:val="center"/>
            </w:pPr>
            <w:r>
              <w:rPr>
                <w:rFonts w:ascii="Times New Roman" w:eastAsia="Times New Roman" w:hAnsi="Times New Roman" w:cs="Times New Roman"/>
                <w:w w:val="98"/>
              </w:rPr>
              <w:t>using NV40</w:t>
            </w:r>
          </w:p>
          <w:p w:rsidR="00B12D99" w:rsidRDefault="00B12D99">
            <w:pPr>
              <w:spacing w:line="227" w:lineRule="exact"/>
              <w:jc w:val="center"/>
            </w:pPr>
            <w:r>
              <w:rPr>
                <w:rFonts w:ascii="Times New Roman" w:eastAsia="Times New Roman" w:hAnsi="Times New Roman" w:cs="Times New Roman"/>
              </w:rPr>
              <w:t>GPU. Based on</w:t>
            </w:r>
          </w:p>
          <w:p w:rsidR="00B12D99" w:rsidRDefault="00B12D99">
            <w:pPr>
              <w:spacing w:line="227" w:lineRule="exact"/>
              <w:jc w:val="center"/>
            </w:pPr>
            <w:r>
              <w:rPr>
                <w:rFonts w:ascii="Times New Roman" w:eastAsia="Times New Roman" w:hAnsi="Times New Roman" w:cs="Times New Roman"/>
                <w:w w:val="97"/>
              </w:rPr>
              <w:t>the flexible</w:t>
            </w:r>
          </w:p>
          <w:p w:rsidR="00B12D99" w:rsidRDefault="00B12D99">
            <w:pPr>
              <w:spacing w:line="229" w:lineRule="exact"/>
              <w:jc w:val="center"/>
            </w:pPr>
            <w:r>
              <w:rPr>
                <w:rFonts w:ascii="Times New Roman" w:eastAsia="Times New Roman" w:hAnsi="Times New Roman" w:cs="Times New Roman"/>
                <w:w w:val="99"/>
              </w:rPr>
              <w:t>programming</w:t>
            </w:r>
          </w:p>
          <w:p w:rsidR="00B12D99" w:rsidRDefault="00B12D99">
            <w:pPr>
              <w:spacing w:line="229" w:lineRule="exact"/>
              <w:jc w:val="center"/>
            </w:pPr>
            <w:r>
              <w:rPr>
                <w:rFonts w:ascii="Times New Roman" w:eastAsia="Times New Roman" w:hAnsi="Times New Roman" w:cs="Times New Roman"/>
                <w:w w:val="98"/>
              </w:rPr>
              <w:t>model of FV40</w:t>
            </w:r>
          </w:p>
          <w:p w:rsidR="00B12D99" w:rsidRDefault="00B12D99" w:rsidP="00B12D99">
            <w:pPr>
              <w:spacing w:line="229" w:lineRule="exact"/>
              <w:jc w:val="center"/>
            </w:pPr>
            <w:proofErr w:type="gramStart"/>
            <w:r>
              <w:rPr>
                <w:rFonts w:ascii="Times New Roman" w:eastAsia="Times New Roman" w:hAnsi="Times New Roman" w:cs="Times New Roman"/>
                <w:w w:val="97"/>
              </w:rPr>
              <w:t>pixel</w:t>
            </w:r>
            <w:proofErr w:type="gramEnd"/>
            <w:r>
              <w:rPr>
                <w:rFonts w:ascii="Times New Roman" w:eastAsia="Times New Roman" w:hAnsi="Times New Roman" w:cs="Times New Roman"/>
                <w:w w:val="97"/>
              </w:rPr>
              <w:t xml:space="preserve"> shader.</w:t>
            </w:r>
          </w:p>
        </w:tc>
        <w:tc>
          <w:tcPr>
            <w:tcW w:w="980" w:type="dxa"/>
            <w:tcBorders>
              <w:top w:val="single" w:sz="4" w:space="0" w:color="auto"/>
              <w:left w:val="single" w:sz="8" w:space="0" w:color="000000"/>
              <w:bottom w:val="single" w:sz="4" w:space="0" w:color="auto"/>
            </w:tcBorders>
            <w:shd w:val="clear" w:color="auto" w:fill="auto"/>
          </w:tcPr>
          <w:p w:rsidR="00B12D99" w:rsidRDefault="00B12D99">
            <w:pPr>
              <w:spacing w:line="221" w:lineRule="exact"/>
              <w:jc w:val="center"/>
            </w:pPr>
            <w:r>
              <w:rPr>
                <w:rFonts w:ascii="Times New Roman" w:eastAsia="Times New Roman" w:hAnsi="Times New Roman" w:cs="Times New Roman"/>
                <w:w w:val="99"/>
              </w:rPr>
              <w:t>It does not</w:t>
            </w:r>
          </w:p>
          <w:p w:rsidR="00B12D99" w:rsidRDefault="001E21FD">
            <w:pPr>
              <w:spacing w:line="225" w:lineRule="exact"/>
              <w:jc w:val="center"/>
            </w:pPr>
            <w:r>
              <w:rPr>
                <w:rFonts w:ascii="Times New Roman" w:eastAsia="Times New Roman" w:hAnsi="Times New Roman" w:cs="Times New Roman"/>
              </w:rPr>
              <w:t>use</w:t>
            </w:r>
            <w:r w:rsidR="00B12D99">
              <w:rPr>
                <w:rFonts w:ascii="Times New Roman" w:eastAsia="Times New Roman" w:hAnsi="Times New Roman" w:cs="Times New Roman"/>
              </w:rPr>
              <w:t xml:space="preserve"> any</w:t>
            </w:r>
          </w:p>
          <w:p w:rsidR="00B12D99" w:rsidRDefault="00B12D99">
            <w:pPr>
              <w:spacing w:line="229" w:lineRule="exact"/>
              <w:jc w:val="center"/>
            </w:pPr>
            <w:r>
              <w:rPr>
                <w:rFonts w:ascii="Times New Roman" w:eastAsia="Times New Roman" w:hAnsi="Times New Roman" w:cs="Times New Roman"/>
                <w:w w:val="95"/>
              </w:rPr>
              <w:t>data</w:t>
            </w:r>
          </w:p>
          <w:p w:rsidR="00B12D99" w:rsidRDefault="00B12D99">
            <w:pPr>
              <w:spacing w:line="229" w:lineRule="exact"/>
              <w:jc w:val="center"/>
            </w:pPr>
            <w:r>
              <w:rPr>
                <w:rFonts w:ascii="Times New Roman" w:eastAsia="Times New Roman" w:hAnsi="Times New Roman" w:cs="Times New Roman"/>
                <w:w w:val="98"/>
              </w:rPr>
              <w:t>pipeline to</w:t>
            </w:r>
          </w:p>
          <w:p w:rsidR="00B12D99" w:rsidRDefault="00B12D99">
            <w:pPr>
              <w:spacing w:line="229" w:lineRule="exact"/>
              <w:jc w:val="center"/>
            </w:pPr>
            <w:r>
              <w:rPr>
                <w:rFonts w:ascii="Times New Roman" w:eastAsia="Times New Roman" w:hAnsi="Times New Roman" w:cs="Times New Roman"/>
                <w:w w:val="98"/>
              </w:rPr>
              <w:t>implement</w:t>
            </w:r>
            <w:r w:rsidR="001E21FD">
              <w:rPr>
                <w:rFonts w:ascii="Times New Roman" w:eastAsia="Times New Roman" w:hAnsi="Times New Roman" w:cs="Times New Roman"/>
                <w:w w:val="98"/>
              </w:rPr>
              <w:t xml:space="preserve"> the 3D</w:t>
            </w:r>
          </w:p>
          <w:p w:rsidR="00B12D99" w:rsidRDefault="00B12D99">
            <w:pPr>
              <w:spacing w:line="229" w:lineRule="exact"/>
              <w:jc w:val="center"/>
            </w:pPr>
            <w:r>
              <w:rPr>
                <w:rFonts w:ascii="Times New Roman" w:eastAsia="Times New Roman" w:hAnsi="Times New Roman" w:cs="Times New Roman"/>
                <w:w w:val="98"/>
              </w:rPr>
              <w:t>ray-casting</w:t>
            </w:r>
          </w:p>
          <w:p w:rsidR="00B12D99" w:rsidRDefault="00B12D99">
            <w:pPr>
              <w:spacing w:line="227" w:lineRule="exact"/>
              <w:jc w:val="center"/>
            </w:pPr>
            <w:r>
              <w:rPr>
                <w:rFonts w:ascii="Times New Roman" w:eastAsia="Times New Roman" w:hAnsi="Times New Roman" w:cs="Times New Roman"/>
              </w:rPr>
              <w:t>operation</w:t>
            </w:r>
          </w:p>
          <w:p w:rsidR="00B12D99" w:rsidRDefault="00B12D99">
            <w:pPr>
              <w:spacing w:line="227" w:lineRule="exact"/>
              <w:jc w:val="center"/>
            </w:pPr>
            <w:r>
              <w:rPr>
                <w:rFonts w:ascii="Times New Roman" w:eastAsia="Times New Roman" w:hAnsi="Times New Roman" w:cs="Times New Roman"/>
                <w:w w:val="98"/>
              </w:rPr>
              <w:t>completely</w:t>
            </w:r>
          </w:p>
          <w:p w:rsidR="00B12D99" w:rsidRDefault="00B12D99" w:rsidP="001E21FD">
            <w:pPr>
              <w:spacing w:line="229" w:lineRule="exact"/>
              <w:jc w:val="center"/>
            </w:pPr>
            <w:r>
              <w:rPr>
                <w:rFonts w:ascii="Times New Roman" w:eastAsia="Times New Roman" w:hAnsi="Times New Roman" w:cs="Times New Roman"/>
              </w:rPr>
              <w:t>in GPU so</w:t>
            </w:r>
            <w:r w:rsidR="001E21FD">
              <w:rPr>
                <w:rFonts w:ascii="Times New Roman" w:eastAsia="Times New Roman" w:hAnsi="Times New Roman" w:cs="Times New Roman"/>
                <w:w w:val="98"/>
              </w:rPr>
              <w:t>, the large-scale</w:t>
            </w:r>
          </w:p>
          <w:p w:rsidR="00B12D99" w:rsidRDefault="00B12D99">
            <w:pPr>
              <w:spacing w:line="229" w:lineRule="exact"/>
              <w:jc w:val="center"/>
            </w:pPr>
            <w:r>
              <w:rPr>
                <w:rFonts w:ascii="Times New Roman" w:eastAsia="Times New Roman" w:hAnsi="Times New Roman" w:cs="Times New Roman"/>
              </w:rPr>
              <w:t>data cannot</w:t>
            </w:r>
          </w:p>
          <w:p w:rsidR="00B12D99" w:rsidRDefault="00B12D99" w:rsidP="006B6574">
            <w:pPr>
              <w:spacing w:line="229" w:lineRule="exact"/>
              <w:jc w:val="center"/>
            </w:pPr>
            <w:r>
              <w:rPr>
                <w:rFonts w:ascii="Times New Roman" w:eastAsia="Times New Roman" w:hAnsi="Times New Roman" w:cs="Times New Roman"/>
              </w:rPr>
              <w:t>be</w:t>
            </w:r>
            <w:r w:rsidR="006B6574">
              <w:t xml:space="preserve"> </w:t>
            </w:r>
            <w:r>
              <w:rPr>
                <w:rFonts w:ascii="Times New Roman" w:eastAsia="Times New Roman" w:hAnsi="Times New Roman" w:cs="Times New Roman"/>
              </w:rPr>
              <w:t>visualize</w:t>
            </w:r>
            <w:r w:rsidR="001E21FD">
              <w:rPr>
                <w:rFonts w:ascii="Times New Roman" w:eastAsia="Times New Roman" w:hAnsi="Times New Roman" w:cs="Times New Roman"/>
              </w:rPr>
              <w:t>d</w:t>
            </w:r>
          </w:p>
          <w:p w:rsidR="00B12D99" w:rsidRDefault="00B12D99">
            <w:pPr>
              <w:spacing w:line="229" w:lineRule="exact"/>
              <w:jc w:val="center"/>
            </w:pPr>
            <w:r>
              <w:rPr>
                <w:rFonts w:ascii="Times New Roman" w:eastAsia="Times New Roman" w:hAnsi="Times New Roman" w:cs="Times New Roman"/>
                <w:w w:val="98"/>
              </w:rPr>
              <w:t>using this</w:t>
            </w:r>
          </w:p>
          <w:p w:rsidR="00B12D99" w:rsidRDefault="006B6574" w:rsidP="00B12D99">
            <w:pPr>
              <w:spacing w:line="229" w:lineRule="exact"/>
              <w:jc w:val="center"/>
            </w:pPr>
            <w:r>
              <w:rPr>
                <w:rFonts w:ascii="Times New Roman" w:eastAsia="Times New Roman" w:hAnsi="Times New Roman" w:cs="Times New Roman"/>
                <w:w w:val="96"/>
              </w:rPr>
              <w:t>Algorithm</w:t>
            </w:r>
            <w:r w:rsidR="00B12D99">
              <w:rPr>
                <w:rFonts w:ascii="Times New Roman" w:eastAsia="Times New Roman" w:hAnsi="Times New Roman" w:cs="Times New Roman"/>
                <w:w w:val="96"/>
              </w:rPr>
              <w:t>.</w:t>
            </w:r>
          </w:p>
        </w:tc>
        <w:tc>
          <w:tcPr>
            <w:tcW w:w="960" w:type="dxa"/>
            <w:tcBorders>
              <w:top w:val="single" w:sz="4" w:space="0" w:color="auto"/>
              <w:left w:val="single" w:sz="8" w:space="0" w:color="000000"/>
              <w:bottom w:val="single" w:sz="4" w:space="0" w:color="auto"/>
            </w:tcBorders>
            <w:shd w:val="clear" w:color="auto" w:fill="auto"/>
          </w:tcPr>
          <w:p w:rsidR="00B12D99" w:rsidRDefault="006B6574">
            <w:pPr>
              <w:spacing w:line="221" w:lineRule="exact"/>
              <w:jc w:val="center"/>
            </w:pPr>
            <w:r>
              <w:rPr>
                <w:rFonts w:ascii="Times New Roman" w:eastAsia="Times New Roman" w:hAnsi="Times New Roman" w:cs="Times New Roman"/>
                <w:w w:val="89"/>
              </w:rPr>
              <w:t>T</w:t>
            </w:r>
            <w:r w:rsidR="00B12D99">
              <w:rPr>
                <w:rFonts w:ascii="Times New Roman" w:eastAsia="Times New Roman" w:hAnsi="Times New Roman" w:cs="Times New Roman"/>
                <w:w w:val="89"/>
              </w:rPr>
              <w:t>he</w:t>
            </w:r>
          </w:p>
          <w:p w:rsidR="00B12D99" w:rsidRDefault="00B12D99">
            <w:pPr>
              <w:spacing w:line="225" w:lineRule="exact"/>
              <w:jc w:val="center"/>
            </w:pPr>
            <w:r>
              <w:rPr>
                <w:rFonts w:ascii="Times New Roman" w:eastAsia="Times New Roman" w:hAnsi="Times New Roman" w:cs="Times New Roman"/>
              </w:rPr>
              <w:t>algorithm</w:t>
            </w:r>
          </w:p>
          <w:p w:rsidR="00B12D99" w:rsidRDefault="00B12D99" w:rsidP="00E75097">
            <w:pPr>
              <w:spacing w:line="229" w:lineRule="exact"/>
              <w:jc w:val="center"/>
            </w:pPr>
            <w:r>
              <w:rPr>
                <w:rFonts w:ascii="Times New Roman" w:eastAsia="Times New Roman" w:hAnsi="Times New Roman" w:cs="Times New Roman"/>
                <w:w w:val="96"/>
              </w:rPr>
              <w:t>employed a</w:t>
            </w:r>
            <w:r w:rsidR="00E75097">
              <w:rPr>
                <w:rFonts w:ascii="Times New Roman" w:eastAsia="Times New Roman" w:hAnsi="Times New Roman" w:cs="Times New Roman"/>
                <w:w w:val="96"/>
              </w:rPr>
              <w:t xml:space="preserve"> native</w:t>
            </w:r>
            <w:r w:rsidR="00E75097">
              <w:t xml:space="preserve"> </w:t>
            </w:r>
            <w:r>
              <w:rPr>
                <w:rFonts w:ascii="Times New Roman" w:eastAsia="Times New Roman" w:hAnsi="Times New Roman" w:cs="Times New Roman"/>
                <w:w w:val="93"/>
              </w:rPr>
              <w:t>pre-</w:t>
            </w:r>
          </w:p>
          <w:p w:rsidR="00B12D99" w:rsidRDefault="00B12D99" w:rsidP="006B6574">
            <w:pPr>
              <w:spacing w:line="229" w:lineRule="exact"/>
              <w:jc w:val="center"/>
            </w:pPr>
            <w:r w:rsidRPr="008900CD">
              <w:rPr>
                <w:rFonts w:ascii="Times New Roman" w:eastAsia="Times New Roman" w:hAnsi="Times New Roman" w:cs="Times New Roman"/>
                <w:w w:val="95"/>
              </w:rPr>
              <w:t>classificati</w:t>
            </w:r>
            <w:r w:rsidRPr="008900CD">
              <w:rPr>
                <w:rFonts w:ascii="Times New Roman" w:eastAsia="Times New Roman" w:hAnsi="Times New Roman" w:cs="Times New Roman"/>
                <w:w w:val="96"/>
              </w:rPr>
              <w:t>on</w:t>
            </w:r>
            <w:r>
              <w:rPr>
                <w:rFonts w:ascii="Times New Roman" w:eastAsia="Times New Roman" w:hAnsi="Times New Roman" w:cs="Times New Roman"/>
                <w:w w:val="96"/>
              </w:rPr>
              <w:t xml:space="preserve"> method</w:t>
            </w:r>
            <w:r w:rsidR="006B6574">
              <w:t xml:space="preserve"> </w:t>
            </w:r>
            <w:r>
              <w:rPr>
                <w:rFonts w:ascii="Times New Roman" w:eastAsia="Times New Roman" w:hAnsi="Times New Roman" w:cs="Times New Roman"/>
              </w:rPr>
              <w:t>to classify</w:t>
            </w:r>
            <w:r w:rsidR="00E75097">
              <w:rPr>
                <w:rFonts w:ascii="Times New Roman" w:eastAsia="Times New Roman" w:hAnsi="Times New Roman" w:cs="Times New Roman"/>
              </w:rPr>
              <w:t xml:space="preserve"> the</w:t>
            </w:r>
            <w:r w:rsidR="006B6574">
              <w:t xml:space="preserve"> </w:t>
            </w:r>
            <w:r>
              <w:rPr>
                <w:rFonts w:ascii="Times New Roman" w:eastAsia="Times New Roman" w:hAnsi="Times New Roman" w:cs="Times New Roman"/>
                <w:w w:val="95"/>
              </w:rPr>
              <w:t>voxels</w:t>
            </w:r>
            <w:r w:rsidR="006B6574">
              <w:t xml:space="preserve"> </w:t>
            </w:r>
            <w:r>
              <w:rPr>
                <w:rFonts w:ascii="Times New Roman" w:eastAsia="Times New Roman" w:hAnsi="Times New Roman" w:cs="Times New Roman"/>
                <w:w w:val="97"/>
              </w:rPr>
              <w:t>before</w:t>
            </w:r>
          </w:p>
          <w:p w:rsidR="00B12D99" w:rsidRPr="006B6574" w:rsidRDefault="00B12D99" w:rsidP="006B6574">
            <w:pPr>
              <w:spacing w:line="229" w:lineRule="exact"/>
              <w:jc w:val="center"/>
              <w:rPr>
                <w:sz w:val="18"/>
                <w:szCs w:val="18"/>
              </w:rPr>
            </w:pPr>
            <w:r w:rsidRPr="008900CD">
              <w:rPr>
                <w:rFonts w:ascii="Times New Roman" w:eastAsia="Times New Roman" w:hAnsi="Times New Roman" w:cs="Times New Roman"/>
                <w:w w:val="97"/>
              </w:rPr>
              <w:t>interpolatio</w:t>
            </w:r>
            <w:r w:rsidRPr="008900CD">
              <w:rPr>
                <w:rFonts w:ascii="Times New Roman" w:eastAsia="Times New Roman" w:hAnsi="Times New Roman" w:cs="Times New Roman"/>
                <w:w w:val="94"/>
              </w:rPr>
              <w:t>n</w:t>
            </w:r>
            <w:r>
              <w:rPr>
                <w:rFonts w:ascii="Times New Roman" w:eastAsia="Times New Roman" w:hAnsi="Times New Roman" w:cs="Times New Roman"/>
                <w:w w:val="94"/>
              </w:rPr>
              <w:t>, since</w:t>
            </w:r>
            <w:r w:rsidR="006B6574">
              <w:rPr>
                <w:sz w:val="18"/>
                <w:szCs w:val="18"/>
              </w:rPr>
              <w:t xml:space="preserve"> </w:t>
            </w:r>
            <w:r>
              <w:rPr>
                <w:rFonts w:ascii="Times New Roman" w:eastAsia="Times New Roman" w:hAnsi="Times New Roman" w:cs="Times New Roman"/>
                <w:w w:val="96"/>
              </w:rPr>
              <w:t>this must</w:t>
            </w:r>
            <w:r w:rsidR="006B6574">
              <w:rPr>
                <w:sz w:val="18"/>
                <w:szCs w:val="18"/>
              </w:rPr>
              <w:t xml:space="preserve"> </w:t>
            </w:r>
            <w:r w:rsidR="00E75097">
              <w:rPr>
                <w:rFonts w:ascii="Times New Roman" w:eastAsia="Times New Roman" w:hAnsi="Times New Roman" w:cs="Times New Roman"/>
                <w:w w:val="98"/>
              </w:rPr>
              <w:t xml:space="preserve">be </w:t>
            </w:r>
            <w:r>
              <w:rPr>
                <w:rFonts w:ascii="Times New Roman" w:eastAsia="Times New Roman" w:hAnsi="Times New Roman" w:cs="Times New Roman"/>
                <w:w w:val="98"/>
              </w:rPr>
              <w:t>done in</w:t>
            </w:r>
            <w:r w:rsidR="00E75097">
              <w:rPr>
                <w:sz w:val="18"/>
                <w:szCs w:val="18"/>
              </w:rPr>
              <w:t xml:space="preserve"> </w:t>
            </w:r>
            <w:r>
              <w:rPr>
                <w:rFonts w:ascii="Times New Roman" w:eastAsia="Times New Roman" w:hAnsi="Times New Roman" w:cs="Times New Roman"/>
                <w:w w:val="96"/>
              </w:rPr>
              <w:t>CPU, it</w:t>
            </w:r>
          </w:p>
          <w:p w:rsidR="00B12D99" w:rsidRDefault="00B12D99">
            <w:pPr>
              <w:spacing w:line="229" w:lineRule="exact"/>
              <w:jc w:val="center"/>
            </w:pPr>
            <w:r>
              <w:rPr>
                <w:rFonts w:ascii="Times New Roman" w:eastAsia="Times New Roman" w:hAnsi="Times New Roman" w:cs="Times New Roman"/>
              </w:rPr>
              <w:t>costs much</w:t>
            </w:r>
          </w:p>
          <w:p w:rsidR="00B12D99" w:rsidRDefault="00B12D99" w:rsidP="00B12D99">
            <w:pPr>
              <w:spacing w:line="229" w:lineRule="exact"/>
              <w:jc w:val="center"/>
            </w:pPr>
            <w:r>
              <w:rPr>
                <w:rFonts w:ascii="Times New Roman" w:eastAsia="Times New Roman" w:hAnsi="Times New Roman" w:cs="Times New Roman"/>
                <w:w w:val="95"/>
              </w:rPr>
              <w:t>time</w:t>
            </w:r>
          </w:p>
        </w:tc>
        <w:tc>
          <w:tcPr>
            <w:tcW w:w="980" w:type="dxa"/>
            <w:tcBorders>
              <w:top w:val="single" w:sz="4" w:space="0" w:color="auto"/>
              <w:left w:val="single" w:sz="8" w:space="0" w:color="000000"/>
              <w:bottom w:val="single" w:sz="4" w:space="0" w:color="auto"/>
              <w:right w:val="single" w:sz="8" w:space="0" w:color="000000"/>
            </w:tcBorders>
            <w:shd w:val="clear" w:color="auto" w:fill="auto"/>
          </w:tcPr>
          <w:p w:rsidR="00B12D99" w:rsidRDefault="00E75097">
            <w:pPr>
              <w:spacing w:line="221" w:lineRule="exact"/>
              <w:jc w:val="center"/>
            </w:pPr>
            <w:r>
              <w:rPr>
                <w:rFonts w:ascii="Times New Roman" w:eastAsia="Times New Roman" w:hAnsi="Times New Roman" w:cs="Times New Roman"/>
                <w:w w:val="94"/>
              </w:rPr>
              <w:t>Transferring</w:t>
            </w:r>
          </w:p>
          <w:p w:rsidR="00B12D99" w:rsidRPr="006B6574" w:rsidRDefault="00B12D99" w:rsidP="006B6574">
            <w:pPr>
              <w:spacing w:line="225" w:lineRule="exact"/>
              <w:jc w:val="center"/>
              <w:rPr>
                <w:sz w:val="18"/>
                <w:szCs w:val="18"/>
              </w:rPr>
            </w:pPr>
            <w:r w:rsidRPr="006B6574">
              <w:rPr>
                <w:rFonts w:ascii="Times New Roman" w:eastAsia="Times New Roman" w:hAnsi="Times New Roman" w:cs="Times New Roman"/>
                <w:w w:val="95"/>
                <w:sz w:val="18"/>
                <w:szCs w:val="18"/>
              </w:rPr>
              <w:t>classificati</w:t>
            </w:r>
            <w:r w:rsidRPr="006B6574">
              <w:rPr>
                <w:rFonts w:ascii="Times New Roman" w:eastAsia="Times New Roman" w:hAnsi="Times New Roman" w:cs="Times New Roman"/>
                <w:w w:val="89"/>
                <w:sz w:val="18"/>
                <w:szCs w:val="18"/>
              </w:rPr>
              <w:t>on</w:t>
            </w:r>
          </w:p>
          <w:p w:rsidR="00B12D99" w:rsidRDefault="00B12D99">
            <w:pPr>
              <w:spacing w:line="229" w:lineRule="exact"/>
              <w:jc w:val="center"/>
            </w:pPr>
            <w:r>
              <w:rPr>
                <w:rFonts w:ascii="Times New Roman" w:eastAsia="Times New Roman" w:hAnsi="Times New Roman" w:cs="Times New Roman"/>
                <w:w w:val="97"/>
              </w:rPr>
              <w:t>operation</w:t>
            </w:r>
          </w:p>
          <w:p w:rsidR="00B12D99" w:rsidRDefault="00B12D99">
            <w:pPr>
              <w:spacing w:line="229" w:lineRule="exact"/>
              <w:jc w:val="center"/>
            </w:pPr>
            <w:r>
              <w:rPr>
                <w:rFonts w:ascii="Times New Roman" w:eastAsia="Times New Roman" w:hAnsi="Times New Roman" w:cs="Times New Roman"/>
                <w:w w:val="97"/>
              </w:rPr>
              <w:t>into</w:t>
            </w:r>
            <w:r w:rsidR="00E75097">
              <w:rPr>
                <w:rFonts w:ascii="Times New Roman" w:eastAsia="Times New Roman" w:hAnsi="Times New Roman" w:cs="Times New Roman"/>
                <w:w w:val="97"/>
              </w:rPr>
              <w:t xml:space="preserve"> the</w:t>
            </w:r>
            <w:r>
              <w:rPr>
                <w:rFonts w:ascii="Times New Roman" w:eastAsia="Times New Roman" w:hAnsi="Times New Roman" w:cs="Times New Roman"/>
                <w:w w:val="97"/>
              </w:rPr>
              <w:t xml:space="preserve"> GPU</w:t>
            </w:r>
          </w:p>
          <w:p w:rsidR="00B12D99" w:rsidRDefault="00B12D99">
            <w:pPr>
              <w:spacing w:line="229" w:lineRule="exact"/>
              <w:jc w:val="center"/>
            </w:pPr>
            <w:r>
              <w:rPr>
                <w:rFonts w:ascii="Times New Roman" w:eastAsia="Times New Roman" w:hAnsi="Times New Roman" w:cs="Times New Roman"/>
                <w:w w:val="97"/>
              </w:rPr>
              <w:t>to get even</w:t>
            </w:r>
          </w:p>
          <w:p w:rsidR="00B12D99" w:rsidRDefault="00B12D99">
            <w:pPr>
              <w:spacing w:line="227" w:lineRule="exact"/>
              <w:jc w:val="center"/>
            </w:pPr>
            <w:r>
              <w:rPr>
                <w:rFonts w:ascii="Times New Roman" w:eastAsia="Times New Roman" w:hAnsi="Times New Roman" w:cs="Times New Roman"/>
                <w:w w:val="96"/>
              </w:rPr>
              <w:t>quicker</w:t>
            </w:r>
          </w:p>
          <w:p w:rsidR="00B12D99" w:rsidRDefault="00B12D99">
            <w:pPr>
              <w:spacing w:line="227" w:lineRule="exact"/>
              <w:jc w:val="center"/>
            </w:pPr>
            <w:r>
              <w:rPr>
                <w:rFonts w:ascii="Times New Roman" w:eastAsia="Times New Roman" w:hAnsi="Times New Roman" w:cs="Times New Roman"/>
                <w:w w:val="97"/>
              </w:rPr>
              <w:t>interactive</w:t>
            </w:r>
          </w:p>
          <w:p w:rsidR="00B12D99" w:rsidRDefault="00B12D99" w:rsidP="00B12D99">
            <w:pPr>
              <w:spacing w:line="229" w:lineRule="exact"/>
              <w:jc w:val="center"/>
            </w:pPr>
            <w:r>
              <w:rPr>
                <w:rFonts w:ascii="Times New Roman" w:eastAsia="Times New Roman" w:hAnsi="Times New Roman" w:cs="Times New Roman"/>
              </w:rPr>
              <w:t>speed</w:t>
            </w:r>
          </w:p>
        </w:tc>
      </w:tr>
      <w:tr w:rsidR="006B6574" w:rsidTr="005A791C">
        <w:trPr>
          <w:trHeight w:val="6198"/>
        </w:trPr>
        <w:tc>
          <w:tcPr>
            <w:tcW w:w="420" w:type="dxa"/>
            <w:tcBorders>
              <w:top w:val="single" w:sz="4" w:space="0" w:color="auto"/>
              <w:left w:val="single" w:sz="8" w:space="0" w:color="000000"/>
              <w:bottom w:val="single" w:sz="4" w:space="0" w:color="auto"/>
            </w:tcBorders>
            <w:shd w:val="clear" w:color="auto" w:fill="auto"/>
          </w:tcPr>
          <w:p w:rsidR="006B6574" w:rsidRDefault="006B6574" w:rsidP="006B6574">
            <w:pPr>
              <w:spacing w:line="219" w:lineRule="exact"/>
              <w:jc w:val="center"/>
            </w:pPr>
            <w:r>
              <w:rPr>
                <w:rFonts w:ascii="Times New Roman" w:eastAsia="Times New Roman" w:hAnsi="Times New Roman" w:cs="Times New Roman"/>
              </w:rPr>
              <w:t>5</w:t>
            </w:r>
          </w:p>
        </w:tc>
        <w:tc>
          <w:tcPr>
            <w:tcW w:w="1140" w:type="dxa"/>
            <w:tcBorders>
              <w:top w:val="single" w:sz="4" w:space="0" w:color="auto"/>
              <w:left w:val="single" w:sz="8" w:space="0" w:color="000000"/>
              <w:bottom w:val="single" w:sz="4" w:space="0" w:color="auto"/>
            </w:tcBorders>
            <w:shd w:val="clear" w:color="auto" w:fill="auto"/>
          </w:tcPr>
          <w:p w:rsidR="006B6574" w:rsidRDefault="006B6574" w:rsidP="006B6574">
            <w:pPr>
              <w:spacing w:line="219" w:lineRule="exact"/>
            </w:pPr>
            <w:r>
              <w:rPr>
                <w:rFonts w:ascii="Times New Roman" w:eastAsia="Times New Roman" w:hAnsi="Times New Roman" w:cs="Times New Roman"/>
              </w:rPr>
              <w:t>A Framework</w:t>
            </w:r>
          </w:p>
          <w:p w:rsidR="006B6574" w:rsidRDefault="006B6574">
            <w:pPr>
              <w:spacing w:line="227" w:lineRule="exact"/>
              <w:jc w:val="center"/>
            </w:pPr>
            <w:r>
              <w:rPr>
                <w:rFonts w:ascii="Times New Roman" w:eastAsia="Times New Roman" w:hAnsi="Times New Roman" w:cs="Times New Roman"/>
              </w:rPr>
              <w:t>for Rendering</w:t>
            </w:r>
          </w:p>
          <w:p w:rsidR="006B6574" w:rsidRDefault="006B6574">
            <w:pPr>
              <w:spacing w:line="229" w:lineRule="exact"/>
              <w:jc w:val="center"/>
            </w:pPr>
            <w:r>
              <w:rPr>
                <w:rFonts w:ascii="Times New Roman" w:eastAsia="Times New Roman" w:hAnsi="Times New Roman" w:cs="Times New Roman"/>
                <w:w w:val="99"/>
              </w:rPr>
              <w:t>Large Time-</w:t>
            </w:r>
          </w:p>
          <w:p w:rsidR="006B6574" w:rsidRDefault="006B6574">
            <w:pPr>
              <w:spacing w:line="229" w:lineRule="exact"/>
              <w:jc w:val="center"/>
            </w:pPr>
            <w:r>
              <w:rPr>
                <w:rFonts w:ascii="Times New Roman" w:eastAsia="Times New Roman" w:hAnsi="Times New Roman" w:cs="Times New Roman"/>
                <w:w w:val="97"/>
              </w:rPr>
              <w:t>Varying Data</w:t>
            </w:r>
          </w:p>
          <w:p w:rsidR="006B6574" w:rsidRDefault="006B6574">
            <w:pPr>
              <w:spacing w:line="225" w:lineRule="exact"/>
              <w:jc w:val="center"/>
            </w:pPr>
            <w:r>
              <w:rPr>
                <w:rFonts w:ascii="Times New Roman" w:eastAsia="Times New Roman" w:hAnsi="Times New Roman" w:cs="Times New Roman"/>
              </w:rPr>
              <w:t>Using</w:t>
            </w:r>
          </w:p>
          <w:p w:rsidR="006B6574" w:rsidRDefault="006B6574">
            <w:pPr>
              <w:spacing w:line="229" w:lineRule="exact"/>
              <w:jc w:val="center"/>
            </w:pPr>
            <w:r>
              <w:rPr>
                <w:rFonts w:ascii="Times New Roman" w:eastAsia="Times New Roman" w:hAnsi="Times New Roman" w:cs="Times New Roman"/>
                <w:w w:val="98"/>
              </w:rPr>
              <w:t>Wavelet-Based</w:t>
            </w:r>
          </w:p>
          <w:p w:rsidR="006B6574" w:rsidRDefault="006B6574">
            <w:pPr>
              <w:spacing w:line="229" w:lineRule="exact"/>
              <w:jc w:val="center"/>
            </w:pPr>
            <w:r>
              <w:rPr>
                <w:rFonts w:ascii="Times New Roman" w:eastAsia="Times New Roman" w:hAnsi="Times New Roman" w:cs="Times New Roman"/>
                <w:w w:val="99"/>
              </w:rPr>
              <w:t>Time-Space</w:t>
            </w:r>
          </w:p>
          <w:p w:rsidR="006B6574" w:rsidRDefault="006B6574">
            <w:pPr>
              <w:spacing w:line="229" w:lineRule="exact"/>
              <w:jc w:val="center"/>
            </w:pPr>
            <w:r>
              <w:rPr>
                <w:rFonts w:ascii="Times New Roman" w:eastAsia="Times New Roman" w:hAnsi="Times New Roman" w:cs="Times New Roman"/>
              </w:rPr>
              <w:t>Partitioning</w:t>
            </w:r>
          </w:p>
          <w:p w:rsidR="006B6574" w:rsidRDefault="006B6574">
            <w:pPr>
              <w:spacing w:line="229" w:lineRule="exact"/>
              <w:jc w:val="center"/>
            </w:pPr>
            <w:r>
              <w:rPr>
                <w:rFonts w:ascii="Times New Roman" w:eastAsia="Times New Roman" w:hAnsi="Times New Roman" w:cs="Times New Roman"/>
                <w:w w:val="97"/>
              </w:rPr>
              <w:t>(WTSP) Tree</w:t>
            </w:r>
          </w:p>
          <w:p w:rsidR="006B6574" w:rsidRDefault="006B6574" w:rsidP="00AB11EF">
            <w:pPr>
              <w:spacing w:line="229" w:lineRule="exact"/>
              <w:jc w:val="center"/>
            </w:pPr>
            <w:r>
              <w:rPr>
                <w:rFonts w:ascii="Times New Roman" w:eastAsia="Times New Roman" w:hAnsi="Times New Roman" w:cs="Times New Roman"/>
              </w:rPr>
              <w:t>[5]</w:t>
            </w:r>
          </w:p>
        </w:tc>
        <w:tc>
          <w:tcPr>
            <w:tcW w:w="425" w:type="dxa"/>
            <w:tcBorders>
              <w:top w:val="single" w:sz="4" w:space="0" w:color="auto"/>
              <w:left w:val="single" w:sz="8" w:space="0" w:color="000000"/>
              <w:bottom w:val="single" w:sz="4" w:space="0" w:color="auto"/>
            </w:tcBorders>
            <w:shd w:val="clear" w:color="auto" w:fill="auto"/>
          </w:tcPr>
          <w:p w:rsidR="006B6574" w:rsidRDefault="006B6574" w:rsidP="006B6574">
            <w:pPr>
              <w:spacing w:line="219" w:lineRule="exact"/>
              <w:jc w:val="center"/>
            </w:pPr>
            <w:r>
              <w:rPr>
                <w:rFonts w:ascii="Times New Roman" w:eastAsia="Times New Roman" w:hAnsi="Times New Roman" w:cs="Times New Roman"/>
              </w:rPr>
              <w:t>2004</w:t>
            </w:r>
          </w:p>
        </w:tc>
        <w:tc>
          <w:tcPr>
            <w:tcW w:w="992" w:type="dxa"/>
            <w:tcBorders>
              <w:top w:val="single" w:sz="4" w:space="0" w:color="auto"/>
              <w:left w:val="single" w:sz="8" w:space="0" w:color="000000"/>
              <w:bottom w:val="single" w:sz="4" w:space="0" w:color="auto"/>
            </w:tcBorders>
            <w:shd w:val="clear" w:color="auto" w:fill="auto"/>
          </w:tcPr>
          <w:p w:rsidR="006B6574" w:rsidRDefault="006B6574" w:rsidP="006B6574">
            <w:pPr>
              <w:spacing w:line="219" w:lineRule="exact"/>
              <w:jc w:val="center"/>
            </w:pPr>
            <w:r>
              <w:rPr>
                <w:rFonts w:ascii="Times New Roman" w:eastAsia="Times New Roman" w:hAnsi="Times New Roman" w:cs="Times New Roman"/>
                <w:w w:val="97"/>
              </w:rPr>
              <w:t>Conference</w:t>
            </w:r>
          </w:p>
          <w:p w:rsidR="006B6574" w:rsidRDefault="006B6574" w:rsidP="006B6574">
            <w:pPr>
              <w:spacing w:line="229" w:lineRule="exact"/>
              <w:jc w:val="center"/>
            </w:pPr>
            <w:r>
              <w:rPr>
                <w:rFonts w:ascii="Times New Roman" w:eastAsia="Times New Roman" w:hAnsi="Times New Roman" w:cs="Times New Roman"/>
                <w:w w:val="95"/>
              </w:rPr>
              <w:t>VG'05</w:t>
            </w:r>
          </w:p>
          <w:p w:rsidR="006B6574" w:rsidRDefault="006B6574" w:rsidP="006B6574">
            <w:pPr>
              <w:spacing w:line="229" w:lineRule="exact"/>
              <w:jc w:val="center"/>
            </w:pPr>
            <w:r>
              <w:rPr>
                <w:rFonts w:ascii="Times New Roman" w:eastAsia="Times New Roman" w:hAnsi="Times New Roman" w:cs="Times New Roman"/>
                <w:w w:val="97"/>
              </w:rPr>
              <w:t>Proceeding</w:t>
            </w:r>
            <w:r>
              <w:rPr>
                <w:rFonts w:ascii="Times New Roman" w:eastAsia="Times New Roman" w:hAnsi="Times New Roman" w:cs="Times New Roman"/>
                <w:w w:val="98"/>
              </w:rPr>
              <w:t>s of the</w:t>
            </w:r>
            <w:r>
              <w:t xml:space="preserve"> </w:t>
            </w:r>
            <w:r>
              <w:rPr>
                <w:rFonts w:ascii="Times New Roman" w:eastAsia="Times New Roman" w:hAnsi="Times New Roman" w:cs="Times New Roman"/>
              </w:rPr>
              <w:t>Fourth</w:t>
            </w:r>
            <w:r>
              <w:t xml:space="preserve"> </w:t>
            </w:r>
            <w:r>
              <w:rPr>
                <w:rFonts w:ascii="Times New Roman" w:eastAsia="Times New Roman" w:hAnsi="Times New Roman" w:cs="Times New Roman"/>
                <w:w w:val="97"/>
              </w:rPr>
              <w:t>Euro</w:t>
            </w:r>
          </w:p>
          <w:p w:rsidR="006B6574" w:rsidRDefault="006B6574" w:rsidP="006B6574">
            <w:pPr>
              <w:spacing w:line="229" w:lineRule="exact"/>
              <w:jc w:val="center"/>
            </w:pPr>
            <w:r>
              <w:rPr>
                <w:rFonts w:ascii="Times New Roman" w:eastAsia="Times New Roman" w:hAnsi="Times New Roman" w:cs="Times New Roman"/>
                <w:w w:val="99"/>
              </w:rPr>
              <w:t>graphics /</w:t>
            </w:r>
          </w:p>
          <w:p w:rsidR="006B6574" w:rsidRDefault="006B6574" w:rsidP="006B6574">
            <w:pPr>
              <w:spacing w:line="229" w:lineRule="exact"/>
              <w:jc w:val="center"/>
            </w:pPr>
            <w:r>
              <w:rPr>
                <w:rFonts w:ascii="Times New Roman" w:eastAsia="Times New Roman" w:hAnsi="Times New Roman" w:cs="Times New Roman"/>
                <w:w w:val="96"/>
              </w:rPr>
              <w:t>IEEE</w:t>
            </w:r>
          </w:p>
          <w:p w:rsidR="006B6574" w:rsidRDefault="006B6574" w:rsidP="006B6574">
            <w:pPr>
              <w:spacing w:line="229" w:lineRule="exact"/>
              <w:jc w:val="center"/>
            </w:pPr>
            <w:r>
              <w:rPr>
                <w:rFonts w:ascii="Times New Roman" w:eastAsia="Times New Roman" w:hAnsi="Times New Roman" w:cs="Times New Roman"/>
                <w:w w:val="99"/>
              </w:rPr>
              <w:t>VGTC</w:t>
            </w:r>
          </w:p>
          <w:p w:rsidR="006B6574" w:rsidRDefault="006B6574" w:rsidP="006B6574">
            <w:pPr>
              <w:spacing w:line="227" w:lineRule="exact"/>
              <w:jc w:val="center"/>
            </w:pPr>
            <w:r>
              <w:rPr>
                <w:rFonts w:ascii="Times New Roman" w:eastAsia="Times New Roman" w:hAnsi="Times New Roman" w:cs="Times New Roman"/>
                <w:w w:val="97"/>
              </w:rPr>
              <w:t>conference</w:t>
            </w:r>
          </w:p>
          <w:p w:rsidR="006B6574" w:rsidRDefault="006B6574" w:rsidP="006B6574">
            <w:pPr>
              <w:spacing w:line="229" w:lineRule="exact"/>
              <w:jc w:val="center"/>
            </w:pPr>
            <w:r>
              <w:rPr>
                <w:rFonts w:ascii="Times New Roman" w:eastAsia="Times New Roman" w:hAnsi="Times New Roman" w:cs="Times New Roman"/>
              </w:rPr>
              <w:t>on Volume</w:t>
            </w:r>
          </w:p>
          <w:p w:rsidR="006B6574" w:rsidRDefault="006B6574" w:rsidP="006B6574">
            <w:pPr>
              <w:spacing w:line="227" w:lineRule="exact"/>
              <w:jc w:val="center"/>
            </w:pPr>
            <w:r>
              <w:rPr>
                <w:rFonts w:ascii="Times New Roman" w:eastAsia="Times New Roman" w:hAnsi="Times New Roman" w:cs="Times New Roman"/>
                <w:w w:val="96"/>
              </w:rPr>
              <w:t>Graphics</w:t>
            </w:r>
          </w:p>
        </w:tc>
        <w:tc>
          <w:tcPr>
            <w:tcW w:w="1134" w:type="dxa"/>
            <w:tcBorders>
              <w:top w:val="single" w:sz="4" w:space="0" w:color="auto"/>
              <w:left w:val="single" w:sz="8" w:space="0" w:color="000000"/>
              <w:bottom w:val="single" w:sz="4" w:space="0" w:color="auto"/>
            </w:tcBorders>
            <w:shd w:val="clear" w:color="auto" w:fill="auto"/>
          </w:tcPr>
          <w:p w:rsidR="006B6574" w:rsidRDefault="006B6574" w:rsidP="006B6574">
            <w:pPr>
              <w:spacing w:line="219" w:lineRule="exact"/>
              <w:jc w:val="center"/>
            </w:pPr>
            <w:r>
              <w:rPr>
                <w:rFonts w:ascii="Times New Roman" w:eastAsia="Times New Roman" w:hAnsi="Times New Roman" w:cs="Times New Roman"/>
                <w:w w:val="99"/>
              </w:rPr>
              <w:t>To present a</w:t>
            </w:r>
            <w:r>
              <w:t xml:space="preserve"> </w:t>
            </w:r>
            <w:r>
              <w:rPr>
                <w:rFonts w:ascii="Times New Roman" w:eastAsia="Times New Roman" w:hAnsi="Times New Roman" w:cs="Times New Roman"/>
              </w:rPr>
              <w:t>new</w:t>
            </w:r>
            <w:r>
              <w:t xml:space="preserve"> </w:t>
            </w:r>
            <w:r w:rsidR="00E75097">
              <w:rPr>
                <w:rFonts w:ascii="Times New Roman" w:eastAsia="Times New Roman" w:hAnsi="Times New Roman" w:cs="Times New Roman"/>
                <w:w w:val="97"/>
              </w:rPr>
              <w:t>methodology</w:t>
            </w:r>
          </w:p>
          <w:p w:rsidR="006B6574" w:rsidRDefault="00E75097" w:rsidP="006B6574">
            <w:pPr>
              <w:spacing w:line="229" w:lineRule="exact"/>
              <w:jc w:val="center"/>
            </w:pPr>
            <w:r>
              <w:rPr>
                <w:rFonts w:ascii="Times New Roman" w:eastAsia="Times New Roman" w:hAnsi="Times New Roman" w:cs="Times New Roman"/>
                <w:w w:val="94"/>
              </w:rPr>
              <w:t>to</w:t>
            </w:r>
            <w:r w:rsidR="006B6574">
              <w:t xml:space="preserve"> </w:t>
            </w:r>
            <w:r>
              <w:rPr>
                <w:rFonts w:ascii="Times New Roman" w:eastAsia="Times New Roman" w:hAnsi="Times New Roman" w:cs="Times New Roman"/>
                <w:w w:val="98"/>
              </w:rPr>
              <w:t>manage</w:t>
            </w:r>
          </w:p>
          <w:p w:rsidR="006B6574" w:rsidRDefault="00E75097" w:rsidP="006B6574">
            <w:pPr>
              <w:spacing w:line="229" w:lineRule="exact"/>
              <w:jc w:val="center"/>
            </w:pPr>
            <w:r>
              <w:rPr>
                <w:rFonts w:ascii="Times New Roman" w:eastAsia="Times New Roman" w:hAnsi="Times New Roman" w:cs="Times New Roman"/>
                <w:w w:val="89"/>
              </w:rPr>
              <w:t>a</w:t>
            </w:r>
            <w:r w:rsidR="006B6574">
              <w:rPr>
                <w:rFonts w:ascii="Times New Roman" w:eastAsia="Times New Roman" w:hAnsi="Times New Roman" w:cs="Times New Roman"/>
                <w:w w:val="89"/>
              </w:rPr>
              <w:t>nd</w:t>
            </w:r>
            <w:r w:rsidR="006B6574">
              <w:t xml:space="preserve"> </w:t>
            </w:r>
            <w:r>
              <w:rPr>
                <w:rFonts w:ascii="Times New Roman" w:eastAsia="Times New Roman" w:hAnsi="Times New Roman" w:cs="Times New Roman"/>
                <w:w w:val="96"/>
              </w:rPr>
              <w:t>render</w:t>
            </w:r>
          </w:p>
          <w:p w:rsidR="006B6574" w:rsidRDefault="006B6574" w:rsidP="006B6574">
            <w:pPr>
              <w:spacing w:line="229" w:lineRule="exact"/>
              <w:jc w:val="center"/>
            </w:pPr>
            <w:r>
              <w:rPr>
                <w:rFonts w:ascii="Times New Roman" w:eastAsia="Times New Roman" w:hAnsi="Times New Roman" w:cs="Times New Roman"/>
                <w:w w:val="96"/>
              </w:rPr>
              <w:t>large scale</w:t>
            </w:r>
          </w:p>
          <w:p w:rsidR="006B6574" w:rsidRDefault="006B6574" w:rsidP="006B6574">
            <w:pPr>
              <w:spacing w:line="229" w:lineRule="exact"/>
              <w:jc w:val="center"/>
            </w:pPr>
            <w:r>
              <w:rPr>
                <w:rFonts w:ascii="Times New Roman" w:eastAsia="Times New Roman" w:hAnsi="Times New Roman" w:cs="Times New Roman"/>
                <w:w w:val="98"/>
              </w:rPr>
              <w:t>time-varying</w:t>
            </w:r>
          </w:p>
          <w:p w:rsidR="006B6574" w:rsidRDefault="006B6574" w:rsidP="006B6574">
            <w:pPr>
              <w:spacing w:line="229" w:lineRule="exact"/>
              <w:jc w:val="center"/>
            </w:pPr>
            <w:r>
              <w:rPr>
                <w:rFonts w:ascii="Times New Roman" w:eastAsia="Times New Roman" w:hAnsi="Times New Roman" w:cs="Times New Roman"/>
                <w:w w:val="95"/>
              </w:rPr>
              <w:t>data using</w:t>
            </w:r>
          </w:p>
          <w:p w:rsidR="006B6574" w:rsidRDefault="006B6574" w:rsidP="006B6574">
            <w:pPr>
              <w:spacing w:line="227" w:lineRule="exact"/>
              <w:jc w:val="center"/>
            </w:pPr>
            <w:r>
              <w:rPr>
                <w:rFonts w:ascii="Times New Roman" w:eastAsia="Times New Roman" w:hAnsi="Times New Roman" w:cs="Times New Roman"/>
                <w:w w:val="99"/>
              </w:rPr>
              <w:t>the wavelet-</w:t>
            </w:r>
          </w:p>
          <w:p w:rsidR="006B6574" w:rsidRDefault="006B6574" w:rsidP="006B6574">
            <w:pPr>
              <w:spacing w:line="229" w:lineRule="exact"/>
              <w:jc w:val="center"/>
            </w:pPr>
            <w:r>
              <w:rPr>
                <w:rFonts w:ascii="Times New Roman" w:eastAsia="Times New Roman" w:hAnsi="Times New Roman" w:cs="Times New Roman"/>
                <w:w w:val="96"/>
              </w:rPr>
              <w:t>based time-</w:t>
            </w:r>
          </w:p>
          <w:p w:rsidR="006B6574" w:rsidRDefault="006B6574" w:rsidP="006B6574">
            <w:pPr>
              <w:spacing w:line="227" w:lineRule="exact"/>
              <w:jc w:val="center"/>
            </w:pPr>
            <w:r>
              <w:rPr>
                <w:rFonts w:ascii="Times New Roman" w:eastAsia="Times New Roman" w:hAnsi="Times New Roman" w:cs="Times New Roman"/>
                <w:w w:val="94"/>
              </w:rPr>
              <w:t>space</w:t>
            </w:r>
          </w:p>
          <w:p w:rsidR="006B6574" w:rsidRDefault="006B6574" w:rsidP="006B6574">
            <w:pPr>
              <w:spacing w:line="229" w:lineRule="exact"/>
              <w:jc w:val="center"/>
            </w:pPr>
            <w:r>
              <w:rPr>
                <w:rFonts w:ascii="Times New Roman" w:eastAsia="Times New Roman" w:hAnsi="Times New Roman" w:cs="Times New Roman"/>
                <w:w w:val="97"/>
              </w:rPr>
              <w:t>partitioning (</w:t>
            </w:r>
            <w:r>
              <w:rPr>
                <w:rFonts w:ascii="Times New Roman" w:eastAsia="Times New Roman" w:hAnsi="Times New Roman" w:cs="Times New Roman"/>
                <w:w w:val="98"/>
              </w:rPr>
              <w:t>WTSP) tree</w:t>
            </w:r>
          </w:p>
        </w:tc>
        <w:tc>
          <w:tcPr>
            <w:tcW w:w="909" w:type="dxa"/>
            <w:tcBorders>
              <w:top w:val="single" w:sz="4" w:space="0" w:color="auto"/>
              <w:left w:val="single" w:sz="8" w:space="0" w:color="000000"/>
              <w:bottom w:val="single" w:sz="4" w:space="0" w:color="auto"/>
            </w:tcBorders>
            <w:shd w:val="clear" w:color="auto" w:fill="auto"/>
          </w:tcPr>
          <w:p w:rsidR="006B6574" w:rsidRDefault="006B6574" w:rsidP="006879B0">
            <w:pPr>
              <w:spacing w:line="219" w:lineRule="exact"/>
              <w:jc w:val="center"/>
            </w:pPr>
            <w:r>
              <w:rPr>
                <w:rFonts w:ascii="Times New Roman" w:eastAsia="Times New Roman" w:hAnsi="Times New Roman" w:cs="Times New Roman"/>
                <w:w w:val="96"/>
              </w:rPr>
              <w:t>The</w:t>
            </w:r>
            <w:r w:rsidR="006879B0">
              <w:t xml:space="preserve"> </w:t>
            </w:r>
            <w:r>
              <w:rPr>
                <w:rFonts w:ascii="Times New Roman" w:eastAsia="Times New Roman" w:hAnsi="Times New Roman" w:cs="Times New Roman"/>
                <w:w w:val="95"/>
              </w:rPr>
              <w:t>design</w:t>
            </w:r>
          </w:p>
          <w:p w:rsidR="006B6574" w:rsidRDefault="006B6574" w:rsidP="006879B0">
            <w:pPr>
              <w:spacing w:line="229" w:lineRule="exact"/>
              <w:jc w:val="center"/>
            </w:pPr>
            <w:r>
              <w:rPr>
                <w:rFonts w:ascii="Times New Roman" w:eastAsia="Times New Roman" w:hAnsi="Times New Roman" w:cs="Times New Roman"/>
                <w:w w:val="96"/>
              </w:rPr>
              <w:t>goal of</w:t>
            </w:r>
            <w:r w:rsidR="006879B0">
              <w:t xml:space="preserve"> </w:t>
            </w:r>
            <w:r>
              <w:rPr>
                <w:rFonts w:ascii="Times New Roman" w:eastAsia="Times New Roman" w:hAnsi="Times New Roman" w:cs="Times New Roman"/>
                <w:w w:val="89"/>
              </w:rPr>
              <w:t>the</w:t>
            </w:r>
          </w:p>
          <w:p w:rsidR="006B6574" w:rsidRDefault="006B6574">
            <w:pPr>
              <w:spacing w:line="225" w:lineRule="exact"/>
              <w:jc w:val="center"/>
            </w:pPr>
            <w:r>
              <w:rPr>
                <w:rFonts w:ascii="Times New Roman" w:eastAsia="Times New Roman" w:hAnsi="Times New Roman" w:cs="Times New Roman"/>
                <w:w w:val="93"/>
              </w:rPr>
              <w:t>WTSP</w:t>
            </w:r>
          </w:p>
          <w:p w:rsidR="006B6574" w:rsidRDefault="006B6574">
            <w:pPr>
              <w:spacing w:line="229" w:lineRule="exact"/>
              <w:jc w:val="center"/>
            </w:pPr>
            <w:r>
              <w:rPr>
                <w:rFonts w:ascii="Times New Roman" w:eastAsia="Times New Roman" w:hAnsi="Times New Roman" w:cs="Times New Roman"/>
                <w:w w:val="95"/>
              </w:rPr>
              <w:t>tree is to</w:t>
            </w:r>
          </w:p>
          <w:p w:rsidR="006B6574" w:rsidRDefault="006B6574">
            <w:pPr>
              <w:spacing w:line="229" w:lineRule="exact"/>
              <w:jc w:val="center"/>
            </w:pPr>
            <w:r>
              <w:rPr>
                <w:rFonts w:ascii="Times New Roman" w:eastAsia="Times New Roman" w:hAnsi="Times New Roman" w:cs="Times New Roman"/>
                <w:w w:val="96"/>
              </w:rPr>
              <w:t>support</w:t>
            </w:r>
            <w:r w:rsidR="00E75097">
              <w:rPr>
                <w:rFonts w:ascii="Times New Roman" w:eastAsia="Times New Roman" w:hAnsi="Times New Roman" w:cs="Times New Roman"/>
                <w:w w:val="96"/>
              </w:rPr>
              <w:t xml:space="preserve"> the</w:t>
            </w:r>
          </w:p>
          <w:p w:rsidR="006B6574" w:rsidRDefault="006B6574" w:rsidP="006879B0">
            <w:pPr>
              <w:spacing w:line="229" w:lineRule="exact"/>
              <w:jc w:val="center"/>
            </w:pPr>
            <w:r>
              <w:rPr>
                <w:rFonts w:ascii="Times New Roman" w:eastAsia="Times New Roman" w:hAnsi="Times New Roman" w:cs="Times New Roman"/>
                <w:w w:val="94"/>
              </w:rPr>
              <w:t>interacti</w:t>
            </w:r>
            <w:r>
              <w:rPr>
                <w:rFonts w:ascii="Times New Roman" w:eastAsia="Times New Roman" w:hAnsi="Times New Roman" w:cs="Times New Roman"/>
                <w:w w:val="95"/>
              </w:rPr>
              <w:t>ve</w:t>
            </w:r>
          </w:p>
          <w:p w:rsidR="006B6574" w:rsidRDefault="006B6574" w:rsidP="006879B0">
            <w:pPr>
              <w:spacing w:line="229" w:lineRule="exact"/>
              <w:jc w:val="center"/>
            </w:pPr>
            <w:r>
              <w:rPr>
                <w:rFonts w:ascii="Times New Roman" w:eastAsia="Times New Roman" w:hAnsi="Times New Roman" w:cs="Times New Roman"/>
                <w:w w:val="96"/>
              </w:rPr>
              <w:t>browsin</w:t>
            </w:r>
            <w:r>
              <w:rPr>
                <w:rFonts w:ascii="Times New Roman" w:eastAsia="Times New Roman" w:hAnsi="Times New Roman" w:cs="Times New Roman"/>
                <w:w w:val="94"/>
              </w:rPr>
              <w:t>g of</w:t>
            </w:r>
            <w:r w:rsidR="006879B0">
              <w:t xml:space="preserve"> </w:t>
            </w:r>
            <w:r>
              <w:rPr>
                <w:rFonts w:ascii="Times New Roman" w:eastAsia="Times New Roman" w:hAnsi="Times New Roman" w:cs="Times New Roman"/>
                <w:w w:val="94"/>
              </w:rPr>
              <w:t>data at</w:t>
            </w:r>
            <w:r w:rsidR="00E75097">
              <w:rPr>
                <w:rFonts w:ascii="Times New Roman" w:eastAsia="Times New Roman" w:hAnsi="Times New Roman" w:cs="Times New Roman"/>
                <w:w w:val="94"/>
              </w:rPr>
              <w:t xml:space="preserve"> some</w:t>
            </w:r>
          </w:p>
          <w:p w:rsidR="006B6574" w:rsidRDefault="006B6574">
            <w:pPr>
              <w:spacing w:line="227" w:lineRule="exact"/>
              <w:jc w:val="center"/>
            </w:pPr>
            <w:r>
              <w:rPr>
                <w:rFonts w:ascii="Times New Roman" w:eastAsia="Times New Roman" w:hAnsi="Times New Roman" w:cs="Times New Roman"/>
                <w:w w:val="95"/>
              </w:rPr>
              <w:t>arbitrary</w:t>
            </w:r>
          </w:p>
          <w:p w:rsidR="006B6574" w:rsidRDefault="006B6574">
            <w:pPr>
              <w:spacing w:line="229" w:lineRule="exact"/>
              <w:jc w:val="center"/>
            </w:pPr>
            <w:r>
              <w:rPr>
                <w:rFonts w:ascii="Times New Roman" w:eastAsia="Times New Roman" w:hAnsi="Times New Roman" w:cs="Times New Roman"/>
                <w:w w:val="99"/>
              </w:rPr>
              <w:t>spatio-</w:t>
            </w:r>
          </w:p>
          <w:p w:rsidR="006B6574" w:rsidRDefault="006B6574" w:rsidP="006879B0">
            <w:pPr>
              <w:spacing w:line="229" w:lineRule="exact"/>
              <w:jc w:val="center"/>
            </w:pPr>
            <w:r>
              <w:rPr>
                <w:rFonts w:ascii="Times New Roman" w:eastAsia="Times New Roman" w:hAnsi="Times New Roman" w:cs="Times New Roman"/>
                <w:w w:val="94"/>
              </w:rPr>
              <w:t>tempora</w:t>
            </w:r>
            <w:r>
              <w:rPr>
                <w:rFonts w:ascii="Times New Roman" w:eastAsia="Times New Roman" w:hAnsi="Times New Roman" w:cs="Times New Roman"/>
                <w:w w:val="71"/>
              </w:rPr>
              <w:t>l</w:t>
            </w:r>
          </w:p>
          <w:p w:rsidR="006B6574" w:rsidRDefault="006879B0" w:rsidP="006879B0">
            <w:pPr>
              <w:spacing w:line="229" w:lineRule="exact"/>
              <w:jc w:val="center"/>
            </w:pPr>
            <w:r>
              <w:rPr>
                <w:rFonts w:ascii="Times New Roman" w:eastAsia="Times New Roman" w:hAnsi="Times New Roman" w:cs="Times New Roman"/>
                <w:w w:val="98"/>
              </w:rPr>
              <w:t xml:space="preserve">scales </w:t>
            </w:r>
            <w:r w:rsidR="00E75097">
              <w:rPr>
                <w:rFonts w:ascii="Times New Roman" w:eastAsia="Times New Roman" w:hAnsi="Times New Roman" w:cs="Times New Roman"/>
                <w:w w:val="98"/>
              </w:rPr>
              <w:t>u</w:t>
            </w:r>
            <w:r w:rsidR="006B6574">
              <w:rPr>
                <w:rFonts w:ascii="Times New Roman" w:eastAsia="Times New Roman" w:hAnsi="Times New Roman" w:cs="Times New Roman"/>
                <w:w w:val="89"/>
              </w:rPr>
              <w:t>sing</w:t>
            </w:r>
            <w:r>
              <w:t xml:space="preserve"> </w:t>
            </w:r>
            <w:r w:rsidR="006B6574">
              <w:rPr>
                <w:rFonts w:ascii="Times New Roman" w:eastAsia="Times New Roman" w:hAnsi="Times New Roman" w:cs="Times New Roman"/>
                <w:w w:val="97"/>
              </w:rPr>
              <w:t>Haar</w:t>
            </w:r>
          </w:p>
          <w:p w:rsidR="006B6574" w:rsidRDefault="006B6574" w:rsidP="006879B0">
            <w:pPr>
              <w:spacing w:line="229" w:lineRule="exact"/>
              <w:jc w:val="center"/>
            </w:pPr>
            <w:r>
              <w:rPr>
                <w:rFonts w:ascii="Times New Roman" w:eastAsia="Times New Roman" w:hAnsi="Times New Roman" w:cs="Times New Roman"/>
                <w:w w:val="93"/>
              </w:rPr>
              <w:t>wavelet</w:t>
            </w:r>
            <w:r w:rsidR="006879B0">
              <w:rPr>
                <w:rFonts w:ascii="Times New Roman" w:eastAsia="Times New Roman" w:hAnsi="Times New Roman" w:cs="Times New Roman"/>
                <w:w w:val="97"/>
              </w:rPr>
              <w:t xml:space="preserve">s, </w:t>
            </w:r>
            <w:r>
              <w:rPr>
                <w:rFonts w:ascii="Times New Roman" w:eastAsia="Times New Roman" w:hAnsi="Times New Roman" w:cs="Times New Roman"/>
                <w:w w:val="97"/>
              </w:rPr>
              <w:t>we</w:t>
            </w:r>
            <w:r w:rsidR="006879B0">
              <w:t xml:space="preserve"> </w:t>
            </w:r>
            <w:r>
              <w:rPr>
                <w:rFonts w:ascii="Times New Roman" w:eastAsia="Times New Roman" w:hAnsi="Times New Roman" w:cs="Times New Roman"/>
              </w:rPr>
              <w:t>can</w:t>
            </w:r>
            <w:r w:rsidR="006879B0">
              <w:t xml:space="preserve"> </w:t>
            </w:r>
            <w:r>
              <w:rPr>
                <w:rFonts w:ascii="Times New Roman" w:eastAsia="Times New Roman" w:hAnsi="Times New Roman" w:cs="Times New Roman"/>
                <w:w w:val="98"/>
              </w:rPr>
              <w:t>build a</w:t>
            </w:r>
          </w:p>
          <w:p w:rsidR="006B6574" w:rsidRDefault="006B6574" w:rsidP="006879B0">
            <w:pPr>
              <w:spacing w:line="229" w:lineRule="exact"/>
              <w:jc w:val="center"/>
            </w:pPr>
            <w:r>
              <w:rPr>
                <w:rFonts w:ascii="Times New Roman" w:eastAsia="Times New Roman" w:hAnsi="Times New Roman" w:cs="Times New Roman"/>
                <w:w w:val="97"/>
              </w:rPr>
              <w:t>binary</w:t>
            </w:r>
            <w:r w:rsidR="006879B0">
              <w:t xml:space="preserve"> </w:t>
            </w:r>
            <w:r>
              <w:rPr>
                <w:rFonts w:ascii="Times New Roman" w:eastAsia="Times New Roman" w:hAnsi="Times New Roman" w:cs="Times New Roman"/>
                <w:w w:val="95"/>
              </w:rPr>
              <w:t>time</w:t>
            </w:r>
          </w:p>
          <w:p w:rsidR="006B6574" w:rsidRDefault="006B6574">
            <w:pPr>
              <w:spacing w:line="229" w:lineRule="exact"/>
              <w:jc w:val="center"/>
            </w:pPr>
            <w:r>
              <w:rPr>
                <w:rFonts w:ascii="Times New Roman" w:eastAsia="Times New Roman" w:hAnsi="Times New Roman" w:cs="Times New Roman"/>
                <w:w w:val="99"/>
              </w:rPr>
              <w:t>tree</w:t>
            </w:r>
          </w:p>
          <w:p w:rsidR="006879B0" w:rsidRPr="006879B0" w:rsidRDefault="006B6574" w:rsidP="006879B0">
            <w:pPr>
              <w:spacing w:line="229" w:lineRule="exact"/>
              <w:jc w:val="center"/>
              <w:rPr>
                <w:rFonts w:ascii="Times New Roman" w:eastAsia="Times New Roman" w:hAnsi="Times New Roman" w:cs="Times New Roman"/>
                <w:w w:val="97"/>
              </w:rPr>
            </w:pPr>
            <w:r>
              <w:rPr>
                <w:rFonts w:ascii="Times New Roman" w:eastAsia="Times New Roman" w:hAnsi="Times New Roman" w:cs="Times New Roman"/>
                <w:w w:val="97"/>
              </w:rPr>
              <w:t>associat</w:t>
            </w:r>
            <w:r w:rsidR="006879B0" w:rsidRPr="006879B0">
              <w:rPr>
                <w:rFonts w:ascii="Times New Roman" w:eastAsia="Times New Roman" w:hAnsi="Times New Roman" w:cs="Times New Roman"/>
                <w:w w:val="97"/>
              </w:rPr>
              <w:t>ed with</w:t>
            </w:r>
            <w:r w:rsidR="006879B0">
              <w:rPr>
                <w:rFonts w:ascii="Times New Roman" w:eastAsia="Times New Roman" w:hAnsi="Times New Roman" w:cs="Times New Roman"/>
                <w:w w:val="97"/>
              </w:rPr>
              <w:t xml:space="preserve"> </w:t>
            </w:r>
            <w:r w:rsidR="006879B0" w:rsidRPr="006879B0">
              <w:rPr>
                <w:rFonts w:ascii="Times New Roman" w:eastAsia="Times New Roman" w:hAnsi="Times New Roman" w:cs="Times New Roman"/>
                <w:w w:val="97"/>
              </w:rPr>
              <w:t>each of</w:t>
            </w:r>
            <w:r w:rsidR="006879B0">
              <w:rPr>
                <w:rFonts w:ascii="Times New Roman" w:eastAsia="Times New Roman" w:hAnsi="Times New Roman" w:cs="Times New Roman"/>
                <w:w w:val="97"/>
              </w:rPr>
              <w:t xml:space="preserve"> </w:t>
            </w:r>
            <w:r w:rsidR="006879B0" w:rsidRPr="006879B0">
              <w:rPr>
                <w:rFonts w:ascii="Times New Roman" w:eastAsia="Times New Roman" w:hAnsi="Times New Roman" w:cs="Times New Roman"/>
                <w:w w:val="97"/>
              </w:rPr>
              <w:t>the</w:t>
            </w:r>
            <w:r w:rsidR="006879B0">
              <w:rPr>
                <w:rFonts w:ascii="Times New Roman" w:eastAsia="Times New Roman" w:hAnsi="Times New Roman" w:cs="Times New Roman"/>
                <w:w w:val="97"/>
              </w:rPr>
              <w:t xml:space="preserve"> </w:t>
            </w:r>
            <w:r w:rsidR="006879B0" w:rsidRPr="006879B0">
              <w:rPr>
                <w:rFonts w:ascii="Times New Roman" w:eastAsia="Times New Roman" w:hAnsi="Times New Roman" w:cs="Times New Roman"/>
                <w:w w:val="97"/>
              </w:rPr>
              <w:t>spatial</w:t>
            </w:r>
            <w:r w:rsidR="006879B0">
              <w:rPr>
                <w:rFonts w:ascii="Times New Roman" w:eastAsia="Times New Roman" w:hAnsi="Times New Roman" w:cs="Times New Roman"/>
                <w:w w:val="97"/>
              </w:rPr>
              <w:t xml:space="preserve"> </w:t>
            </w:r>
            <w:r w:rsidR="006879B0" w:rsidRPr="006879B0">
              <w:rPr>
                <w:rFonts w:ascii="Times New Roman" w:eastAsia="Times New Roman" w:hAnsi="Times New Roman" w:cs="Times New Roman"/>
                <w:w w:val="97"/>
              </w:rPr>
              <w:t>nodes</w:t>
            </w:r>
            <w:r w:rsidR="006879B0">
              <w:rPr>
                <w:rFonts w:ascii="Times New Roman" w:eastAsia="Times New Roman" w:hAnsi="Times New Roman" w:cs="Times New Roman"/>
                <w:w w:val="97"/>
              </w:rPr>
              <w:t xml:space="preserve"> with </w:t>
            </w:r>
            <w:r w:rsidR="006879B0" w:rsidRPr="006879B0">
              <w:rPr>
                <w:rFonts w:ascii="Times New Roman" w:eastAsia="Times New Roman" w:hAnsi="Times New Roman" w:cs="Times New Roman"/>
                <w:w w:val="97"/>
              </w:rPr>
              <w:t>a</w:t>
            </w:r>
            <w:r w:rsidR="006879B0">
              <w:rPr>
                <w:rFonts w:ascii="Times New Roman" w:eastAsia="Times New Roman" w:hAnsi="Times New Roman" w:cs="Times New Roman"/>
                <w:w w:val="97"/>
              </w:rPr>
              <w:t xml:space="preserve"> </w:t>
            </w:r>
            <w:r w:rsidR="006879B0" w:rsidRPr="006879B0">
              <w:rPr>
                <w:rFonts w:ascii="Times New Roman" w:eastAsia="Times New Roman" w:hAnsi="Times New Roman" w:cs="Times New Roman"/>
                <w:w w:val="97"/>
              </w:rPr>
              <w:t>method</w:t>
            </w:r>
          </w:p>
          <w:p w:rsidR="006879B0" w:rsidRPr="006879B0" w:rsidRDefault="006879B0" w:rsidP="006879B0">
            <w:pPr>
              <w:spacing w:line="229" w:lineRule="exact"/>
              <w:jc w:val="center"/>
              <w:rPr>
                <w:rFonts w:ascii="Times New Roman" w:eastAsia="Times New Roman" w:hAnsi="Times New Roman" w:cs="Times New Roman"/>
                <w:w w:val="97"/>
              </w:rPr>
            </w:pPr>
            <w:r w:rsidRPr="006879B0">
              <w:rPr>
                <w:rFonts w:ascii="Times New Roman" w:eastAsia="Times New Roman" w:hAnsi="Times New Roman" w:cs="Times New Roman"/>
                <w:w w:val="97"/>
              </w:rPr>
              <w:t>similar</w:t>
            </w:r>
            <w:r>
              <w:rPr>
                <w:rFonts w:ascii="Times New Roman" w:eastAsia="Times New Roman" w:hAnsi="Times New Roman" w:cs="Times New Roman"/>
                <w:w w:val="97"/>
              </w:rPr>
              <w:t xml:space="preserve"> </w:t>
            </w:r>
            <w:r w:rsidRPr="006879B0">
              <w:rPr>
                <w:rFonts w:ascii="Times New Roman" w:eastAsia="Times New Roman" w:hAnsi="Times New Roman" w:cs="Times New Roman"/>
                <w:w w:val="97"/>
              </w:rPr>
              <w:t>to the</w:t>
            </w:r>
            <w:r>
              <w:rPr>
                <w:rFonts w:ascii="Times New Roman" w:eastAsia="Times New Roman" w:hAnsi="Times New Roman" w:cs="Times New Roman"/>
                <w:w w:val="97"/>
              </w:rPr>
              <w:t xml:space="preserve"> </w:t>
            </w:r>
            <w:r w:rsidRPr="006879B0">
              <w:rPr>
                <w:rFonts w:ascii="Times New Roman" w:eastAsia="Times New Roman" w:hAnsi="Times New Roman" w:cs="Times New Roman"/>
                <w:w w:val="97"/>
              </w:rPr>
              <w:t>error</w:t>
            </w:r>
            <w:r>
              <w:rPr>
                <w:rFonts w:ascii="Times New Roman" w:eastAsia="Times New Roman" w:hAnsi="Times New Roman" w:cs="Times New Roman"/>
                <w:w w:val="97"/>
              </w:rPr>
              <w:t xml:space="preserve"> </w:t>
            </w:r>
          </w:p>
          <w:p w:rsidR="006B6574" w:rsidRPr="006879B0" w:rsidRDefault="006B6574" w:rsidP="006879B0">
            <w:pPr>
              <w:spacing w:line="229" w:lineRule="exact"/>
              <w:jc w:val="center"/>
              <w:rPr>
                <w:rFonts w:ascii="Times New Roman" w:eastAsia="Times New Roman" w:hAnsi="Times New Roman" w:cs="Times New Roman"/>
                <w:w w:val="97"/>
              </w:rPr>
            </w:pPr>
          </w:p>
        </w:tc>
        <w:tc>
          <w:tcPr>
            <w:tcW w:w="1360" w:type="dxa"/>
            <w:tcBorders>
              <w:top w:val="single" w:sz="4" w:space="0" w:color="auto"/>
              <w:left w:val="single" w:sz="8" w:space="0" w:color="000000"/>
              <w:bottom w:val="single" w:sz="4" w:space="0" w:color="auto"/>
            </w:tcBorders>
            <w:shd w:val="clear" w:color="auto" w:fill="auto"/>
          </w:tcPr>
          <w:p w:rsidR="006B6574" w:rsidRDefault="006B6574">
            <w:pPr>
              <w:spacing w:line="219" w:lineRule="exact"/>
              <w:jc w:val="center"/>
            </w:pPr>
            <w:r>
              <w:rPr>
                <w:rFonts w:ascii="Times New Roman" w:eastAsia="Times New Roman" w:hAnsi="Times New Roman" w:cs="Times New Roman"/>
                <w:w w:val="98"/>
              </w:rPr>
              <w:t>Large</w:t>
            </w:r>
          </w:p>
          <w:p w:rsidR="006B6574" w:rsidRDefault="006B6574">
            <w:pPr>
              <w:spacing w:line="227" w:lineRule="exact"/>
              <w:jc w:val="center"/>
            </w:pPr>
            <w:r>
              <w:rPr>
                <w:rFonts w:ascii="Times New Roman" w:eastAsia="Times New Roman" w:hAnsi="Times New Roman" w:cs="Times New Roman"/>
                <w:w w:val="98"/>
              </w:rPr>
              <w:t>scale time-</w:t>
            </w:r>
          </w:p>
          <w:p w:rsidR="006B6574" w:rsidRDefault="006B6574" w:rsidP="00AB11EF">
            <w:pPr>
              <w:spacing w:line="229" w:lineRule="exact"/>
              <w:jc w:val="center"/>
            </w:pPr>
            <w:r>
              <w:rPr>
                <w:rFonts w:ascii="Times New Roman" w:eastAsia="Times New Roman" w:hAnsi="Times New Roman" w:cs="Times New Roman"/>
                <w:w w:val="98"/>
              </w:rPr>
              <w:t>varying data</w:t>
            </w:r>
          </w:p>
        </w:tc>
        <w:tc>
          <w:tcPr>
            <w:tcW w:w="1420" w:type="dxa"/>
            <w:tcBorders>
              <w:top w:val="single" w:sz="4" w:space="0" w:color="auto"/>
              <w:left w:val="single" w:sz="8" w:space="0" w:color="000000"/>
              <w:bottom w:val="single" w:sz="4" w:space="0" w:color="auto"/>
            </w:tcBorders>
            <w:shd w:val="clear" w:color="auto" w:fill="auto"/>
          </w:tcPr>
          <w:p w:rsidR="006B6574" w:rsidRDefault="006B6574">
            <w:pPr>
              <w:spacing w:line="219" w:lineRule="exact"/>
              <w:jc w:val="center"/>
            </w:pPr>
            <w:r>
              <w:rPr>
                <w:rFonts w:ascii="Times New Roman" w:eastAsia="Times New Roman" w:hAnsi="Times New Roman" w:cs="Times New Roman"/>
                <w:w w:val="97"/>
              </w:rPr>
              <w:t>We present a</w:t>
            </w:r>
          </w:p>
          <w:p w:rsidR="006B6574" w:rsidRDefault="00E75097">
            <w:pPr>
              <w:spacing w:line="227" w:lineRule="exact"/>
              <w:jc w:val="center"/>
            </w:pPr>
            <w:r>
              <w:rPr>
                <w:rFonts w:ascii="Times New Roman" w:eastAsia="Times New Roman" w:hAnsi="Times New Roman" w:cs="Times New Roman"/>
                <w:w w:val="98"/>
              </w:rPr>
              <w:t>new approach</w:t>
            </w:r>
          </w:p>
          <w:p w:rsidR="006B6574" w:rsidRDefault="00E75097">
            <w:pPr>
              <w:spacing w:line="229" w:lineRule="exact"/>
              <w:jc w:val="center"/>
            </w:pPr>
            <w:r>
              <w:rPr>
                <w:rFonts w:ascii="Times New Roman" w:eastAsia="Times New Roman" w:hAnsi="Times New Roman" w:cs="Times New Roman"/>
                <w:w w:val="97"/>
              </w:rPr>
              <w:t>to manage</w:t>
            </w:r>
            <w:r w:rsidR="006B6574">
              <w:rPr>
                <w:rFonts w:ascii="Times New Roman" w:eastAsia="Times New Roman" w:hAnsi="Times New Roman" w:cs="Times New Roman"/>
                <w:w w:val="97"/>
              </w:rPr>
              <w:t xml:space="preserve"> and</w:t>
            </w:r>
          </w:p>
          <w:p w:rsidR="006B6574" w:rsidRDefault="00E75097">
            <w:pPr>
              <w:spacing w:line="229" w:lineRule="exact"/>
              <w:jc w:val="center"/>
            </w:pPr>
            <w:r>
              <w:rPr>
                <w:rFonts w:ascii="Times New Roman" w:eastAsia="Times New Roman" w:hAnsi="Times New Roman" w:cs="Times New Roman"/>
                <w:w w:val="98"/>
              </w:rPr>
              <w:t>render</w:t>
            </w:r>
            <w:r w:rsidR="006B6574">
              <w:rPr>
                <w:rFonts w:ascii="Times New Roman" w:eastAsia="Times New Roman" w:hAnsi="Times New Roman" w:cs="Times New Roman"/>
                <w:w w:val="98"/>
              </w:rPr>
              <w:t xml:space="preserve"> large</w:t>
            </w:r>
          </w:p>
          <w:p w:rsidR="006B6574" w:rsidRDefault="006879B0" w:rsidP="006879B0">
            <w:pPr>
              <w:spacing w:line="225" w:lineRule="exact"/>
              <w:jc w:val="center"/>
            </w:pPr>
            <w:r>
              <w:rPr>
                <w:rFonts w:ascii="Times New Roman" w:eastAsia="Times New Roman" w:hAnsi="Times New Roman" w:cs="Times New Roman"/>
              </w:rPr>
              <w:t xml:space="preserve">scale time </w:t>
            </w:r>
            <w:r w:rsidR="006B6574">
              <w:rPr>
                <w:rFonts w:ascii="Times New Roman" w:eastAsia="Times New Roman" w:hAnsi="Times New Roman" w:cs="Times New Roman"/>
              </w:rPr>
              <w:t>varying data</w:t>
            </w:r>
            <w:r>
              <w:t xml:space="preserve"> </w:t>
            </w:r>
            <w:r w:rsidR="006B6574">
              <w:rPr>
                <w:rFonts w:ascii="Times New Roman" w:eastAsia="Times New Roman" w:hAnsi="Times New Roman" w:cs="Times New Roman"/>
                <w:w w:val="98"/>
              </w:rPr>
              <w:t>using the</w:t>
            </w:r>
          </w:p>
          <w:p w:rsidR="006B6574" w:rsidRDefault="006B6574">
            <w:pPr>
              <w:spacing w:line="229" w:lineRule="exact"/>
              <w:jc w:val="center"/>
            </w:pPr>
            <w:r>
              <w:rPr>
                <w:rFonts w:ascii="Times New Roman" w:eastAsia="Times New Roman" w:hAnsi="Times New Roman" w:cs="Times New Roman"/>
                <w:w w:val="97"/>
              </w:rPr>
              <w:t>wavelet-based</w:t>
            </w:r>
          </w:p>
          <w:p w:rsidR="006879B0" w:rsidRDefault="006B6574">
            <w:pPr>
              <w:spacing w:line="229" w:lineRule="exact"/>
              <w:jc w:val="center"/>
              <w:rPr>
                <w:rFonts w:ascii="Times New Roman" w:eastAsia="Times New Roman" w:hAnsi="Times New Roman" w:cs="Times New Roman"/>
              </w:rPr>
            </w:pPr>
            <w:r>
              <w:rPr>
                <w:rFonts w:ascii="Times New Roman" w:eastAsia="Times New Roman" w:hAnsi="Times New Roman" w:cs="Times New Roman"/>
              </w:rPr>
              <w:t xml:space="preserve">time-space </w:t>
            </w:r>
          </w:p>
          <w:p w:rsidR="006879B0" w:rsidRDefault="006879B0" w:rsidP="006879B0">
            <w:pPr>
              <w:spacing w:line="229" w:lineRule="exact"/>
              <w:jc w:val="center"/>
              <w:rPr>
                <w:rFonts w:ascii="Times New Roman" w:eastAsia="Times New Roman" w:hAnsi="Times New Roman" w:cs="Times New Roman"/>
                <w:w w:val="97"/>
              </w:rPr>
            </w:pPr>
            <w:r>
              <w:rPr>
                <w:rFonts w:ascii="Times New Roman" w:eastAsia="Times New Roman" w:hAnsi="Times New Roman" w:cs="Times New Roman"/>
              </w:rPr>
              <w:t>Partitioning</w:t>
            </w:r>
            <w:r>
              <w:rPr>
                <w:rFonts w:ascii="Times New Roman" w:eastAsia="Times New Roman" w:hAnsi="Times New Roman" w:cs="Times New Roman"/>
                <w:w w:val="98"/>
              </w:rPr>
              <w:t xml:space="preserve"> </w:t>
            </w:r>
            <w:r w:rsidR="006B6574">
              <w:rPr>
                <w:rFonts w:ascii="Times New Roman" w:eastAsia="Times New Roman" w:hAnsi="Times New Roman" w:cs="Times New Roman"/>
                <w:w w:val="98"/>
              </w:rPr>
              <w:t>(WTSP)</w:t>
            </w:r>
            <w:r>
              <w:t xml:space="preserve"> </w:t>
            </w:r>
            <w:r w:rsidR="006B6574">
              <w:rPr>
                <w:rFonts w:ascii="Times New Roman" w:eastAsia="Times New Roman" w:hAnsi="Times New Roman" w:cs="Times New Roman"/>
                <w:w w:val="97"/>
              </w:rPr>
              <w:t xml:space="preserve">tree. </w:t>
            </w:r>
          </w:p>
          <w:p w:rsidR="006B6574" w:rsidRDefault="006B6574" w:rsidP="006879B0">
            <w:pPr>
              <w:spacing w:line="229" w:lineRule="exact"/>
              <w:jc w:val="center"/>
            </w:pPr>
            <w:r>
              <w:rPr>
                <w:rFonts w:ascii="Times New Roman" w:eastAsia="Times New Roman" w:hAnsi="Times New Roman" w:cs="Times New Roman"/>
                <w:w w:val="97"/>
              </w:rPr>
              <w:t>We utilize</w:t>
            </w:r>
          </w:p>
          <w:p w:rsidR="006B6574" w:rsidRDefault="006B6574">
            <w:pPr>
              <w:spacing w:line="229" w:lineRule="exact"/>
              <w:jc w:val="center"/>
            </w:pPr>
            <w:r>
              <w:rPr>
                <w:rFonts w:ascii="Times New Roman" w:eastAsia="Times New Roman" w:hAnsi="Times New Roman" w:cs="Times New Roman"/>
              </w:rPr>
              <w:t>the hierarchical</w:t>
            </w:r>
          </w:p>
          <w:p w:rsidR="006B6574" w:rsidRDefault="00E75097" w:rsidP="00E75097">
            <w:pPr>
              <w:spacing w:line="227" w:lineRule="exact"/>
              <w:jc w:val="center"/>
            </w:pPr>
            <w:r>
              <w:rPr>
                <w:rFonts w:ascii="Times New Roman" w:eastAsia="Times New Roman" w:hAnsi="Times New Roman" w:cs="Times New Roman"/>
              </w:rPr>
              <w:t>W</w:t>
            </w:r>
            <w:r w:rsidR="006B6574">
              <w:rPr>
                <w:rFonts w:ascii="Times New Roman" w:eastAsia="Times New Roman" w:hAnsi="Times New Roman" w:cs="Times New Roman"/>
              </w:rPr>
              <w:t>TSP tree data</w:t>
            </w:r>
            <w:r w:rsidR="006879B0">
              <w:t xml:space="preserve"> </w:t>
            </w:r>
            <w:r w:rsidR="006B6574">
              <w:rPr>
                <w:rFonts w:ascii="Times New Roman" w:eastAsia="Times New Roman" w:hAnsi="Times New Roman" w:cs="Times New Roman"/>
                <w:w w:val="97"/>
              </w:rPr>
              <w:t>structure to</w:t>
            </w:r>
            <w:r w:rsidR="006879B0">
              <w:t xml:space="preserve"> </w:t>
            </w:r>
            <w:r>
              <w:rPr>
                <w:rFonts w:ascii="Times New Roman" w:eastAsia="Times New Roman" w:hAnsi="Times New Roman" w:cs="Times New Roman"/>
              </w:rPr>
              <w:t xml:space="preserve">capture the </w:t>
            </w:r>
            <w:r>
              <w:rPr>
                <w:rFonts w:ascii="Times New Roman" w:eastAsia="Times New Roman" w:hAnsi="Times New Roman" w:cs="Times New Roman"/>
                <w:w w:val="97"/>
              </w:rPr>
              <w:t>spatio-</w:t>
            </w:r>
            <w:r w:rsidR="006B6574">
              <w:rPr>
                <w:rFonts w:ascii="Times New Roman" w:eastAsia="Times New Roman" w:hAnsi="Times New Roman" w:cs="Times New Roman"/>
                <w:w w:val="98"/>
              </w:rPr>
              <w:t>temporal locality</w:t>
            </w:r>
          </w:p>
          <w:p w:rsidR="006B6574" w:rsidRDefault="006879B0" w:rsidP="006879B0">
            <w:pPr>
              <w:spacing w:line="229" w:lineRule="exact"/>
              <w:jc w:val="center"/>
            </w:pPr>
            <w:r>
              <w:rPr>
                <w:rFonts w:ascii="Times New Roman" w:eastAsia="Times New Roman" w:hAnsi="Times New Roman" w:cs="Times New Roman"/>
                <w:w w:val="98"/>
              </w:rPr>
              <w:t>and coher</w:t>
            </w:r>
            <w:r w:rsidR="006B6574">
              <w:rPr>
                <w:rFonts w:ascii="Times New Roman" w:eastAsia="Times New Roman" w:hAnsi="Times New Roman" w:cs="Times New Roman"/>
              </w:rPr>
              <w:t>ence of the</w:t>
            </w:r>
            <w:r>
              <w:t xml:space="preserve"> </w:t>
            </w:r>
            <w:r w:rsidR="006B6574">
              <w:rPr>
                <w:rFonts w:ascii="Times New Roman" w:eastAsia="Times New Roman" w:hAnsi="Times New Roman" w:cs="Times New Roman"/>
              </w:rPr>
              <w:t>underlying time-</w:t>
            </w:r>
            <w:r w:rsidR="006B6574">
              <w:rPr>
                <w:rFonts w:ascii="Times New Roman" w:eastAsia="Times New Roman" w:hAnsi="Times New Roman" w:cs="Times New Roman"/>
                <w:w w:val="97"/>
              </w:rPr>
              <w:t>varying data</w:t>
            </w:r>
            <w:r w:rsidR="00E75097">
              <w:rPr>
                <w:rFonts w:ascii="Times New Roman" w:eastAsia="Times New Roman" w:hAnsi="Times New Roman" w:cs="Times New Roman"/>
                <w:w w:val="97"/>
              </w:rPr>
              <w:t>set</w:t>
            </w:r>
            <w:r w:rsidR="006B6574">
              <w:rPr>
                <w:rFonts w:ascii="Times New Roman" w:eastAsia="Times New Roman" w:hAnsi="Times New Roman" w:cs="Times New Roman"/>
                <w:w w:val="97"/>
              </w:rPr>
              <w:t xml:space="preserve"> and</w:t>
            </w:r>
            <w:r>
              <w:t xml:space="preserve"> </w:t>
            </w:r>
            <w:r w:rsidR="006B6574">
              <w:rPr>
                <w:rFonts w:ascii="Times New Roman" w:eastAsia="Times New Roman" w:hAnsi="Times New Roman" w:cs="Times New Roman"/>
                <w:w w:val="98"/>
              </w:rPr>
              <w:t>exploit the</w:t>
            </w:r>
          </w:p>
          <w:p w:rsidR="006B6574" w:rsidRDefault="006B6574" w:rsidP="006879B0">
            <w:pPr>
              <w:spacing w:line="229" w:lineRule="exact"/>
              <w:jc w:val="center"/>
            </w:pPr>
            <w:r>
              <w:rPr>
                <w:rFonts w:ascii="Times New Roman" w:eastAsia="Times New Roman" w:hAnsi="Times New Roman" w:cs="Times New Roman"/>
                <w:w w:val="96"/>
              </w:rPr>
              <w:t>wavelet</w:t>
            </w:r>
            <w:r w:rsidR="006879B0">
              <w:t xml:space="preserve"> </w:t>
            </w:r>
            <w:r>
              <w:rPr>
                <w:rFonts w:ascii="Times New Roman" w:eastAsia="Times New Roman" w:hAnsi="Times New Roman" w:cs="Times New Roman"/>
                <w:w w:val="97"/>
              </w:rPr>
              <w:t>transform to</w:t>
            </w:r>
            <w:r w:rsidR="006879B0">
              <w:t xml:space="preserve"> </w:t>
            </w:r>
            <w:r>
              <w:rPr>
                <w:rFonts w:ascii="Times New Roman" w:eastAsia="Times New Roman" w:hAnsi="Times New Roman" w:cs="Times New Roman"/>
              </w:rPr>
              <w:t>convert the data</w:t>
            </w:r>
            <w:r w:rsidR="006879B0">
              <w:t xml:space="preserve"> </w:t>
            </w:r>
            <w:r>
              <w:rPr>
                <w:rFonts w:ascii="Times New Roman" w:eastAsia="Times New Roman" w:hAnsi="Times New Roman" w:cs="Times New Roman"/>
                <w:w w:val="97"/>
              </w:rPr>
              <w:t>into a</w:t>
            </w:r>
          </w:p>
          <w:p w:rsidR="006B6574" w:rsidRDefault="006B6574" w:rsidP="00AB11EF">
            <w:pPr>
              <w:spacing w:line="229" w:lineRule="exact"/>
              <w:jc w:val="center"/>
            </w:pPr>
            <w:r>
              <w:rPr>
                <w:rFonts w:ascii="Times New Roman" w:eastAsia="Times New Roman" w:hAnsi="Times New Roman" w:cs="Times New Roman"/>
                <w:w w:val="98"/>
              </w:rPr>
              <w:t>multiresolution</w:t>
            </w:r>
          </w:p>
        </w:tc>
        <w:tc>
          <w:tcPr>
            <w:tcW w:w="980" w:type="dxa"/>
            <w:tcBorders>
              <w:top w:val="single" w:sz="4" w:space="0" w:color="auto"/>
              <w:left w:val="single" w:sz="8" w:space="0" w:color="000000"/>
              <w:bottom w:val="single" w:sz="4" w:space="0" w:color="auto"/>
            </w:tcBorders>
            <w:shd w:val="clear" w:color="auto" w:fill="auto"/>
          </w:tcPr>
          <w:p w:rsidR="006B6574" w:rsidRDefault="006B6574">
            <w:pPr>
              <w:spacing w:line="219" w:lineRule="exact"/>
              <w:jc w:val="center"/>
            </w:pPr>
            <w:r>
              <w:rPr>
                <w:rFonts w:ascii="Times New Roman" w:eastAsia="Times New Roman" w:hAnsi="Times New Roman" w:cs="Times New Roman"/>
              </w:rPr>
              <w:t>The</w:t>
            </w:r>
          </w:p>
          <w:p w:rsidR="006B6574" w:rsidRDefault="006879B0" w:rsidP="006879B0">
            <w:pPr>
              <w:spacing w:line="227" w:lineRule="exact"/>
              <w:jc w:val="center"/>
            </w:pPr>
            <w:r>
              <w:rPr>
                <w:rFonts w:ascii="Times New Roman" w:eastAsia="Times New Roman" w:hAnsi="Times New Roman" w:cs="Times New Roman"/>
              </w:rPr>
              <w:t>P</w:t>
            </w:r>
            <w:r w:rsidR="006B6574">
              <w:rPr>
                <w:rFonts w:ascii="Times New Roman" w:eastAsia="Times New Roman" w:hAnsi="Times New Roman" w:cs="Times New Roman"/>
              </w:rPr>
              <w:t>rimary</w:t>
            </w:r>
            <w:r>
              <w:t xml:space="preserve"> </w:t>
            </w:r>
            <w:r w:rsidR="006B6574">
              <w:rPr>
                <w:rFonts w:ascii="Times New Roman" w:eastAsia="Times New Roman" w:hAnsi="Times New Roman" w:cs="Times New Roman"/>
              </w:rPr>
              <w:t>goals of</w:t>
            </w:r>
          </w:p>
          <w:p w:rsidR="006B6574" w:rsidRDefault="006B6574">
            <w:pPr>
              <w:spacing w:line="229" w:lineRule="exact"/>
              <w:jc w:val="center"/>
            </w:pPr>
            <w:r>
              <w:rPr>
                <w:rFonts w:ascii="Times New Roman" w:eastAsia="Times New Roman" w:hAnsi="Times New Roman" w:cs="Times New Roman"/>
              </w:rPr>
              <w:t>our work is</w:t>
            </w:r>
          </w:p>
          <w:p w:rsidR="006B6574" w:rsidRDefault="006B6574" w:rsidP="006879B0">
            <w:pPr>
              <w:spacing w:line="225" w:lineRule="exact"/>
              <w:jc w:val="center"/>
            </w:pPr>
            <w:r>
              <w:rPr>
                <w:rFonts w:ascii="Times New Roman" w:eastAsia="Times New Roman" w:hAnsi="Times New Roman" w:cs="Times New Roman"/>
              </w:rPr>
              <w:t>to</w:t>
            </w:r>
            <w:r w:rsidR="006879B0">
              <w:t xml:space="preserve"> </w:t>
            </w:r>
            <w:r>
              <w:rPr>
                <w:rFonts w:ascii="Times New Roman" w:eastAsia="Times New Roman" w:hAnsi="Times New Roman" w:cs="Times New Roman"/>
                <w:w w:val="98"/>
              </w:rPr>
              <w:t>decorrelate</w:t>
            </w:r>
          </w:p>
          <w:p w:rsidR="006B6574" w:rsidRDefault="006B6574">
            <w:pPr>
              <w:spacing w:line="229" w:lineRule="exact"/>
              <w:jc w:val="center"/>
            </w:pPr>
            <w:r>
              <w:rPr>
                <w:rFonts w:ascii="Times New Roman" w:eastAsia="Times New Roman" w:hAnsi="Times New Roman" w:cs="Times New Roman"/>
              </w:rPr>
              <w:t>the time-</w:t>
            </w:r>
          </w:p>
          <w:p w:rsidR="006B6574" w:rsidRDefault="006B6574">
            <w:pPr>
              <w:spacing w:line="229" w:lineRule="exact"/>
              <w:jc w:val="center"/>
            </w:pPr>
            <w:r>
              <w:rPr>
                <w:rFonts w:ascii="Times New Roman" w:eastAsia="Times New Roman" w:hAnsi="Times New Roman" w:cs="Times New Roman"/>
                <w:w w:val="98"/>
              </w:rPr>
              <w:t>varying</w:t>
            </w:r>
          </w:p>
          <w:p w:rsidR="006B6574" w:rsidRDefault="006B6574" w:rsidP="008900CD">
            <w:pPr>
              <w:spacing w:line="229" w:lineRule="exact"/>
              <w:jc w:val="center"/>
            </w:pPr>
            <w:r>
              <w:rPr>
                <w:rFonts w:ascii="Times New Roman" w:eastAsia="Times New Roman" w:hAnsi="Times New Roman" w:cs="Times New Roman"/>
              </w:rPr>
              <w:t>data</w:t>
            </w:r>
            <w:r w:rsidR="008900CD">
              <w:rPr>
                <w:rFonts w:ascii="Times New Roman" w:eastAsia="Times New Roman" w:hAnsi="Times New Roman" w:cs="Times New Roman"/>
              </w:rPr>
              <w:t>set into some</w:t>
            </w:r>
            <w:r w:rsidR="008900CD">
              <w:t xml:space="preserve"> </w:t>
            </w:r>
            <w:r>
              <w:rPr>
                <w:rFonts w:ascii="Times New Roman" w:eastAsia="Times New Roman" w:hAnsi="Times New Roman" w:cs="Times New Roman"/>
                <w:w w:val="96"/>
              </w:rPr>
              <w:t>range of</w:t>
            </w:r>
            <w:r w:rsidR="006879B0">
              <w:t xml:space="preserve"> </w:t>
            </w:r>
            <w:r w:rsidR="008900CD">
              <w:rPr>
                <w:rFonts w:ascii="Times New Roman" w:eastAsia="Times New Roman" w:hAnsi="Times New Roman" w:cs="Times New Roman"/>
                <w:w w:val="97"/>
              </w:rPr>
              <w:t>spatio-</w:t>
            </w:r>
            <w:r w:rsidR="006879B0">
              <w:rPr>
                <w:rFonts w:ascii="Times New Roman" w:eastAsia="Times New Roman" w:hAnsi="Times New Roman" w:cs="Times New Roman"/>
                <w:w w:val="98"/>
              </w:rPr>
              <w:t>tem</w:t>
            </w:r>
            <w:r w:rsidR="008900CD">
              <w:rPr>
                <w:rFonts w:ascii="Times New Roman" w:eastAsia="Times New Roman" w:hAnsi="Times New Roman" w:cs="Times New Roman"/>
                <w:w w:val="99"/>
              </w:rPr>
              <w:t>poral level</w:t>
            </w:r>
            <w:r w:rsidR="006879B0">
              <w:t xml:space="preserve"> </w:t>
            </w:r>
            <w:r>
              <w:rPr>
                <w:rFonts w:ascii="Times New Roman" w:eastAsia="Times New Roman" w:hAnsi="Times New Roman" w:cs="Times New Roman"/>
              </w:rPr>
              <w:t>of detail</w:t>
            </w:r>
            <w:r w:rsidR="008900CD">
              <w:rPr>
                <w:rFonts w:ascii="Times New Roman" w:eastAsia="Times New Roman" w:hAnsi="Times New Roman" w:cs="Times New Roman"/>
              </w:rPr>
              <w:t>s</w:t>
            </w:r>
            <w:r>
              <w:rPr>
                <w:rFonts w:ascii="Times New Roman" w:eastAsia="Times New Roman" w:hAnsi="Times New Roman" w:cs="Times New Roman"/>
              </w:rPr>
              <w:t>,</w:t>
            </w:r>
            <w:r w:rsidR="006879B0">
              <w:t xml:space="preserve"> </w:t>
            </w:r>
            <w:r>
              <w:rPr>
                <w:rFonts w:ascii="Times New Roman" w:eastAsia="Times New Roman" w:hAnsi="Times New Roman" w:cs="Times New Roman"/>
                <w:w w:val="96"/>
              </w:rPr>
              <w:t>and to</w:t>
            </w:r>
            <w:r w:rsidR="006879B0">
              <w:t xml:space="preserve"> </w:t>
            </w:r>
            <w:r>
              <w:rPr>
                <w:rFonts w:ascii="Times New Roman" w:eastAsia="Times New Roman" w:hAnsi="Times New Roman" w:cs="Times New Roman"/>
              </w:rPr>
              <w:t>develop</w:t>
            </w:r>
          </w:p>
          <w:p w:rsidR="006B6574" w:rsidRDefault="008900CD" w:rsidP="006879B0">
            <w:pPr>
              <w:spacing w:line="229" w:lineRule="exact"/>
              <w:jc w:val="center"/>
            </w:pPr>
            <w:r>
              <w:rPr>
                <w:rFonts w:ascii="Times New Roman" w:eastAsia="Times New Roman" w:hAnsi="Times New Roman" w:cs="Times New Roman"/>
              </w:rPr>
              <w:t xml:space="preserve">an </w:t>
            </w:r>
            <w:r w:rsidR="006B6574">
              <w:rPr>
                <w:rFonts w:ascii="Times New Roman" w:eastAsia="Times New Roman" w:hAnsi="Times New Roman" w:cs="Times New Roman"/>
              </w:rPr>
              <w:t>efficient</w:t>
            </w:r>
            <w:r w:rsidR="006879B0">
              <w:t xml:space="preserve"> </w:t>
            </w:r>
            <w:r w:rsidR="006B6574">
              <w:rPr>
                <w:rFonts w:ascii="Times New Roman" w:eastAsia="Times New Roman" w:hAnsi="Times New Roman" w:cs="Times New Roman"/>
                <w:w w:val="95"/>
              </w:rPr>
              <w:t>data</w:t>
            </w:r>
            <w:r w:rsidR="006879B0">
              <w:t xml:space="preserve"> </w:t>
            </w:r>
            <w:r w:rsidR="006B6574" w:rsidRPr="006879B0">
              <w:rPr>
                <w:rFonts w:ascii="Times New Roman" w:eastAsia="Times New Roman" w:hAnsi="Times New Roman" w:cs="Times New Roman"/>
                <w:w w:val="96"/>
                <w:sz w:val="18"/>
                <w:szCs w:val="18"/>
              </w:rPr>
              <w:t>manageme</w:t>
            </w:r>
            <w:r w:rsidR="006B6574" w:rsidRPr="006879B0">
              <w:rPr>
                <w:rFonts w:ascii="Times New Roman" w:eastAsia="Times New Roman" w:hAnsi="Times New Roman" w:cs="Times New Roman"/>
                <w:sz w:val="18"/>
                <w:szCs w:val="18"/>
              </w:rPr>
              <w:t>nt</w:t>
            </w:r>
          </w:p>
          <w:p w:rsidR="006B6574" w:rsidRDefault="006B6574">
            <w:pPr>
              <w:spacing w:line="229" w:lineRule="exact"/>
              <w:jc w:val="center"/>
            </w:pPr>
            <w:r>
              <w:rPr>
                <w:rFonts w:ascii="Times New Roman" w:eastAsia="Times New Roman" w:hAnsi="Times New Roman" w:cs="Times New Roman"/>
              </w:rPr>
              <w:t>Scheme to</w:t>
            </w:r>
          </w:p>
          <w:p w:rsidR="006B6574" w:rsidRDefault="006879B0" w:rsidP="008900CD">
            <w:pPr>
              <w:spacing w:line="225" w:lineRule="exact"/>
              <w:jc w:val="center"/>
            </w:pPr>
            <w:r>
              <w:rPr>
                <w:rFonts w:ascii="Times New Roman" w:eastAsia="Times New Roman" w:hAnsi="Times New Roman" w:cs="Times New Roman"/>
                <w:w w:val="99"/>
              </w:rPr>
              <w:t>E</w:t>
            </w:r>
            <w:r w:rsidR="006B6574">
              <w:rPr>
                <w:rFonts w:ascii="Times New Roman" w:eastAsia="Times New Roman" w:hAnsi="Times New Roman" w:cs="Times New Roman"/>
                <w:w w:val="99"/>
              </w:rPr>
              <w:t>nable</w:t>
            </w:r>
            <w:r>
              <w:t xml:space="preserve"> </w:t>
            </w:r>
            <w:r w:rsidR="008900CD">
              <w:rPr>
                <w:rFonts w:ascii="Times New Roman" w:eastAsia="Times New Roman" w:hAnsi="Times New Roman" w:cs="Times New Roman"/>
              </w:rPr>
              <w:t>rapid dynamic run-time</w:t>
            </w:r>
            <w:r w:rsidR="006B6574">
              <w:rPr>
                <w:rFonts w:ascii="Times New Roman" w:eastAsia="Times New Roman" w:hAnsi="Times New Roman" w:cs="Times New Roman"/>
                <w:w w:val="97"/>
              </w:rPr>
              <w:t xml:space="preserve"> data</w:t>
            </w:r>
          </w:p>
          <w:p w:rsidR="006B6574" w:rsidRDefault="006B6574">
            <w:pPr>
              <w:spacing w:line="229" w:lineRule="exact"/>
              <w:jc w:val="center"/>
            </w:pPr>
            <w:r>
              <w:rPr>
                <w:rFonts w:ascii="Times New Roman" w:eastAsia="Times New Roman" w:hAnsi="Times New Roman" w:cs="Times New Roman"/>
                <w:w w:val="95"/>
              </w:rPr>
              <w:t>retrieval</w:t>
            </w:r>
          </w:p>
          <w:p w:rsidR="006B6574" w:rsidRDefault="006B6574">
            <w:pPr>
              <w:spacing w:line="229" w:lineRule="exact"/>
              <w:jc w:val="center"/>
            </w:pPr>
            <w:r>
              <w:rPr>
                <w:rFonts w:ascii="Times New Roman" w:eastAsia="Times New Roman" w:hAnsi="Times New Roman" w:cs="Times New Roman"/>
                <w:w w:val="96"/>
              </w:rPr>
              <w:t>and</w:t>
            </w:r>
          </w:p>
          <w:p w:rsidR="006B6574" w:rsidRPr="00BF47A6" w:rsidRDefault="008900CD" w:rsidP="00AB11EF">
            <w:pPr>
              <w:spacing w:line="229" w:lineRule="exact"/>
              <w:jc w:val="center"/>
            </w:pPr>
            <w:r>
              <w:rPr>
                <w:rFonts w:ascii="Times New Roman" w:eastAsia="Times New Roman" w:hAnsi="Times New Roman" w:cs="Times New Roman"/>
                <w:w w:val="97"/>
              </w:rPr>
              <w:t>R</w:t>
            </w:r>
            <w:r w:rsidR="00BF47A6" w:rsidRPr="00BF47A6">
              <w:rPr>
                <w:rFonts w:ascii="Times New Roman" w:eastAsia="Times New Roman" w:hAnsi="Times New Roman" w:cs="Times New Roman"/>
                <w:w w:val="97"/>
              </w:rPr>
              <w:t>econstruction</w:t>
            </w:r>
            <w:r w:rsidR="006879B0" w:rsidRPr="00BF47A6">
              <w:rPr>
                <w:rFonts w:ascii="Times New Roman" w:eastAsia="Times New Roman" w:hAnsi="Times New Roman" w:cs="Times New Roman"/>
                <w:w w:val="97"/>
              </w:rPr>
              <w:t>.</w:t>
            </w:r>
          </w:p>
        </w:tc>
        <w:tc>
          <w:tcPr>
            <w:tcW w:w="960" w:type="dxa"/>
            <w:tcBorders>
              <w:top w:val="single" w:sz="4" w:space="0" w:color="auto"/>
              <w:left w:val="single" w:sz="8" w:space="0" w:color="000000"/>
              <w:bottom w:val="single" w:sz="4" w:space="0" w:color="auto"/>
            </w:tcBorders>
            <w:shd w:val="clear" w:color="auto" w:fill="auto"/>
          </w:tcPr>
          <w:p w:rsidR="006B6574" w:rsidRDefault="006B6574">
            <w:pPr>
              <w:spacing w:line="219" w:lineRule="exact"/>
              <w:jc w:val="center"/>
            </w:pPr>
            <w:r>
              <w:rPr>
                <w:rFonts w:ascii="Times New Roman" w:eastAsia="Times New Roman" w:hAnsi="Times New Roman" w:cs="Times New Roman"/>
                <w:w w:val="96"/>
              </w:rPr>
              <w:t>The</w:t>
            </w:r>
          </w:p>
          <w:p w:rsidR="006B6574" w:rsidRDefault="006B6574">
            <w:pPr>
              <w:spacing w:line="227" w:lineRule="exact"/>
              <w:jc w:val="center"/>
            </w:pPr>
            <w:r>
              <w:rPr>
                <w:rFonts w:ascii="Times New Roman" w:eastAsia="Times New Roman" w:hAnsi="Times New Roman" w:cs="Times New Roman"/>
                <w:w w:val="97"/>
              </w:rPr>
              <w:t>formidable</w:t>
            </w:r>
          </w:p>
          <w:p w:rsidR="006B6574" w:rsidRDefault="006B6574">
            <w:pPr>
              <w:spacing w:line="229" w:lineRule="exact"/>
              <w:jc w:val="center"/>
            </w:pPr>
            <w:r>
              <w:rPr>
                <w:rFonts w:ascii="Times New Roman" w:eastAsia="Times New Roman" w:hAnsi="Times New Roman" w:cs="Times New Roman"/>
                <w:w w:val="96"/>
              </w:rPr>
              <w:t>challenge</w:t>
            </w:r>
          </w:p>
          <w:p w:rsidR="006B6574" w:rsidRDefault="006B6574">
            <w:pPr>
              <w:spacing w:line="229" w:lineRule="exact"/>
              <w:jc w:val="center"/>
            </w:pPr>
            <w:r>
              <w:rPr>
                <w:rFonts w:ascii="Times New Roman" w:eastAsia="Times New Roman" w:hAnsi="Times New Roman" w:cs="Times New Roman"/>
                <w:w w:val="94"/>
              </w:rPr>
              <w:t>for</w:t>
            </w:r>
          </w:p>
          <w:p w:rsidR="006B6574" w:rsidRDefault="006B6574">
            <w:pPr>
              <w:spacing w:line="225" w:lineRule="exact"/>
              <w:jc w:val="center"/>
            </w:pPr>
            <w:r>
              <w:rPr>
                <w:rFonts w:ascii="Times New Roman" w:eastAsia="Times New Roman" w:hAnsi="Times New Roman" w:cs="Times New Roman"/>
                <w:w w:val="97"/>
              </w:rPr>
              <w:t>interactive</w:t>
            </w:r>
          </w:p>
          <w:p w:rsidR="006B6574" w:rsidRDefault="006B6574">
            <w:pPr>
              <w:spacing w:line="229" w:lineRule="exact"/>
              <w:jc w:val="center"/>
            </w:pPr>
            <w:r>
              <w:rPr>
                <w:rFonts w:ascii="Times New Roman" w:eastAsia="Times New Roman" w:hAnsi="Times New Roman" w:cs="Times New Roman"/>
                <w:w w:val="96"/>
              </w:rPr>
              <w:t>volume</w:t>
            </w:r>
          </w:p>
          <w:p w:rsidR="006B6574" w:rsidRDefault="006B6574">
            <w:pPr>
              <w:spacing w:line="229" w:lineRule="exact"/>
              <w:jc w:val="center"/>
            </w:pPr>
            <w:r>
              <w:rPr>
                <w:rFonts w:ascii="Times New Roman" w:eastAsia="Times New Roman" w:hAnsi="Times New Roman" w:cs="Times New Roman"/>
                <w:w w:val="96"/>
              </w:rPr>
              <w:t>rendering</w:t>
            </w:r>
          </w:p>
          <w:p w:rsidR="006B6574" w:rsidRDefault="006B6574">
            <w:pPr>
              <w:spacing w:line="229" w:lineRule="exact"/>
              <w:jc w:val="center"/>
            </w:pPr>
            <w:r>
              <w:rPr>
                <w:rFonts w:ascii="Times New Roman" w:eastAsia="Times New Roman" w:hAnsi="Times New Roman" w:cs="Times New Roman"/>
                <w:w w:val="99"/>
              </w:rPr>
              <w:t>is the huge</w:t>
            </w:r>
          </w:p>
          <w:p w:rsidR="006B6574" w:rsidRDefault="006B6574">
            <w:pPr>
              <w:spacing w:line="229" w:lineRule="exact"/>
              <w:jc w:val="center"/>
            </w:pPr>
            <w:r>
              <w:rPr>
                <w:rFonts w:ascii="Times New Roman" w:eastAsia="Times New Roman" w:hAnsi="Times New Roman" w:cs="Times New Roman"/>
              </w:rPr>
              <w:t>amount of</w:t>
            </w:r>
          </w:p>
          <w:p w:rsidR="006B6574" w:rsidRDefault="006B6574" w:rsidP="00AB11EF">
            <w:pPr>
              <w:spacing w:line="229" w:lineRule="exact"/>
              <w:jc w:val="center"/>
            </w:pPr>
            <w:r>
              <w:rPr>
                <w:rFonts w:ascii="Times New Roman" w:eastAsia="Times New Roman" w:hAnsi="Times New Roman" w:cs="Times New Roman"/>
                <w:w w:val="89"/>
              </w:rPr>
              <w:t>data</w:t>
            </w:r>
          </w:p>
        </w:tc>
        <w:tc>
          <w:tcPr>
            <w:tcW w:w="980" w:type="dxa"/>
            <w:tcBorders>
              <w:top w:val="single" w:sz="4" w:space="0" w:color="auto"/>
              <w:left w:val="single" w:sz="8" w:space="0" w:color="000000"/>
              <w:bottom w:val="single" w:sz="4" w:space="0" w:color="auto"/>
              <w:right w:val="single" w:sz="8" w:space="0" w:color="000000"/>
            </w:tcBorders>
            <w:shd w:val="clear" w:color="auto" w:fill="auto"/>
          </w:tcPr>
          <w:p w:rsidR="006B6574" w:rsidRDefault="006B6574">
            <w:pPr>
              <w:spacing w:line="219" w:lineRule="exact"/>
              <w:jc w:val="center"/>
            </w:pPr>
            <w:r>
              <w:rPr>
                <w:rFonts w:ascii="Times New Roman" w:eastAsia="Times New Roman" w:hAnsi="Times New Roman" w:cs="Times New Roman"/>
                <w:w w:val="96"/>
              </w:rPr>
              <w:t>Studying</w:t>
            </w:r>
          </w:p>
          <w:p w:rsidR="006B6574" w:rsidRDefault="006B6574">
            <w:pPr>
              <w:spacing w:line="227" w:lineRule="exact"/>
              <w:jc w:val="center"/>
            </w:pPr>
            <w:r>
              <w:rPr>
                <w:rFonts w:ascii="Times New Roman" w:eastAsia="Times New Roman" w:hAnsi="Times New Roman" w:cs="Times New Roman"/>
                <w:w w:val="95"/>
              </w:rPr>
              <w:t>different</w:t>
            </w:r>
          </w:p>
          <w:p w:rsidR="006B6574" w:rsidRDefault="006B6574">
            <w:pPr>
              <w:spacing w:line="229" w:lineRule="exact"/>
              <w:jc w:val="center"/>
            </w:pPr>
            <w:r>
              <w:rPr>
                <w:rFonts w:ascii="Times New Roman" w:eastAsia="Times New Roman" w:hAnsi="Times New Roman" w:cs="Times New Roman"/>
                <w:w w:val="97"/>
              </w:rPr>
              <w:t>approaches</w:t>
            </w:r>
          </w:p>
          <w:p w:rsidR="006B6574" w:rsidRDefault="006B6574">
            <w:pPr>
              <w:spacing w:line="229" w:lineRule="exact"/>
              <w:jc w:val="center"/>
            </w:pPr>
            <w:r>
              <w:rPr>
                <w:rFonts w:ascii="Times New Roman" w:eastAsia="Times New Roman" w:hAnsi="Times New Roman" w:cs="Times New Roman"/>
                <w:w w:val="96"/>
              </w:rPr>
              <w:t>to combine</w:t>
            </w:r>
          </w:p>
          <w:p w:rsidR="006B6574" w:rsidRDefault="006B6574">
            <w:pPr>
              <w:spacing w:line="225" w:lineRule="exact"/>
              <w:jc w:val="center"/>
            </w:pPr>
            <w:r>
              <w:rPr>
                <w:rFonts w:ascii="Times New Roman" w:eastAsia="Times New Roman" w:hAnsi="Times New Roman" w:cs="Times New Roman"/>
                <w:w w:val="98"/>
              </w:rPr>
              <w:t>the WTSP</w:t>
            </w:r>
          </w:p>
          <w:p w:rsidR="006B6574" w:rsidRDefault="006B6574">
            <w:pPr>
              <w:spacing w:line="229" w:lineRule="exact"/>
              <w:jc w:val="center"/>
            </w:pPr>
            <w:r>
              <w:rPr>
                <w:rFonts w:ascii="Times New Roman" w:eastAsia="Times New Roman" w:hAnsi="Times New Roman" w:cs="Times New Roman"/>
                <w:w w:val="96"/>
              </w:rPr>
              <w:t>tree data</w:t>
            </w:r>
          </w:p>
          <w:p w:rsidR="006B6574" w:rsidRDefault="006B6574">
            <w:pPr>
              <w:spacing w:line="229" w:lineRule="exact"/>
              <w:jc w:val="center"/>
            </w:pPr>
            <w:r>
              <w:rPr>
                <w:rFonts w:ascii="Times New Roman" w:eastAsia="Times New Roman" w:hAnsi="Times New Roman" w:cs="Times New Roman"/>
                <w:w w:val="99"/>
              </w:rPr>
              <w:t>structure</w:t>
            </w:r>
          </w:p>
          <w:p w:rsidR="006B6574" w:rsidRDefault="006B6574">
            <w:pPr>
              <w:spacing w:line="229" w:lineRule="exact"/>
              <w:jc w:val="center"/>
            </w:pPr>
            <w:r>
              <w:rPr>
                <w:rFonts w:ascii="Times New Roman" w:eastAsia="Times New Roman" w:hAnsi="Times New Roman" w:cs="Times New Roman"/>
                <w:w w:val="95"/>
              </w:rPr>
              <w:t>with other</w:t>
            </w:r>
          </w:p>
          <w:p w:rsidR="006B6574" w:rsidRDefault="006B6574">
            <w:pPr>
              <w:spacing w:line="229" w:lineRule="exact"/>
              <w:jc w:val="center"/>
            </w:pPr>
            <w:r>
              <w:rPr>
                <w:rFonts w:ascii="Times New Roman" w:eastAsia="Times New Roman" w:hAnsi="Times New Roman" w:cs="Times New Roman"/>
                <w:w w:val="89"/>
              </w:rPr>
              <w:t>data</w:t>
            </w:r>
          </w:p>
          <w:p w:rsidR="006B6574" w:rsidRDefault="006879B0" w:rsidP="006879B0">
            <w:pPr>
              <w:spacing w:line="229" w:lineRule="exact"/>
              <w:jc w:val="center"/>
            </w:pPr>
            <w:proofErr w:type="gramStart"/>
            <w:r w:rsidRPr="006879B0">
              <w:rPr>
                <w:rFonts w:ascii="Times New Roman" w:eastAsia="Times New Roman" w:hAnsi="Times New Roman" w:cs="Times New Roman"/>
                <w:w w:val="98"/>
                <w:sz w:val="18"/>
                <w:szCs w:val="18"/>
              </w:rPr>
              <w:t>compressio</w:t>
            </w:r>
            <w:r w:rsidR="006B6574" w:rsidRPr="006879B0">
              <w:rPr>
                <w:rFonts w:ascii="Times New Roman" w:eastAsia="Times New Roman" w:hAnsi="Times New Roman" w:cs="Times New Roman"/>
                <w:w w:val="97"/>
                <w:sz w:val="18"/>
                <w:szCs w:val="18"/>
              </w:rPr>
              <w:t>n</w:t>
            </w:r>
            <w:proofErr w:type="gramEnd"/>
            <w:r w:rsidR="006B6574">
              <w:rPr>
                <w:rFonts w:ascii="Times New Roman" w:eastAsia="Times New Roman" w:hAnsi="Times New Roman" w:cs="Times New Roman"/>
                <w:w w:val="97"/>
              </w:rPr>
              <w:t xml:space="preserve"> schemes.</w:t>
            </w:r>
          </w:p>
          <w:p w:rsidR="006B6574" w:rsidRDefault="006B6574" w:rsidP="006879B0">
            <w:pPr>
              <w:spacing w:line="229" w:lineRule="exact"/>
              <w:jc w:val="center"/>
            </w:pPr>
            <w:r>
              <w:rPr>
                <w:rFonts w:ascii="Times New Roman" w:eastAsia="Times New Roman" w:hAnsi="Times New Roman" w:cs="Times New Roman"/>
              </w:rPr>
              <w:t>For</w:t>
            </w:r>
            <w:r w:rsidR="006879B0">
              <w:t xml:space="preserve"> </w:t>
            </w:r>
            <w:r>
              <w:rPr>
                <w:rFonts w:ascii="Times New Roman" w:eastAsia="Times New Roman" w:hAnsi="Times New Roman" w:cs="Times New Roman"/>
                <w:w w:val="98"/>
              </w:rPr>
              <w:t>instance, to</w:t>
            </w:r>
          </w:p>
          <w:p w:rsidR="006B6574" w:rsidRDefault="006B6574">
            <w:pPr>
              <w:spacing w:line="229" w:lineRule="exact"/>
              <w:jc w:val="center"/>
            </w:pPr>
            <w:r>
              <w:rPr>
                <w:rFonts w:ascii="Times New Roman" w:eastAsia="Times New Roman" w:hAnsi="Times New Roman" w:cs="Times New Roman"/>
                <w:w w:val="98"/>
              </w:rPr>
              <w:t>incorporate</w:t>
            </w:r>
          </w:p>
          <w:p w:rsidR="006B6574" w:rsidRDefault="006B6574" w:rsidP="006879B0">
            <w:pPr>
              <w:spacing w:line="229" w:lineRule="exact"/>
              <w:jc w:val="center"/>
            </w:pPr>
            <w:r>
              <w:rPr>
                <w:rFonts w:ascii="Times New Roman" w:eastAsia="Times New Roman" w:hAnsi="Times New Roman" w:cs="Times New Roman"/>
                <w:w w:val="89"/>
              </w:rPr>
              <w:t>the</w:t>
            </w:r>
            <w:r w:rsidR="006879B0">
              <w:t xml:space="preserve"> </w:t>
            </w:r>
            <w:r>
              <w:rPr>
                <w:rFonts w:ascii="Times New Roman" w:eastAsia="Times New Roman" w:hAnsi="Times New Roman" w:cs="Times New Roman"/>
                <w:w w:val="98"/>
              </w:rPr>
              <w:t>Laplacian</w:t>
            </w:r>
          </w:p>
          <w:p w:rsidR="006B6574" w:rsidRDefault="006B6574">
            <w:pPr>
              <w:spacing w:line="229" w:lineRule="exact"/>
              <w:jc w:val="center"/>
            </w:pPr>
            <w:r>
              <w:rPr>
                <w:rFonts w:ascii="Times New Roman" w:eastAsia="Times New Roman" w:hAnsi="Times New Roman" w:cs="Times New Roman"/>
                <w:w w:val="98"/>
              </w:rPr>
              <w:t>pyramid</w:t>
            </w:r>
          </w:p>
          <w:p w:rsidR="006B6574" w:rsidRDefault="006B6574">
            <w:pPr>
              <w:spacing w:line="229" w:lineRule="exact"/>
              <w:jc w:val="center"/>
            </w:pPr>
            <w:r>
              <w:rPr>
                <w:rFonts w:ascii="Times New Roman" w:eastAsia="Times New Roman" w:hAnsi="Times New Roman" w:cs="Times New Roman"/>
                <w:w w:val="99"/>
              </w:rPr>
              <w:t>structure</w:t>
            </w:r>
          </w:p>
          <w:p w:rsidR="006B6574" w:rsidRDefault="006B6574">
            <w:pPr>
              <w:spacing w:line="229" w:lineRule="exact"/>
              <w:jc w:val="center"/>
            </w:pPr>
            <w:r>
              <w:rPr>
                <w:rFonts w:ascii="Times New Roman" w:eastAsia="Times New Roman" w:hAnsi="Times New Roman" w:cs="Times New Roman"/>
                <w:w w:val="95"/>
              </w:rPr>
              <w:t>into the</w:t>
            </w:r>
          </w:p>
          <w:p w:rsidR="006B6574" w:rsidRDefault="006B6574">
            <w:pPr>
              <w:spacing w:line="229" w:lineRule="exact"/>
              <w:jc w:val="center"/>
            </w:pPr>
            <w:r>
              <w:rPr>
                <w:rFonts w:ascii="Times New Roman" w:eastAsia="Times New Roman" w:hAnsi="Times New Roman" w:cs="Times New Roman"/>
                <w:w w:val="97"/>
              </w:rPr>
              <w:t>WTSP tree</w:t>
            </w:r>
          </w:p>
          <w:p w:rsidR="006B6574" w:rsidRDefault="006B6574">
            <w:pPr>
              <w:spacing w:line="229" w:lineRule="exact"/>
              <w:jc w:val="center"/>
            </w:pPr>
            <w:r>
              <w:rPr>
                <w:rFonts w:ascii="Times New Roman" w:eastAsia="Times New Roman" w:hAnsi="Times New Roman" w:cs="Times New Roman"/>
              </w:rPr>
              <w:t>and trade</w:t>
            </w:r>
          </w:p>
          <w:p w:rsidR="006B6574" w:rsidRDefault="006B6574">
            <w:pPr>
              <w:spacing w:line="225" w:lineRule="exact"/>
              <w:jc w:val="center"/>
            </w:pPr>
            <w:r>
              <w:rPr>
                <w:rFonts w:ascii="Times New Roman" w:eastAsia="Times New Roman" w:hAnsi="Times New Roman" w:cs="Times New Roman"/>
                <w:w w:val="96"/>
              </w:rPr>
              <w:t>space for</w:t>
            </w:r>
          </w:p>
          <w:p w:rsidR="006B6574" w:rsidRDefault="006B6574" w:rsidP="006879B0">
            <w:pPr>
              <w:spacing w:line="229" w:lineRule="exact"/>
              <w:jc w:val="center"/>
            </w:pPr>
            <w:r w:rsidRPr="006879B0">
              <w:rPr>
                <w:rFonts w:ascii="Times New Roman" w:eastAsia="Times New Roman" w:hAnsi="Times New Roman" w:cs="Times New Roman"/>
                <w:w w:val="96"/>
              </w:rPr>
              <w:t>reconstruct</w:t>
            </w:r>
            <w:r w:rsidRPr="006879B0">
              <w:rPr>
                <w:rFonts w:ascii="Times New Roman" w:eastAsia="Times New Roman" w:hAnsi="Times New Roman" w:cs="Times New Roman"/>
                <w:w w:val="97"/>
              </w:rPr>
              <w:t>ion</w:t>
            </w:r>
            <w:r>
              <w:rPr>
                <w:rFonts w:ascii="Times New Roman" w:eastAsia="Times New Roman" w:hAnsi="Times New Roman" w:cs="Times New Roman"/>
                <w:w w:val="97"/>
              </w:rPr>
              <w:t xml:space="preserve"> and</w:t>
            </w:r>
          </w:p>
          <w:p w:rsidR="006B6574" w:rsidRDefault="006B6574">
            <w:pPr>
              <w:spacing w:line="229" w:lineRule="exact"/>
              <w:jc w:val="center"/>
            </w:pPr>
            <w:r>
              <w:rPr>
                <w:rFonts w:ascii="Times New Roman" w:eastAsia="Times New Roman" w:hAnsi="Times New Roman" w:cs="Times New Roman"/>
                <w:w w:val="96"/>
              </w:rPr>
              <w:t>rendering</w:t>
            </w:r>
          </w:p>
          <w:p w:rsidR="006B6574" w:rsidRDefault="006B6574" w:rsidP="00AB11EF">
            <w:pPr>
              <w:spacing w:line="229" w:lineRule="exact"/>
              <w:jc w:val="center"/>
            </w:pPr>
            <w:r>
              <w:rPr>
                <w:rFonts w:ascii="Times New Roman" w:eastAsia="Times New Roman" w:hAnsi="Times New Roman" w:cs="Times New Roman"/>
                <w:w w:val="95"/>
              </w:rPr>
              <w:t>time</w:t>
            </w:r>
          </w:p>
        </w:tc>
      </w:tr>
    </w:tbl>
    <w:p w:rsidR="0068373A" w:rsidRDefault="005C1EB6">
      <w:pPr>
        <w:spacing w:line="20" w:lineRule="exact"/>
        <w:rPr>
          <w:rFonts w:ascii="Times New Roman" w:eastAsia="Times New Roman" w:hAnsi="Times New Roman" w:cs="Times New Roman"/>
          <w:sz w:val="21"/>
        </w:rPr>
        <w:sectPr w:rsidR="0068373A">
          <w:pgSz w:w="12240" w:h="15840"/>
          <w:pgMar w:top="1264" w:right="860" w:bottom="1082" w:left="700" w:header="720" w:footer="720" w:gutter="0"/>
          <w:cols w:space="720"/>
          <w:docGrid w:linePitch="360"/>
        </w:sectPr>
      </w:pPr>
      <w:r>
        <w:rPr>
          <w:noProof/>
          <w:lang w:eastAsia="en-IN"/>
        </w:rPr>
        <mc:AlternateContent>
          <mc:Choice Requires="wps">
            <w:drawing>
              <wp:anchor distT="0" distB="0" distL="114300" distR="114300" simplePos="0" relativeHeight="251649024" behindDoc="1" locked="0" layoutInCell="1" allowOverlap="1">
                <wp:simplePos x="0" y="0"/>
                <wp:positionH relativeFrom="column">
                  <wp:posOffset>-1270</wp:posOffset>
                </wp:positionH>
                <wp:positionV relativeFrom="paragraph">
                  <wp:posOffset>-8368665</wp:posOffset>
                </wp:positionV>
                <wp:extent cx="12065" cy="13335"/>
                <wp:effectExtent l="5080" t="9525" r="11430" b="5715"/>
                <wp:wrapNone/>
                <wp:docPr id="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B2385" id="Rectangle 45" o:spid="_x0000_s1026" style="position:absolute;margin-left:-.1pt;margin-top:-658.95pt;width:.95pt;height:1.0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0048" behindDoc="1" locked="0" layoutInCell="1" allowOverlap="1">
                <wp:simplePos x="0" y="0"/>
                <wp:positionH relativeFrom="column">
                  <wp:posOffset>6750685</wp:posOffset>
                </wp:positionH>
                <wp:positionV relativeFrom="paragraph">
                  <wp:posOffset>-8368665</wp:posOffset>
                </wp:positionV>
                <wp:extent cx="12700" cy="13335"/>
                <wp:effectExtent l="13335" t="9525" r="12065" b="5715"/>
                <wp:wrapNone/>
                <wp:docPr id="4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EBA7680" id="Rectangle 46" o:spid="_x0000_s1026" style="position:absolute;margin-left:531.55pt;margin-top:-658.95pt;width:1pt;height:1.0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1072" behindDoc="1" locked="0" layoutInCell="1" allowOverlap="1">
                <wp:simplePos x="0" y="0"/>
                <wp:positionH relativeFrom="column">
                  <wp:posOffset>232410</wp:posOffset>
                </wp:positionH>
                <wp:positionV relativeFrom="paragraph">
                  <wp:posOffset>-7197090</wp:posOffset>
                </wp:positionV>
                <wp:extent cx="12700" cy="12065"/>
                <wp:effectExtent l="10160" t="9525" r="5715" b="698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5C3731" id="Rectangle 47" o:spid="_x0000_s1026" style="position:absolute;margin-left:18.3pt;margin-top:-566.7pt;width:1pt;height:.9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2096" behindDoc="1" locked="0" layoutInCell="1" allowOverlap="1">
                <wp:simplePos x="0" y="0"/>
                <wp:positionH relativeFrom="column">
                  <wp:posOffset>1998980</wp:posOffset>
                </wp:positionH>
                <wp:positionV relativeFrom="paragraph">
                  <wp:posOffset>-7197090</wp:posOffset>
                </wp:positionV>
                <wp:extent cx="12065" cy="12065"/>
                <wp:effectExtent l="5080" t="9525" r="11430" b="6985"/>
                <wp:wrapNone/>
                <wp:docPr id="4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AFDBDB" id="Rectangle 48" o:spid="_x0000_s1026" style="position:absolute;margin-left:157.4pt;margin-top:-566.7pt;width:.95pt;height:.9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3120" behindDoc="1" locked="0" layoutInCell="1" allowOverlap="1">
                <wp:simplePos x="0" y="0"/>
                <wp:positionH relativeFrom="column">
                  <wp:posOffset>5528945</wp:posOffset>
                </wp:positionH>
                <wp:positionV relativeFrom="paragraph">
                  <wp:posOffset>-7197090</wp:posOffset>
                </wp:positionV>
                <wp:extent cx="12700" cy="12065"/>
                <wp:effectExtent l="10795" t="9525" r="5080" b="6985"/>
                <wp:wrapNone/>
                <wp:docPr id="4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383D51" id="Rectangle 49" o:spid="_x0000_s1026" style="position:absolute;margin-left:435.35pt;margin-top:-566.7pt;width:1pt;height:.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" fillcolor="black" strokecolor="white" strokeweight=".26mm">
                <v:stroke endcap="square"/>
              </v:rect>
            </w:pict>
          </mc:Fallback>
        </mc:AlternateContent>
      </w:r>
    </w:p>
    <w:tbl>
      <w:tblPr>
        <w:tblW w:w="10700" w:type="dxa"/>
        <w:tblInd w:w="10" w:type="dxa"/>
        <w:tblLayout w:type="fixed"/>
        <w:tblCellMar>
          <w:top w:w="170" w:type="dxa"/>
          <w:left w:w="0" w:type="dxa"/>
          <w:right w:w="0" w:type="dxa"/>
        </w:tblCellMar>
        <w:tblLook w:val="0000" w:firstRow="0" w:lastRow="0" w:firstColumn="0" w:lastColumn="0" w:noHBand="0" w:noVBand="0"/>
      </w:tblPr>
      <w:tblGrid>
        <w:gridCol w:w="400"/>
        <w:gridCol w:w="1260"/>
        <w:gridCol w:w="540"/>
        <w:gridCol w:w="1000"/>
        <w:gridCol w:w="1033"/>
        <w:gridCol w:w="850"/>
        <w:gridCol w:w="1277"/>
        <w:gridCol w:w="1440"/>
        <w:gridCol w:w="1111"/>
        <w:gridCol w:w="992"/>
        <w:gridCol w:w="797"/>
      </w:tblGrid>
      <w:tr w:rsidR="006879B0" w:rsidTr="005A791C">
        <w:trPr>
          <w:trHeight w:val="4650"/>
        </w:trPr>
        <w:tc>
          <w:tcPr>
            <w:tcW w:w="400"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sz w:val="22"/>
              </w:rPr>
            </w:pPr>
            <w:bookmarkStart w:id="9" w:name="page10"/>
            <w:bookmarkEnd w:id="9"/>
          </w:p>
        </w:tc>
        <w:tc>
          <w:tcPr>
            <w:tcW w:w="1260"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sz w:val="22"/>
              </w:rPr>
            </w:pPr>
          </w:p>
        </w:tc>
        <w:tc>
          <w:tcPr>
            <w:tcW w:w="540"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sz w:val="22"/>
              </w:rPr>
            </w:pPr>
          </w:p>
        </w:tc>
        <w:tc>
          <w:tcPr>
            <w:tcW w:w="1000"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sz w:val="22"/>
              </w:rPr>
            </w:pPr>
          </w:p>
        </w:tc>
        <w:tc>
          <w:tcPr>
            <w:tcW w:w="1033"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sz w:val="22"/>
              </w:rPr>
            </w:pPr>
          </w:p>
        </w:tc>
        <w:tc>
          <w:tcPr>
            <w:tcW w:w="850" w:type="dxa"/>
            <w:tcBorders>
              <w:top w:val="single" w:sz="8" w:space="0" w:color="000000"/>
              <w:left w:val="single" w:sz="8" w:space="0" w:color="000000"/>
              <w:bottom w:val="single" w:sz="4" w:space="0" w:color="auto"/>
            </w:tcBorders>
            <w:shd w:val="clear" w:color="auto" w:fill="auto"/>
          </w:tcPr>
          <w:p w:rsidR="006879B0" w:rsidRPr="006879B0" w:rsidRDefault="006879B0" w:rsidP="006879B0">
            <w:pPr>
              <w:spacing w:line="229" w:lineRule="exact"/>
              <w:jc w:val="center"/>
              <w:rPr>
                <w:rFonts w:ascii="Times New Roman" w:eastAsia="Times New Roman" w:hAnsi="Times New Roman" w:cs="Times New Roman"/>
                <w:w w:val="97"/>
              </w:rPr>
            </w:pPr>
            <w:r w:rsidRPr="006879B0">
              <w:rPr>
                <w:rFonts w:ascii="Times New Roman" w:eastAsia="Times New Roman" w:hAnsi="Times New Roman" w:cs="Times New Roman"/>
                <w:w w:val="97"/>
              </w:rPr>
              <w:t>tree</w:t>
            </w:r>
          </w:p>
          <w:p w:rsidR="006879B0" w:rsidRDefault="006879B0" w:rsidP="006879B0">
            <w:pPr>
              <w:spacing w:line="227" w:lineRule="exact"/>
              <w:jc w:val="center"/>
            </w:pPr>
            <w:r w:rsidRPr="006879B0">
              <w:rPr>
                <w:rFonts w:ascii="Times New Roman" w:eastAsia="Times New Roman" w:hAnsi="Times New Roman" w:cs="Times New Roman"/>
                <w:w w:val="97"/>
              </w:rPr>
              <w:t>algorithm</w:t>
            </w:r>
          </w:p>
        </w:tc>
        <w:tc>
          <w:tcPr>
            <w:tcW w:w="1277"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w w:val="97"/>
                <w:sz w:val="22"/>
              </w:rPr>
            </w:pPr>
          </w:p>
        </w:tc>
        <w:tc>
          <w:tcPr>
            <w:tcW w:w="1440" w:type="dxa"/>
            <w:tcBorders>
              <w:top w:val="single" w:sz="8" w:space="0" w:color="000000"/>
              <w:left w:val="single" w:sz="8" w:space="0" w:color="000000"/>
              <w:bottom w:val="single" w:sz="4" w:space="0" w:color="auto"/>
            </w:tcBorders>
            <w:shd w:val="clear" w:color="auto" w:fill="auto"/>
          </w:tcPr>
          <w:p w:rsidR="006879B0" w:rsidRDefault="006879B0">
            <w:pPr>
              <w:spacing w:line="229" w:lineRule="exact"/>
              <w:jc w:val="center"/>
            </w:pPr>
            <w:r>
              <w:rPr>
                <w:rFonts w:ascii="Times New Roman" w:eastAsia="Times New Roman" w:hAnsi="Times New Roman" w:cs="Times New Roman"/>
                <w:w w:val="97"/>
              </w:rPr>
              <w:t>spatio-temporal</w:t>
            </w:r>
          </w:p>
          <w:p w:rsidR="006879B0" w:rsidRDefault="005529A6">
            <w:pPr>
              <w:spacing w:line="228" w:lineRule="exact"/>
              <w:jc w:val="center"/>
            </w:pPr>
            <w:r>
              <w:rPr>
                <w:rFonts w:ascii="Times New Roman" w:eastAsia="Times New Roman" w:hAnsi="Times New Roman" w:cs="Times New Roman"/>
                <w:w w:val="98"/>
              </w:rPr>
              <w:t>Representation</w:t>
            </w:r>
            <w:r w:rsidR="006879B0">
              <w:rPr>
                <w:rFonts w:ascii="Times New Roman" w:eastAsia="Times New Roman" w:hAnsi="Times New Roman" w:cs="Times New Roman"/>
                <w:w w:val="98"/>
              </w:rPr>
              <w:t>.</w:t>
            </w:r>
          </w:p>
          <w:p w:rsidR="006879B0" w:rsidRDefault="006879B0" w:rsidP="005529A6">
            <w:pPr>
              <w:spacing w:line="229" w:lineRule="exact"/>
              <w:jc w:val="center"/>
            </w:pPr>
            <w:r>
              <w:rPr>
                <w:rFonts w:ascii="Times New Roman" w:eastAsia="Times New Roman" w:hAnsi="Times New Roman" w:cs="Times New Roman"/>
                <w:w w:val="95"/>
              </w:rPr>
              <w:t>During</w:t>
            </w:r>
            <w:r w:rsidR="005529A6">
              <w:t xml:space="preserve"> </w:t>
            </w:r>
            <w:r>
              <w:rPr>
                <w:rFonts w:ascii="Times New Roman" w:eastAsia="Times New Roman" w:hAnsi="Times New Roman" w:cs="Times New Roman"/>
                <w:w w:val="98"/>
              </w:rPr>
              <w:t>rendering, the</w:t>
            </w:r>
            <w:r w:rsidR="005529A6">
              <w:t xml:space="preserve"> </w:t>
            </w:r>
            <w:r>
              <w:rPr>
                <w:rFonts w:ascii="Times New Roman" w:eastAsia="Times New Roman" w:hAnsi="Times New Roman" w:cs="Times New Roman"/>
                <w:w w:val="95"/>
              </w:rPr>
              <w:t>wavelet-</w:t>
            </w:r>
          </w:p>
          <w:p w:rsidR="006879B0" w:rsidRDefault="006879B0">
            <w:pPr>
              <w:spacing w:line="227" w:lineRule="exact"/>
              <w:jc w:val="center"/>
            </w:pPr>
            <w:r>
              <w:rPr>
                <w:rFonts w:ascii="Times New Roman" w:eastAsia="Times New Roman" w:hAnsi="Times New Roman" w:cs="Times New Roman"/>
                <w:w w:val="97"/>
              </w:rPr>
              <w:t>compressed data</w:t>
            </w:r>
          </w:p>
          <w:p w:rsidR="006879B0" w:rsidRDefault="006879B0">
            <w:pPr>
              <w:spacing w:line="229" w:lineRule="exact"/>
              <w:jc w:val="center"/>
            </w:pPr>
            <w:r>
              <w:rPr>
                <w:rFonts w:ascii="Times New Roman" w:eastAsia="Times New Roman" w:hAnsi="Times New Roman" w:cs="Times New Roman"/>
                <w:w w:val="97"/>
              </w:rPr>
              <w:t>stream is</w:t>
            </w:r>
          </w:p>
          <w:p w:rsidR="006879B0" w:rsidRDefault="006879B0">
            <w:pPr>
              <w:spacing w:line="227" w:lineRule="exact"/>
              <w:jc w:val="center"/>
            </w:pPr>
            <w:r>
              <w:rPr>
                <w:rFonts w:ascii="Times New Roman" w:eastAsia="Times New Roman" w:hAnsi="Times New Roman" w:cs="Times New Roman"/>
                <w:w w:val="97"/>
              </w:rPr>
              <w:t>decompressed</w:t>
            </w:r>
          </w:p>
          <w:p w:rsidR="006879B0" w:rsidRDefault="006879B0">
            <w:pPr>
              <w:spacing w:line="229" w:lineRule="exact"/>
              <w:jc w:val="center"/>
            </w:pPr>
            <w:r>
              <w:rPr>
                <w:rFonts w:ascii="Times New Roman" w:eastAsia="Times New Roman" w:hAnsi="Times New Roman" w:cs="Times New Roman"/>
                <w:w w:val="96"/>
              </w:rPr>
              <w:t>on-the-fly and</w:t>
            </w:r>
          </w:p>
          <w:p w:rsidR="006879B0" w:rsidRDefault="006879B0">
            <w:pPr>
              <w:spacing w:line="229" w:lineRule="exact"/>
              <w:jc w:val="center"/>
            </w:pPr>
            <w:r>
              <w:rPr>
                <w:rFonts w:ascii="Times New Roman" w:eastAsia="Times New Roman" w:hAnsi="Times New Roman" w:cs="Times New Roman"/>
                <w:w w:val="98"/>
              </w:rPr>
              <w:t>rendered using</w:t>
            </w:r>
          </w:p>
          <w:p w:rsidR="006879B0" w:rsidRDefault="006879B0">
            <w:pPr>
              <w:spacing w:line="229" w:lineRule="exact"/>
              <w:jc w:val="center"/>
            </w:pPr>
            <w:r>
              <w:rPr>
                <w:rFonts w:ascii="Times New Roman" w:eastAsia="Times New Roman" w:hAnsi="Times New Roman" w:cs="Times New Roman"/>
                <w:w w:val="98"/>
              </w:rPr>
              <w:t>3D hardware</w:t>
            </w:r>
          </w:p>
          <w:p w:rsidR="006879B0" w:rsidRDefault="005529A6" w:rsidP="005529A6">
            <w:pPr>
              <w:spacing w:line="229" w:lineRule="exact"/>
              <w:jc w:val="center"/>
            </w:pPr>
            <w:r>
              <w:rPr>
                <w:rFonts w:ascii="Times New Roman" w:eastAsia="Times New Roman" w:hAnsi="Times New Roman" w:cs="Times New Roman"/>
                <w:w w:val="97"/>
              </w:rPr>
              <w:t>T</w:t>
            </w:r>
            <w:r w:rsidR="006879B0">
              <w:rPr>
                <w:rFonts w:ascii="Times New Roman" w:eastAsia="Times New Roman" w:hAnsi="Times New Roman" w:cs="Times New Roman"/>
                <w:w w:val="97"/>
              </w:rPr>
              <w:t>exture</w:t>
            </w:r>
            <w:r>
              <w:t xml:space="preserve"> </w:t>
            </w:r>
            <w:r w:rsidR="006879B0">
              <w:rPr>
                <w:rFonts w:ascii="Times New Roman" w:eastAsia="Times New Roman" w:hAnsi="Times New Roman" w:cs="Times New Roman"/>
                <w:w w:val="97"/>
              </w:rPr>
              <w:t>mapping. WTSP</w:t>
            </w:r>
            <w:r>
              <w:t xml:space="preserve"> </w:t>
            </w:r>
            <w:r w:rsidR="006879B0">
              <w:rPr>
                <w:rFonts w:ascii="Times New Roman" w:eastAsia="Times New Roman" w:hAnsi="Times New Roman" w:cs="Times New Roman"/>
                <w:w w:val="98"/>
              </w:rPr>
              <w:t>tree allows</w:t>
            </w:r>
          </w:p>
          <w:p w:rsidR="006879B0" w:rsidRDefault="006879B0">
            <w:pPr>
              <w:spacing w:line="229" w:lineRule="exact"/>
              <w:jc w:val="center"/>
            </w:pPr>
            <w:r>
              <w:rPr>
                <w:rFonts w:ascii="Times New Roman" w:eastAsia="Times New Roman" w:hAnsi="Times New Roman" w:cs="Times New Roman"/>
                <w:w w:val="99"/>
              </w:rPr>
              <w:t>random access of</w:t>
            </w:r>
          </w:p>
          <w:p w:rsidR="006879B0" w:rsidRDefault="006879B0">
            <w:pPr>
              <w:spacing w:line="229" w:lineRule="exact"/>
              <w:jc w:val="center"/>
            </w:pPr>
            <w:r>
              <w:rPr>
                <w:rFonts w:ascii="Times New Roman" w:eastAsia="Times New Roman" w:hAnsi="Times New Roman" w:cs="Times New Roman"/>
                <w:w w:val="99"/>
              </w:rPr>
              <w:t>data at arbitrary</w:t>
            </w:r>
          </w:p>
          <w:p w:rsidR="006879B0" w:rsidRDefault="005529A6" w:rsidP="005529A6">
            <w:pPr>
              <w:spacing w:line="228" w:lineRule="exact"/>
              <w:jc w:val="center"/>
            </w:pPr>
            <w:r>
              <w:rPr>
                <w:rFonts w:ascii="Times New Roman" w:eastAsia="Times New Roman" w:hAnsi="Times New Roman" w:cs="Times New Roman"/>
                <w:w w:val="89"/>
              </w:rPr>
              <w:t>spa</w:t>
            </w:r>
            <w:r>
              <w:rPr>
                <w:rFonts w:ascii="Times New Roman" w:eastAsia="Times New Roman" w:hAnsi="Times New Roman" w:cs="Times New Roman"/>
                <w:w w:val="98"/>
              </w:rPr>
              <w:t xml:space="preserve">tial and </w:t>
            </w:r>
            <w:r w:rsidR="006879B0">
              <w:rPr>
                <w:rFonts w:ascii="Times New Roman" w:eastAsia="Times New Roman" w:hAnsi="Times New Roman" w:cs="Times New Roman"/>
                <w:w w:val="98"/>
              </w:rPr>
              <w:t>temporal</w:t>
            </w:r>
          </w:p>
          <w:p w:rsidR="006879B0" w:rsidRDefault="006879B0" w:rsidP="005529A6">
            <w:pPr>
              <w:spacing w:line="0" w:lineRule="atLeast"/>
              <w:jc w:val="center"/>
            </w:pPr>
            <w:proofErr w:type="gramStart"/>
            <w:r>
              <w:rPr>
                <w:rFonts w:ascii="Times New Roman" w:eastAsia="Times New Roman" w:hAnsi="Times New Roman" w:cs="Times New Roman"/>
                <w:w w:val="99"/>
              </w:rPr>
              <w:t>resolutions</w:t>
            </w:r>
            <w:proofErr w:type="gramEnd"/>
            <w:r>
              <w:rPr>
                <w:rFonts w:ascii="Times New Roman" w:eastAsia="Times New Roman" w:hAnsi="Times New Roman" w:cs="Times New Roman"/>
                <w:w w:val="99"/>
              </w:rPr>
              <w:t xml:space="preserve"> at run</w:t>
            </w:r>
            <w:r>
              <w:rPr>
                <w:rFonts w:ascii="Times New Roman" w:eastAsia="Times New Roman" w:hAnsi="Times New Roman" w:cs="Times New Roman"/>
                <w:w w:val="93"/>
              </w:rPr>
              <w:t>time.</w:t>
            </w:r>
          </w:p>
        </w:tc>
        <w:tc>
          <w:tcPr>
            <w:tcW w:w="1111" w:type="dxa"/>
            <w:tcBorders>
              <w:top w:val="single" w:sz="8" w:space="0" w:color="000000"/>
              <w:left w:val="single" w:sz="8" w:space="0" w:color="000000"/>
              <w:bottom w:val="single" w:sz="4" w:space="0" w:color="auto"/>
            </w:tcBorders>
            <w:shd w:val="clear" w:color="auto" w:fill="auto"/>
          </w:tcPr>
          <w:p w:rsidR="006879B0" w:rsidRDefault="006879B0">
            <w:pPr>
              <w:spacing w:line="229" w:lineRule="exact"/>
              <w:jc w:val="center"/>
            </w:pPr>
            <w:r>
              <w:rPr>
                <w:rFonts w:ascii="Times New Roman" w:eastAsia="Times New Roman" w:hAnsi="Times New Roman" w:cs="Times New Roman"/>
                <w:w w:val="97"/>
              </w:rPr>
              <w:t>So</w:t>
            </w:r>
          </w:p>
          <w:p w:rsidR="006879B0" w:rsidRDefault="006879B0">
            <w:pPr>
              <w:spacing w:line="228" w:lineRule="exact"/>
              <w:jc w:val="center"/>
            </w:pPr>
            <w:r>
              <w:rPr>
                <w:rFonts w:ascii="Times New Roman" w:eastAsia="Times New Roman" w:hAnsi="Times New Roman" w:cs="Times New Roman"/>
                <w:w w:val="98"/>
              </w:rPr>
              <w:t>basically it</w:t>
            </w:r>
          </w:p>
          <w:p w:rsidR="006879B0" w:rsidRDefault="006879B0">
            <w:pPr>
              <w:spacing w:line="229" w:lineRule="exact"/>
              <w:jc w:val="center"/>
            </w:pPr>
            <w:r>
              <w:rPr>
                <w:rFonts w:ascii="Times New Roman" w:eastAsia="Times New Roman" w:hAnsi="Times New Roman" w:cs="Times New Roman"/>
                <w:w w:val="98"/>
              </w:rPr>
              <w:t>focused on</w:t>
            </w:r>
          </w:p>
          <w:p w:rsidR="006879B0" w:rsidRDefault="006879B0" w:rsidP="005529A6">
            <w:pPr>
              <w:spacing w:line="229" w:lineRule="exact"/>
              <w:jc w:val="center"/>
            </w:pPr>
            <w:r>
              <w:rPr>
                <w:rFonts w:ascii="Times New Roman" w:eastAsia="Times New Roman" w:hAnsi="Times New Roman" w:cs="Times New Roman"/>
              </w:rPr>
              <w:t>the space</w:t>
            </w:r>
            <w:r w:rsidR="005529A6">
              <w:t xml:space="preserve"> </w:t>
            </w:r>
            <w:r>
              <w:rPr>
                <w:rFonts w:ascii="Times New Roman" w:eastAsia="Times New Roman" w:hAnsi="Times New Roman" w:cs="Times New Roman"/>
                <w:w w:val="94"/>
              </w:rPr>
              <w:t>and time</w:t>
            </w:r>
          </w:p>
          <w:p w:rsidR="006879B0" w:rsidRDefault="005529A6" w:rsidP="005529A6">
            <w:pPr>
              <w:spacing w:line="227" w:lineRule="exact"/>
              <w:jc w:val="center"/>
            </w:pPr>
            <w:r>
              <w:rPr>
                <w:rFonts w:ascii="Times New Roman" w:eastAsia="Times New Roman" w:hAnsi="Times New Roman" w:cs="Times New Roman"/>
                <w:w w:val="99"/>
              </w:rPr>
              <w:t>manageme</w:t>
            </w:r>
            <w:r w:rsidR="006879B0">
              <w:rPr>
                <w:rFonts w:ascii="Times New Roman" w:eastAsia="Times New Roman" w:hAnsi="Times New Roman" w:cs="Times New Roman"/>
                <w:w w:val="91"/>
              </w:rPr>
              <w:t>nt of</w:t>
            </w:r>
            <w:r>
              <w:t xml:space="preserve"> </w:t>
            </w:r>
            <w:r w:rsidR="006879B0">
              <w:rPr>
                <w:rFonts w:ascii="Times New Roman" w:eastAsia="Times New Roman" w:hAnsi="Times New Roman" w:cs="Times New Roman"/>
                <w:w w:val="96"/>
              </w:rPr>
              <w:t>rendering</w:t>
            </w:r>
          </w:p>
          <w:p w:rsidR="006879B0" w:rsidRDefault="006879B0">
            <w:pPr>
              <w:spacing w:line="229" w:lineRule="exact"/>
              <w:jc w:val="center"/>
            </w:pPr>
            <w:r>
              <w:rPr>
                <w:rFonts w:ascii="Times New Roman" w:eastAsia="Times New Roman" w:hAnsi="Times New Roman" w:cs="Times New Roman"/>
                <w:w w:val="89"/>
              </w:rPr>
              <w:t>and</w:t>
            </w:r>
          </w:p>
          <w:p w:rsidR="006879B0" w:rsidRDefault="006879B0" w:rsidP="005529A6">
            <w:pPr>
              <w:spacing w:line="229" w:lineRule="exact"/>
              <w:jc w:val="center"/>
            </w:pPr>
            <w:r>
              <w:rPr>
                <w:rFonts w:ascii="Times New Roman" w:eastAsia="Times New Roman" w:hAnsi="Times New Roman" w:cs="Times New Roman"/>
                <w:w w:val="97"/>
              </w:rPr>
              <w:t>visualizatio</w:t>
            </w:r>
            <w:r>
              <w:rPr>
                <w:rFonts w:ascii="Times New Roman" w:eastAsia="Times New Roman" w:hAnsi="Times New Roman" w:cs="Times New Roman"/>
              </w:rPr>
              <w:t>n rather</w:t>
            </w:r>
            <w:r w:rsidR="005529A6">
              <w:t xml:space="preserve"> </w:t>
            </w:r>
            <w:r>
              <w:rPr>
                <w:rFonts w:ascii="Times New Roman" w:eastAsia="Times New Roman" w:hAnsi="Times New Roman" w:cs="Times New Roman"/>
                <w:w w:val="96"/>
              </w:rPr>
              <w:t>than the</w:t>
            </w:r>
            <w:r w:rsidR="005529A6">
              <w:t xml:space="preserve"> </w:t>
            </w:r>
            <w:r>
              <w:rPr>
                <w:rFonts w:ascii="Times New Roman" w:eastAsia="Times New Roman" w:hAnsi="Times New Roman" w:cs="Times New Roman"/>
                <w:w w:val="94"/>
              </w:rPr>
              <w:t>image</w:t>
            </w:r>
          </w:p>
          <w:p w:rsidR="006879B0" w:rsidRDefault="006879B0">
            <w:pPr>
              <w:spacing w:line="227" w:lineRule="exact"/>
              <w:jc w:val="center"/>
            </w:pPr>
            <w:r>
              <w:rPr>
                <w:rFonts w:ascii="Times New Roman" w:eastAsia="Times New Roman" w:hAnsi="Times New Roman" w:cs="Times New Roman"/>
                <w:w w:val="96"/>
              </w:rPr>
              <w:t>quality and</w:t>
            </w:r>
          </w:p>
          <w:p w:rsidR="006879B0" w:rsidRDefault="006879B0">
            <w:pPr>
              <w:spacing w:line="229" w:lineRule="exact"/>
              <w:jc w:val="center"/>
            </w:pPr>
            <w:r>
              <w:rPr>
                <w:rFonts w:ascii="Times New Roman" w:eastAsia="Times New Roman" w:hAnsi="Times New Roman" w:cs="Times New Roman"/>
                <w:w w:val="95"/>
              </w:rPr>
              <w:t>the results</w:t>
            </w:r>
          </w:p>
          <w:p w:rsidR="006879B0" w:rsidRDefault="006879B0" w:rsidP="00AB11EF">
            <w:pPr>
              <w:spacing w:line="229" w:lineRule="exact"/>
              <w:jc w:val="center"/>
            </w:pPr>
            <w:proofErr w:type="gramStart"/>
            <w:r>
              <w:rPr>
                <w:rFonts w:ascii="Times New Roman" w:eastAsia="Times New Roman" w:hAnsi="Times New Roman" w:cs="Times New Roman"/>
                <w:w w:val="97"/>
              </w:rPr>
              <w:t>accuracy</w:t>
            </w:r>
            <w:proofErr w:type="gramEnd"/>
            <w:r>
              <w:rPr>
                <w:rFonts w:ascii="Times New Roman" w:eastAsia="Times New Roman" w:hAnsi="Times New Roman" w:cs="Times New Roman"/>
                <w:w w:val="97"/>
              </w:rPr>
              <w:t>.</w:t>
            </w:r>
          </w:p>
        </w:tc>
        <w:tc>
          <w:tcPr>
            <w:tcW w:w="992" w:type="dxa"/>
            <w:tcBorders>
              <w:top w:val="single" w:sz="8" w:space="0" w:color="000000"/>
              <w:left w:val="single" w:sz="8" w:space="0" w:color="000000"/>
              <w:bottom w:val="single" w:sz="4" w:space="0" w:color="auto"/>
            </w:tcBorders>
            <w:shd w:val="clear" w:color="auto" w:fill="auto"/>
          </w:tcPr>
          <w:p w:rsidR="006879B0" w:rsidRDefault="006879B0">
            <w:pPr>
              <w:snapToGrid w:val="0"/>
              <w:spacing w:line="0" w:lineRule="atLeast"/>
              <w:rPr>
                <w:rFonts w:ascii="Times New Roman" w:eastAsia="Times New Roman" w:hAnsi="Times New Roman" w:cs="Times New Roman"/>
                <w:w w:val="97"/>
                <w:sz w:val="22"/>
              </w:rPr>
            </w:pPr>
          </w:p>
        </w:tc>
        <w:tc>
          <w:tcPr>
            <w:tcW w:w="797" w:type="dxa"/>
            <w:tcBorders>
              <w:top w:val="single" w:sz="8" w:space="0" w:color="000000"/>
              <w:left w:val="single" w:sz="8" w:space="0" w:color="000000"/>
              <w:bottom w:val="single" w:sz="4" w:space="0" w:color="auto"/>
              <w:right w:val="single" w:sz="8" w:space="0" w:color="000000"/>
            </w:tcBorders>
            <w:shd w:val="clear" w:color="auto" w:fill="auto"/>
          </w:tcPr>
          <w:p w:rsidR="006879B0" w:rsidRDefault="006879B0">
            <w:pPr>
              <w:snapToGrid w:val="0"/>
              <w:spacing w:line="0" w:lineRule="atLeast"/>
              <w:rPr>
                <w:rFonts w:ascii="Times New Roman" w:eastAsia="Times New Roman" w:hAnsi="Times New Roman" w:cs="Times New Roman"/>
                <w:sz w:val="22"/>
              </w:rPr>
            </w:pPr>
          </w:p>
        </w:tc>
      </w:tr>
      <w:tr w:rsidR="005529A6" w:rsidTr="005A791C">
        <w:trPr>
          <w:trHeight w:val="7817"/>
        </w:trPr>
        <w:tc>
          <w:tcPr>
            <w:tcW w:w="400" w:type="dxa"/>
            <w:tcBorders>
              <w:top w:val="single" w:sz="4" w:space="0" w:color="auto"/>
              <w:left w:val="single" w:sz="8" w:space="0" w:color="000000"/>
            </w:tcBorders>
            <w:shd w:val="clear" w:color="auto" w:fill="auto"/>
          </w:tcPr>
          <w:p w:rsidR="005529A6" w:rsidRDefault="005529A6" w:rsidP="005529A6">
            <w:pPr>
              <w:spacing w:line="221" w:lineRule="exact"/>
              <w:jc w:val="center"/>
            </w:pPr>
            <w:r>
              <w:rPr>
                <w:rFonts w:ascii="Times New Roman" w:eastAsia="Times New Roman" w:hAnsi="Times New Roman" w:cs="Times New Roman"/>
              </w:rPr>
              <w:t>6</w:t>
            </w:r>
          </w:p>
        </w:tc>
        <w:tc>
          <w:tcPr>
            <w:tcW w:w="1260" w:type="dxa"/>
            <w:tcBorders>
              <w:top w:val="single" w:sz="4" w:space="0" w:color="auto"/>
              <w:left w:val="single" w:sz="8" w:space="0" w:color="000000"/>
            </w:tcBorders>
            <w:shd w:val="clear" w:color="auto" w:fill="auto"/>
          </w:tcPr>
          <w:p w:rsidR="005529A6" w:rsidRDefault="005529A6">
            <w:pPr>
              <w:spacing w:line="221" w:lineRule="exact"/>
              <w:jc w:val="center"/>
              <w:rPr>
                <w:rFonts w:ascii="Times New Roman" w:eastAsia="Times New Roman" w:hAnsi="Times New Roman" w:cs="Times New Roman"/>
                <w:w w:val="98"/>
              </w:rPr>
            </w:pPr>
            <w:r>
              <w:rPr>
                <w:rFonts w:ascii="Times New Roman" w:eastAsia="Times New Roman" w:hAnsi="Times New Roman" w:cs="Times New Roman"/>
                <w:w w:val="98"/>
              </w:rPr>
              <w:t xml:space="preserve">Interactive </w:t>
            </w:r>
          </w:p>
          <w:p w:rsidR="005529A6" w:rsidRDefault="005529A6" w:rsidP="005529A6">
            <w:pPr>
              <w:spacing w:line="221" w:lineRule="exact"/>
              <w:jc w:val="center"/>
            </w:pPr>
            <w:r>
              <w:rPr>
                <w:rFonts w:ascii="Times New Roman" w:eastAsia="Times New Roman" w:hAnsi="Times New Roman" w:cs="Times New Roman"/>
                <w:w w:val="98"/>
              </w:rPr>
              <w:t>Iso-</w:t>
            </w:r>
            <w:r>
              <w:rPr>
                <w:rFonts w:ascii="Times New Roman" w:eastAsia="Times New Roman" w:hAnsi="Times New Roman" w:cs="Times New Roman"/>
              </w:rPr>
              <w:t>surface Ray</w:t>
            </w:r>
          </w:p>
          <w:p w:rsidR="005529A6" w:rsidRDefault="005529A6">
            <w:pPr>
              <w:spacing w:line="229" w:lineRule="exact"/>
              <w:jc w:val="center"/>
            </w:pPr>
            <w:r>
              <w:rPr>
                <w:rFonts w:ascii="Times New Roman" w:eastAsia="Times New Roman" w:hAnsi="Times New Roman" w:cs="Times New Roman"/>
              </w:rPr>
              <w:t>Tracing of</w:t>
            </w:r>
          </w:p>
          <w:p w:rsidR="005529A6" w:rsidRDefault="005529A6">
            <w:pPr>
              <w:spacing w:line="229" w:lineRule="exact"/>
              <w:jc w:val="center"/>
            </w:pPr>
            <w:r>
              <w:rPr>
                <w:rFonts w:ascii="Times New Roman" w:eastAsia="Times New Roman" w:hAnsi="Times New Roman" w:cs="Times New Roman"/>
                <w:w w:val="99"/>
              </w:rPr>
              <w:t>Large Octree</w:t>
            </w:r>
          </w:p>
          <w:p w:rsidR="005529A6" w:rsidRDefault="005529A6">
            <w:pPr>
              <w:spacing w:line="229" w:lineRule="exact"/>
              <w:jc w:val="center"/>
            </w:pPr>
            <w:r>
              <w:rPr>
                <w:rFonts w:ascii="Times New Roman" w:eastAsia="Times New Roman" w:hAnsi="Times New Roman" w:cs="Times New Roman"/>
                <w:w w:val="99"/>
              </w:rPr>
              <w:t>Volumes</w:t>
            </w:r>
          </w:p>
          <w:p w:rsidR="005529A6" w:rsidRDefault="005529A6" w:rsidP="00AB11EF">
            <w:pPr>
              <w:spacing w:line="227" w:lineRule="exact"/>
              <w:jc w:val="center"/>
            </w:pPr>
            <w:r>
              <w:rPr>
                <w:rFonts w:ascii="Times New Roman" w:eastAsia="Times New Roman" w:hAnsi="Times New Roman" w:cs="Times New Roman"/>
              </w:rPr>
              <w:t>[6]</w:t>
            </w:r>
          </w:p>
        </w:tc>
        <w:tc>
          <w:tcPr>
            <w:tcW w:w="540" w:type="dxa"/>
            <w:tcBorders>
              <w:top w:val="single" w:sz="4" w:space="0" w:color="auto"/>
              <w:left w:val="single" w:sz="8" w:space="0" w:color="000000"/>
            </w:tcBorders>
            <w:shd w:val="clear" w:color="auto" w:fill="auto"/>
          </w:tcPr>
          <w:p w:rsidR="005529A6" w:rsidRDefault="005529A6" w:rsidP="005529A6">
            <w:pPr>
              <w:spacing w:line="221" w:lineRule="exact"/>
              <w:jc w:val="center"/>
            </w:pPr>
            <w:r>
              <w:rPr>
                <w:rFonts w:ascii="Times New Roman" w:eastAsia="Times New Roman" w:hAnsi="Times New Roman" w:cs="Times New Roman"/>
              </w:rPr>
              <w:t>2006</w:t>
            </w:r>
          </w:p>
        </w:tc>
        <w:tc>
          <w:tcPr>
            <w:tcW w:w="1000" w:type="dxa"/>
            <w:tcBorders>
              <w:top w:val="single" w:sz="4" w:space="0" w:color="auto"/>
              <w:left w:val="single" w:sz="8" w:space="0" w:color="000000"/>
            </w:tcBorders>
            <w:shd w:val="clear" w:color="auto" w:fill="auto"/>
          </w:tcPr>
          <w:p w:rsidR="005529A6" w:rsidRDefault="005529A6">
            <w:pPr>
              <w:spacing w:line="221" w:lineRule="exact"/>
              <w:jc w:val="center"/>
            </w:pPr>
            <w:r>
              <w:rPr>
                <w:rFonts w:ascii="Times New Roman" w:eastAsia="Times New Roman" w:hAnsi="Times New Roman" w:cs="Times New Roman"/>
                <w:w w:val="97"/>
              </w:rPr>
              <w:t>Conference</w:t>
            </w:r>
          </w:p>
          <w:p w:rsidR="005529A6" w:rsidRDefault="005529A6">
            <w:pPr>
              <w:spacing w:line="229" w:lineRule="exact"/>
              <w:jc w:val="center"/>
            </w:pPr>
            <w:r>
              <w:rPr>
                <w:rFonts w:ascii="Times New Roman" w:eastAsia="Times New Roman" w:hAnsi="Times New Roman" w:cs="Times New Roman"/>
              </w:rPr>
              <w:t>Interactive</w:t>
            </w:r>
          </w:p>
          <w:p w:rsidR="005529A6" w:rsidRDefault="005529A6">
            <w:pPr>
              <w:spacing w:line="229" w:lineRule="exact"/>
              <w:jc w:val="center"/>
            </w:pPr>
            <w:r>
              <w:rPr>
                <w:rFonts w:ascii="Times New Roman" w:eastAsia="Times New Roman" w:hAnsi="Times New Roman" w:cs="Times New Roman"/>
                <w:w w:val="99"/>
              </w:rPr>
              <w:t>Ray</w:t>
            </w:r>
          </w:p>
          <w:p w:rsidR="005529A6" w:rsidRDefault="005529A6">
            <w:pPr>
              <w:spacing w:line="229" w:lineRule="exact"/>
              <w:jc w:val="center"/>
            </w:pPr>
            <w:r>
              <w:rPr>
                <w:rFonts w:ascii="Times New Roman" w:eastAsia="Times New Roman" w:hAnsi="Times New Roman" w:cs="Times New Roman"/>
                <w:w w:val="99"/>
              </w:rPr>
              <w:t>Tracing</w:t>
            </w:r>
          </w:p>
          <w:p w:rsidR="005529A6" w:rsidRDefault="005529A6">
            <w:pPr>
              <w:spacing w:line="227" w:lineRule="exact"/>
              <w:jc w:val="center"/>
            </w:pPr>
            <w:r>
              <w:rPr>
                <w:rFonts w:ascii="Times New Roman" w:eastAsia="Times New Roman" w:hAnsi="Times New Roman" w:cs="Times New Roman"/>
              </w:rPr>
              <w:t>2006, IEEE</w:t>
            </w:r>
          </w:p>
          <w:p w:rsidR="005529A6" w:rsidRDefault="005529A6" w:rsidP="005529A6">
            <w:pPr>
              <w:spacing w:line="227" w:lineRule="exact"/>
              <w:jc w:val="center"/>
            </w:pPr>
            <w:r>
              <w:rPr>
                <w:rFonts w:ascii="Times New Roman" w:eastAsia="Times New Roman" w:hAnsi="Times New Roman" w:cs="Times New Roman"/>
                <w:w w:val="98"/>
              </w:rPr>
              <w:t>Symposium</w:t>
            </w:r>
          </w:p>
        </w:tc>
        <w:tc>
          <w:tcPr>
            <w:tcW w:w="1033" w:type="dxa"/>
            <w:tcBorders>
              <w:top w:val="single" w:sz="4" w:space="0" w:color="auto"/>
              <w:left w:val="single" w:sz="8" w:space="0" w:color="000000"/>
            </w:tcBorders>
            <w:shd w:val="clear" w:color="auto" w:fill="auto"/>
          </w:tcPr>
          <w:p w:rsidR="005529A6" w:rsidRDefault="005529A6" w:rsidP="005529A6">
            <w:pPr>
              <w:spacing w:line="221" w:lineRule="exact"/>
              <w:jc w:val="center"/>
            </w:pPr>
            <w:r>
              <w:rPr>
                <w:rFonts w:ascii="Times New Roman" w:eastAsia="Times New Roman" w:hAnsi="Times New Roman" w:cs="Times New Roman"/>
                <w:w w:val="99"/>
              </w:rPr>
              <w:t>To present a</w:t>
            </w:r>
            <w:r>
              <w:t xml:space="preserve"> </w:t>
            </w:r>
            <w:r>
              <w:rPr>
                <w:rFonts w:ascii="Times New Roman" w:eastAsia="Times New Roman" w:hAnsi="Times New Roman" w:cs="Times New Roman"/>
                <w:w w:val="95"/>
              </w:rPr>
              <w:t>technique</w:t>
            </w:r>
            <w:r>
              <w:t xml:space="preserve"> </w:t>
            </w:r>
            <w:r>
              <w:rPr>
                <w:rFonts w:ascii="Times New Roman" w:eastAsia="Times New Roman" w:hAnsi="Times New Roman" w:cs="Times New Roman"/>
              </w:rPr>
              <w:t xml:space="preserve">for ray </w:t>
            </w:r>
            <w:r>
              <w:rPr>
                <w:rFonts w:ascii="Times New Roman" w:eastAsia="Times New Roman" w:hAnsi="Times New Roman" w:cs="Times New Roman"/>
                <w:w w:val="97"/>
              </w:rPr>
              <w:t>tracing iso</w:t>
            </w:r>
          </w:p>
          <w:p w:rsidR="005529A6" w:rsidRDefault="005529A6">
            <w:pPr>
              <w:spacing w:line="229" w:lineRule="exact"/>
              <w:jc w:val="center"/>
            </w:pPr>
            <w:r>
              <w:rPr>
                <w:rFonts w:ascii="Times New Roman" w:eastAsia="Times New Roman" w:hAnsi="Times New Roman" w:cs="Times New Roman"/>
                <w:w w:val="98"/>
              </w:rPr>
              <w:t>surfaces of</w:t>
            </w:r>
          </w:p>
          <w:p w:rsidR="005529A6" w:rsidRDefault="005529A6">
            <w:pPr>
              <w:spacing w:line="227" w:lineRule="exact"/>
              <w:jc w:val="center"/>
            </w:pPr>
            <w:r>
              <w:rPr>
                <w:rFonts w:ascii="Times New Roman" w:eastAsia="Times New Roman" w:hAnsi="Times New Roman" w:cs="Times New Roman"/>
                <w:w w:val="94"/>
              </w:rPr>
              <w:t>large</w:t>
            </w:r>
          </w:p>
          <w:p w:rsidR="005529A6" w:rsidRDefault="005529A6">
            <w:pPr>
              <w:spacing w:line="227" w:lineRule="exact"/>
              <w:jc w:val="center"/>
            </w:pPr>
            <w:r>
              <w:rPr>
                <w:rFonts w:ascii="Times New Roman" w:eastAsia="Times New Roman" w:hAnsi="Times New Roman" w:cs="Times New Roman"/>
                <w:w w:val="99"/>
              </w:rPr>
              <w:t>compressed</w:t>
            </w:r>
          </w:p>
          <w:p w:rsidR="005529A6" w:rsidRDefault="005529A6">
            <w:pPr>
              <w:spacing w:line="229" w:lineRule="exact"/>
              <w:jc w:val="center"/>
            </w:pPr>
            <w:r>
              <w:rPr>
                <w:rFonts w:ascii="Times New Roman" w:eastAsia="Times New Roman" w:hAnsi="Times New Roman" w:cs="Times New Roman"/>
                <w:w w:val="97"/>
              </w:rPr>
              <w:t>structured</w:t>
            </w:r>
          </w:p>
          <w:p w:rsidR="005529A6" w:rsidRDefault="005529A6">
            <w:pPr>
              <w:spacing w:line="229" w:lineRule="exact"/>
              <w:jc w:val="center"/>
            </w:pPr>
            <w:r>
              <w:rPr>
                <w:rFonts w:ascii="Times New Roman" w:eastAsia="Times New Roman" w:hAnsi="Times New Roman" w:cs="Times New Roman"/>
                <w:w w:val="96"/>
              </w:rPr>
              <w:t>volumes of</w:t>
            </w:r>
          </w:p>
          <w:p w:rsidR="005529A6" w:rsidRDefault="005529A6" w:rsidP="00AB11EF">
            <w:pPr>
              <w:spacing w:line="229" w:lineRule="exact"/>
              <w:jc w:val="center"/>
            </w:pPr>
            <w:r>
              <w:rPr>
                <w:rFonts w:ascii="Times New Roman" w:eastAsia="Times New Roman" w:hAnsi="Times New Roman" w:cs="Times New Roman"/>
                <w:w w:val="89"/>
              </w:rPr>
              <w:t>data</w:t>
            </w:r>
          </w:p>
        </w:tc>
        <w:tc>
          <w:tcPr>
            <w:tcW w:w="850" w:type="dxa"/>
            <w:tcBorders>
              <w:top w:val="single" w:sz="4" w:space="0" w:color="auto"/>
              <w:left w:val="single" w:sz="8" w:space="0" w:color="000000"/>
            </w:tcBorders>
            <w:shd w:val="clear" w:color="auto" w:fill="auto"/>
          </w:tcPr>
          <w:p w:rsidR="005529A6" w:rsidRDefault="005529A6" w:rsidP="005529A6">
            <w:pPr>
              <w:spacing w:line="221" w:lineRule="exact"/>
              <w:jc w:val="center"/>
            </w:pPr>
            <w:r>
              <w:rPr>
                <w:rFonts w:ascii="Times New Roman" w:eastAsia="Times New Roman" w:hAnsi="Times New Roman" w:cs="Times New Roman"/>
                <w:w w:val="99"/>
              </w:rPr>
              <w:t>Implem</w:t>
            </w:r>
            <w:r>
              <w:rPr>
                <w:rFonts w:ascii="Times New Roman" w:eastAsia="Times New Roman" w:hAnsi="Times New Roman" w:cs="Times New Roman"/>
                <w:w w:val="96"/>
              </w:rPr>
              <w:t>entation</w:t>
            </w:r>
          </w:p>
          <w:p w:rsidR="005529A6" w:rsidRDefault="005529A6" w:rsidP="005529A6">
            <w:pPr>
              <w:spacing w:line="229" w:lineRule="exact"/>
              <w:jc w:val="center"/>
            </w:pPr>
            <w:r>
              <w:rPr>
                <w:rFonts w:ascii="Times New Roman" w:eastAsia="Times New Roman" w:hAnsi="Times New Roman" w:cs="Times New Roman"/>
                <w:w w:val="96"/>
              </w:rPr>
              <w:t>is based</w:t>
            </w:r>
            <w:r>
              <w:t xml:space="preserve"> </w:t>
            </w:r>
            <w:r>
              <w:rPr>
                <w:rFonts w:ascii="Times New Roman" w:eastAsia="Times New Roman" w:hAnsi="Times New Roman" w:cs="Times New Roman"/>
                <w:w w:val="92"/>
              </w:rPr>
              <w:t>on the</w:t>
            </w:r>
          </w:p>
          <w:p w:rsidR="005529A6" w:rsidRDefault="005529A6" w:rsidP="005529A6">
            <w:pPr>
              <w:spacing w:line="229" w:lineRule="exact"/>
              <w:jc w:val="center"/>
            </w:pPr>
            <w:r>
              <w:rPr>
                <w:rFonts w:ascii="Times New Roman" w:eastAsia="Times New Roman" w:hAnsi="Times New Roman" w:cs="Times New Roman"/>
                <w:w w:val="97"/>
              </w:rPr>
              <w:t>followin</w:t>
            </w:r>
            <w:r>
              <w:rPr>
                <w:rFonts w:ascii="Times New Roman" w:eastAsia="Times New Roman" w:hAnsi="Times New Roman" w:cs="Times New Roman"/>
                <w:w w:val="99"/>
              </w:rPr>
              <w:t>g</w:t>
            </w:r>
          </w:p>
          <w:p w:rsidR="005529A6" w:rsidRDefault="005529A6" w:rsidP="005529A6">
            <w:pPr>
              <w:spacing w:line="227" w:lineRule="exact"/>
              <w:jc w:val="center"/>
            </w:pPr>
            <w:r>
              <w:rPr>
                <w:rFonts w:ascii="Times New Roman" w:eastAsia="Times New Roman" w:hAnsi="Times New Roman" w:cs="Times New Roman"/>
                <w:w w:val="94"/>
              </w:rPr>
              <w:t>theoretical</w:t>
            </w:r>
          </w:p>
          <w:p w:rsidR="005529A6" w:rsidRDefault="005529A6" w:rsidP="005529A6">
            <w:pPr>
              <w:spacing w:line="229" w:lineRule="exact"/>
              <w:jc w:val="center"/>
            </w:pPr>
            <w:r>
              <w:rPr>
                <w:rFonts w:ascii="Times New Roman" w:eastAsia="Times New Roman" w:hAnsi="Times New Roman" w:cs="Times New Roman"/>
                <w:w w:val="99"/>
              </w:rPr>
              <w:t>concept</w:t>
            </w:r>
            <w:r>
              <w:rPr>
                <w:rFonts w:ascii="Times New Roman" w:eastAsia="Times New Roman" w:hAnsi="Times New Roman" w:cs="Times New Roman"/>
                <w:w w:val="98"/>
              </w:rPr>
              <w:t>s: octree</w:t>
            </w:r>
            <w:r>
              <w:t xml:space="preserve"> </w:t>
            </w:r>
            <w:r>
              <w:rPr>
                <w:rFonts w:ascii="Times New Roman" w:eastAsia="Times New Roman" w:hAnsi="Times New Roman" w:cs="Times New Roman"/>
                <w:w w:val="89"/>
              </w:rPr>
              <w:t>data</w:t>
            </w:r>
          </w:p>
          <w:p w:rsidR="005529A6" w:rsidRDefault="008900CD">
            <w:pPr>
              <w:spacing w:line="229" w:lineRule="exact"/>
              <w:jc w:val="center"/>
            </w:pPr>
            <w:r>
              <w:rPr>
                <w:rFonts w:ascii="Times New Roman" w:eastAsia="Times New Roman" w:hAnsi="Times New Roman" w:cs="Times New Roman"/>
                <w:w w:val="99"/>
              </w:rPr>
              <w:t>structure</w:t>
            </w:r>
            <w:r w:rsidR="005529A6">
              <w:rPr>
                <w:rFonts w:ascii="Times New Roman" w:eastAsia="Times New Roman" w:hAnsi="Times New Roman" w:cs="Times New Roman"/>
                <w:w w:val="99"/>
              </w:rPr>
              <w:t>,</w:t>
            </w:r>
          </w:p>
          <w:p w:rsidR="005529A6" w:rsidRDefault="005529A6" w:rsidP="005529A6">
            <w:pPr>
              <w:spacing w:line="227" w:lineRule="exact"/>
              <w:jc w:val="center"/>
            </w:pPr>
            <w:r>
              <w:rPr>
                <w:rFonts w:ascii="Times New Roman" w:eastAsia="Times New Roman" w:hAnsi="Times New Roman" w:cs="Times New Roman"/>
                <w:w w:val="92"/>
              </w:rPr>
              <w:t>point</w:t>
            </w:r>
            <w:r>
              <w:t xml:space="preserve"> </w:t>
            </w:r>
            <w:r>
              <w:rPr>
                <w:rFonts w:ascii="Times New Roman" w:eastAsia="Times New Roman" w:hAnsi="Times New Roman" w:cs="Times New Roman"/>
                <w:w w:val="96"/>
              </w:rPr>
              <w:t>location</w:t>
            </w:r>
            <w:r>
              <w:t xml:space="preserve"> </w:t>
            </w:r>
            <w:r>
              <w:rPr>
                <w:rFonts w:ascii="Times New Roman" w:eastAsia="Times New Roman" w:hAnsi="Times New Roman" w:cs="Times New Roman"/>
                <w:w w:val="89"/>
              </w:rPr>
              <w:t>and</w:t>
            </w:r>
          </w:p>
          <w:p w:rsidR="005529A6" w:rsidRDefault="008900CD" w:rsidP="005529A6">
            <w:pPr>
              <w:spacing w:line="227" w:lineRule="exact"/>
              <w:jc w:val="center"/>
            </w:pPr>
            <w:r>
              <w:rPr>
                <w:rFonts w:ascii="Times New Roman" w:eastAsia="Times New Roman" w:hAnsi="Times New Roman" w:cs="Times New Roman"/>
                <w:w w:val="96"/>
              </w:rPr>
              <w:t xml:space="preserve">nearest </w:t>
            </w:r>
            <w:r w:rsidR="005529A6">
              <w:rPr>
                <w:rFonts w:ascii="Times New Roman" w:eastAsia="Times New Roman" w:hAnsi="Times New Roman" w:cs="Times New Roman"/>
                <w:w w:val="96"/>
              </w:rPr>
              <w:t>neighbo</w:t>
            </w:r>
            <w:r w:rsidR="005529A6">
              <w:rPr>
                <w:rFonts w:ascii="Times New Roman" w:eastAsia="Times New Roman" w:hAnsi="Times New Roman" w:cs="Times New Roman"/>
                <w:w w:val="74"/>
              </w:rPr>
              <w:t>ur</w:t>
            </w:r>
          </w:p>
          <w:p w:rsidR="005529A6" w:rsidRDefault="005529A6">
            <w:pPr>
              <w:spacing w:line="229" w:lineRule="exact"/>
              <w:jc w:val="center"/>
            </w:pPr>
            <w:r>
              <w:rPr>
                <w:rFonts w:ascii="Times New Roman" w:eastAsia="Times New Roman" w:hAnsi="Times New Roman" w:cs="Times New Roman"/>
                <w:w w:val="98"/>
              </w:rPr>
              <w:t>finding,</w:t>
            </w:r>
          </w:p>
          <w:p w:rsidR="005529A6" w:rsidRDefault="005529A6" w:rsidP="005529A6">
            <w:pPr>
              <w:spacing w:line="227" w:lineRule="exact"/>
              <w:jc w:val="center"/>
            </w:pPr>
            <w:r>
              <w:rPr>
                <w:rFonts w:ascii="Times New Roman" w:eastAsia="Times New Roman" w:hAnsi="Times New Roman" w:cs="Times New Roman"/>
                <w:w w:val="99"/>
              </w:rPr>
              <w:t>and the</w:t>
            </w:r>
            <w:r>
              <w:t xml:space="preserve"> </w:t>
            </w:r>
            <w:r>
              <w:rPr>
                <w:rFonts w:ascii="Times New Roman" w:eastAsia="Times New Roman" w:hAnsi="Times New Roman" w:cs="Times New Roman"/>
                <w:w w:val="94"/>
              </w:rPr>
              <w:t>octree</w:t>
            </w:r>
          </w:p>
          <w:p w:rsidR="005529A6" w:rsidRDefault="005529A6" w:rsidP="00AB11EF">
            <w:pPr>
              <w:spacing w:line="225" w:lineRule="exact"/>
              <w:jc w:val="center"/>
            </w:pPr>
            <w:r>
              <w:rPr>
                <w:rFonts w:ascii="Times New Roman" w:eastAsia="Times New Roman" w:hAnsi="Times New Roman" w:cs="Times New Roman"/>
                <w:w w:val="95"/>
              </w:rPr>
              <w:t>traversal</w:t>
            </w:r>
          </w:p>
        </w:tc>
        <w:tc>
          <w:tcPr>
            <w:tcW w:w="1277" w:type="dxa"/>
            <w:tcBorders>
              <w:top w:val="single" w:sz="4" w:space="0" w:color="auto"/>
              <w:left w:val="single" w:sz="8" w:space="0" w:color="000000"/>
            </w:tcBorders>
            <w:shd w:val="clear" w:color="auto" w:fill="auto"/>
          </w:tcPr>
          <w:p w:rsidR="005529A6" w:rsidRDefault="005529A6">
            <w:pPr>
              <w:spacing w:line="221" w:lineRule="exact"/>
              <w:jc w:val="center"/>
              <w:rPr>
                <w:rFonts w:ascii="Times New Roman" w:eastAsia="Times New Roman" w:hAnsi="Times New Roman" w:cs="Times New Roman"/>
                <w:w w:val="99"/>
              </w:rPr>
            </w:pPr>
            <w:r>
              <w:rPr>
                <w:rFonts w:ascii="Times New Roman" w:eastAsia="Times New Roman" w:hAnsi="Times New Roman" w:cs="Times New Roman"/>
                <w:w w:val="99"/>
              </w:rPr>
              <w:t>UNC DATA:</w:t>
            </w:r>
          </w:p>
          <w:p w:rsidR="005529A6" w:rsidRDefault="005529A6">
            <w:pPr>
              <w:spacing w:line="221" w:lineRule="exact"/>
              <w:jc w:val="center"/>
            </w:pPr>
          </w:p>
          <w:p w:rsidR="005529A6" w:rsidRDefault="005529A6">
            <w:pPr>
              <w:spacing w:line="229" w:lineRule="exact"/>
              <w:jc w:val="center"/>
            </w:pPr>
            <w:r>
              <w:rPr>
                <w:rFonts w:ascii="Times New Roman" w:eastAsia="Times New Roman" w:hAnsi="Times New Roman" w:cs="Times New Roman"/>
                <w:w w:val="97"/>
              </w:rPr>
              <w:t>Blunt Fin</w:t>
            </w:r>
          </w:p>
          <w:p w:rsidR="005529A6" w:rsidRDefault="005529A6">
            <w:pPr>
              <w:spacing w:line="229" w:lineRule="exact"/>
              <w:jc w:val="center"/>
              <w:rPr>
                <w:rFonts w:ascii="Times New Roman" w:eastAsia="Times New Roman" w:hAnsi="Times New Roman" w:cs="Times New Roman"/>
              </w:rPr>
            </w:pPr>
            <w:r>
              <w:rPr>
                <w:rFonts w:ascii="Times New Roman" w:eastAsia="Times New Roman" w:hAnsi="Times New Roman" w:cs="Times New Roman"/>
              </w:rPr>
              <w:t>(40x32x32)</w:t>
            </w:r>
          </w:p>
          <w:p w:rsidR="005529A6" w:rsidRDefault="005529A6">
            <w:pPr>
              <w:spacing w:line="229" w:lineRule="exact"/>
              <w:jc w:val="center"/>
            </w:pPr>
          </w:p>
          <w:p w:rsidR="005529A6" w:rsidRDefault="005529A6">
            <w:pPr>
              <w:spacing w:line="227" w:lineRule="exact"/>
              <w:jc w:val="center"/>
            </w:pPr>
            <w:r>
              <w:rPr>
                <w:rFonts w:ascii="Times New Roman" w:eastAsia="Times New Roman" w:hAnsi="Times New Roman" w:cs="Times New Roman"/>
              </w:rPr>
              <w:t>Protein</w:t>
            </w:r>
          </w:p>
          <w:p w:rsidR="005529A6" w:rsidRDefault="005529A6">
            <w:pPr>
              <w:spacing w:line="227" w:lineRule="exact"/>
              <w:jc w:val="center"/>
              <w:rPr>
                <w:rFonts w:ascii="Times New Roman" w:eastAsia="Times New Roman" w:hAnsi="Times New Roman" w:cs="Times New Roman"/>
                <w:w w:val="96"/>
              </w:rPr>
            </w:pPr>
            <w:r>
              <w:rPr>
                <w:rFonts w:ascii="Times New Roman" w:eastAsia="Times New Roman" w:hAnsi="Times New Roman" w:cs="Times New Roman"/>
                <w:w w:val="96"/>
              </w:rPr>
              <w:t>(64x64x64)</w:t>
            </w:r>
          </w:p>
          <w:p w:rsidR="005529A6" w:rsidRDefault="005529A6">
            <w:pPr>
              <w:spacing w:line="227" w:lineRule="exact"/>
              <w:jc w:val="center"/>
            </w:pPr>
          </w:p>
          <w:p w:rsidR="005529A6" w:rsidRDefault="005529A6">
            <w:pPr>
              <w:spacing w:line="229" w:lineRule="exact"/>
              <w:jc w:val="center"/>
            </w:pPr>
            <w:r>
              <w:rPr>
                <w:rFonts w:ascii="Times New Roman" w:eastAsia="Times New Roman" w:hAnsi="Times New Roman" w:cs="Times New Roman"/>
                <w:w w:val="94"/>
              </w:rPr>
              <w:t>Enzyme</w:t>
            </w:r>
          </w:p>
          <w:p w:rsidR="005529A6" w:rsidRDefault="005529A6" w:rsidP="005529A6">
            <w:pPr>
              <w:spacing w:line="229" w:lineRule="exact"/>
              <w:jc w:val="center"/>
              <w:rPr>
                <w:rFonts w:ascii="Times New Roman" w:eastAsia="Times New Roman" w:hAnsi="Times New Roman" w:cs="Times New Roman"/>
                <w:w w:val="89"/>
              </w:rPr>
            </w:pPr>
            <w:r>
              <w:rPr>
                <w:rFonts w:ascii="Times New Roman" w:eastAsia="Times New Roman" w:hAnsi="Times New Roman" w:cs="Times New Roman"/>
                <w:w w:val="97"/>
              </w:rPr>
              <w:t>(97x97x116</w:t>
            </w:r>
            <w:r>
              <w:rPr>
                <w:rFonts w:ascii="Times New Roman" w:eastAsia="Times New Roman" w:hAnsi="Times New Roman" w:cs="Times New Roman"/>
                <w:w w:val="89"/>
              </w:rPr>
              <w:t>)</w:t>
            </w:r>
          </w:p>
          <w:p w:rsidR="005529A6" w:rsidRDefault="005529A6" w:rsidP="005529A6">
            <w:pPr>
              <w:spacing w:line="229" w:lineRule="exact"/>
              <w:jc w:val="center"/>
            </w:pPr>
          </w:p>
          <w:p w:rsidR="005529A6" w:rsidRPr="005529A6" w:rsidRDefault="005529A6" w:rsidP="005529A6">
            <w:pPr>
              <w:spacing w:line="229" w:lineRule="exact"/>
              <w:jc w:val="center"/>
              <w:rPr>
                <w:rFonts w:ascii="Times New Roman" w:eastAsia="Times New Roman" w:hAnsi="Times New Roman" w:cs="Times New Roman"/>
                <w:w w:val="94"/>
              </w:rPr>
            </w:pPr>
            <w:r>
              <w:rPr>
                <w:rFonts w:ascii="Times New Roman" w:eastAsia="Times New Roman" w:hAnsi="Times New Roman" w:cs="Times New Roman"/>
                <w:w w:val="94"/>
              </w:rPr>
              <w:t>Dolphin</w:t>
            </w:r>
          </w:p>
          <w:p w:rsidR="005529A6" w:rsidRDefault="005529A6">
            <w:pPr>
              <w:spacing w:line="227" w:lineRule="exact"/>
              <w:jc w:val="center"/>
              <w:rPr>
                <w:rFonts w:ascii="Times New Roman" w:eastAsia="Times New Roman" w:hAnsi="Times New Roman" w:cs="Times New Roman"/>
                <w:w w:val="97"/>
              </w:rPr>
            </w:pPr>
            <w:r>
              <w:rPr>
                <w:rFonts w:ascii="Times New Roman" w:eastAsia="Times New Roman" w:hAnsi="Times New Roman" w:cs="Times New Roman"/>
                <w:w w:val="97"/>
              </w:rPr>
              <w:t>(320x320x40)</w:t>
            </w:r>
          </w:p>
          <w:p w:rsidR="005529A6" w:rsidRDefault="005529A6">
            <w:pPr>
              <w:spacing w:line="227" w:lineRule="exact"/>
              <w:jc w:val="center"/>
            </w:pPr>
          </w:p>
          <w:p w:rsidR="005529A6" w:rsidRDefault="005529A6">
            <w:pPr>
              <w:spacing w:line="229" w:lineRule="exact"/>
              <w:jc w:val="center"/>
            </w:pPr>
            <w:r>
              <w:rPr>
                <w:rFonts w:ascii="Times New Roman" w:eastAsia="Times New Roman" w:hAnsi="Times New Roman" w:cs="Times New Roman"/>
                <w:w w:val="98"/>
              </w:rPr>
              <w:t>NMR Brain</w:t>
            </w:r>
          </w:p>
          <w:p w:rsidR="005529A6" w:rsidRDefault="005529A6">
            <w:pPr>
              <w:spacing w:line="227" w:lineRule="exact"/>
              <w:jc w:val="center"/>
              <w:rPr>
                <w:rFonts w:ascii="Times New Roman" w:eastAsia="Times New Roman" w:hAnsi="Times New Roman" w:cs="Times New Roman"/>
                <w:w w:val="98"/>
              </w:rPr>
            </w:pPr>
            <w:r>
              <w:rPr>
                <w:rFonts w:ascii="Times New Roman" w:eastAsia="Times New Roman" w:hAnsi="Times New Roman" w:cs="Times New Roman"/>
                <w:w w:val="98"/>
              </w:rPr>
              <w:t>(256x256x109)</w:t>
            </w:r>
          </w:p>
          <w:p w:rsidR="005529A6" w:rsidRDefault="005529A6">
            <w:pPr>
              <w:spacing w:line="227" w:lineRule="exact"/>
              <w:jc w:val="center"/>
            </w:pPr>
          </w:p>
          <w:p w:rsidR="005529A6" w:rsidRDefault="005529A6">
            <w:pPr>
              <w:spacing w:line="229" w:lineRule="exact"/>
              <w:jc w:val="center"/>
            </w:pPr>
            <w:r>
              <w:rPr>
                <w:rFonts w:ascii="Times New Roman" w:eastAsia="Times New Roman" w:hAnsi="Times New Roman" w:cs="Times New Roman"/>
                <w:w w:val="96"/>
              </w:rPr>
              <w:t>CT Head</w:t>
            </w:r>
          </w:p>
          <w:p w:rsidR="005529A6" w:rsidRDefault="005529A6" w:rsidP="00AB11EF">
            <w:pPr>
              <w:spacing w:line="227" w:lineRule="exact"/>
              <w:jc w:val="center"/>
            </w:pPr>
            <w:r>
              <w:rPr>
                <w:rFonts w:ascii="Times New Roman" w:eastAsia="Times New Roman" w:hAnsi="Times New Roman" w:cs="Times New Roman"/>
                <w:w w:val="98"/>
              </w:rPr>
              <w:t>(256x256x113)</w:t>
            </w:r>
          </w:p>
        </w:tc>
        <w:tc>
          <w:tcPr>
            <w:tcW w:w="1440" w:type="dxa"/>
            <w:tcBorders>
              <w:top w:val="single" w:sz="4" w:space="0" w:color="auto"/>
              <w:left w:val="single" w:sz="8" w:space="0" w:color="000000"/>
            </w:tcBorders>
            <w:shd w:val="clear" w:color="auto" w:fill="auto"/>
          </w:tcPr>
          <w:p w:rsidR="005529A6" w:rsidRDefault="005529A6">
            <w:pPr>
              <w:spacing w:line="221" w:lineRule="exact"/>
              <w:jc w:val="center"/>
            </w:pPr>
            <w:r>
              <w:rPr>
                <w:rFonts w:ascii="Times New Roman" w:eastAsia="Times New Roman" w:hAnsi="Times New Roman" w:cs="Times New Roman"/>
                <w:w w:val="96"/>
              </w:rPr>
              <w:t>It present a</w:t>
            </w:r>
          </w:p>
          <w:p w:rsidR="005529A6" w:rsidRDefault="005529A6">
            <w:pPr>
              <w:spacing w:line="225" w:lineRule="exact"/>
              <w:jc w:val="center"/>
            </w:pPr>
            <w:r>
              <w:rPr>
                <w:rFonts w:ascii="Times New Roman" w:eastAsia="Times New Roman" w:hAnsi="Times New Roman" w:cs="Times New Roman"/>
                <w:w w:val="98"/>
              </w:rPr>
              <w:t>technique for ray</w:t>
            </w:r>
          </w:p>
          <w:p w:rsidR="005529A6" w:rsidRDefault="005529A6">
            <w:pPr>
              <w:spacing w:line="229" w:lineRule="exact"/>
              <w:jc w:val="center"/>
            </w:pPr>
            <w:r>
              <w:rPr>
                <w:rFonts w:ascii="Times New Roman" w:eastAsia="Times New Roman" w:hAnsi="Times New Roman" w:cs="Times New Roman"/>
                <w:w w:val="97"/>
              </w:rPr>
              <w:t>tracing</w:t>
            </w:r>
          </w:p>
          <w:p w:rsidR="005529A6" w:rsidRDefault="005529A6">
            <w:pPr>
              <w:spacing w:line="229" w:lineRule="exact"/>
              <w:jc w:val="center"/>
            </w:pPr>
            <w:r>
              <w:rPr>
                <w:rFonts w:ascii="Times New Roman" w:eastAsia="Times New Roman" w:hAnsi="Times New Roman" w:cs="Times New Roman"/>
                <w:w w:val="99"/>
              </w:rPr>
              <w:t>isosurfaces of</w:t>
            </w:r>
          </w:p>
          <w:p w:rsidR="005529A6" w:rsidRDefault="005529A6">
            <w:pPr>
              <w:spacing w:line="229" w:lineRule="exact"/>
              <w:jc w:val="center"/>
            </w:pPr>
            <w:r>
              <w:rPr>
                <w:rFonts w:ascii="Times New Roman" w:eastAsia="Times New Roman" w:hAnsi="Times New Roman" w:cs="Times New Roman"/>
                <w:w w:val="98"/>
              </w:rPr>
              <w:t>large compressed</w:t>
            </w:r>
          </w:p>
          <w:p w:rsidR="005529A6" w:rsidRDefault="005529A6" w:rsidP="005529A6">
            <w:pPr>
              <w:spacing w:line="227" w:lineRule="exact"/>
              <w:jc w:val="center"/>
            </w:pPr>
            <w:proofErr w:type="gramStart"/>
            <w:r>
              <w:rPr>
                <w:rFonts w:ascii="Times New Roman" w:eastAsia="Times New Roman" w:hAnsi="Times New Roman" w:cs="Times New Roman"/>
                <w:w w:val="97"/>
              </w:rPr>
              <w:t>structured</w:t>
            </w:r>
            <w:proofErr w:type="gramEnd"/>
            <w:r>
              <w:t xml:space="preserve"> </w:t>
            </w:r>
            <w:r>
              <w:rPr>
                <w:rFonts w:ascii="Times New Roman" w:eastAsia="Times New Roman" w:hAnsi="Times New Roman" w:cs="Times New Roman"/>
                <w:w w:val="96"/>
              </w:rPr>
              <w:t>volumes.</w:t>
            </w:r>
          </w:p>
          <w:p w:rsidR="005529A6" w:rsidRDefault="005529A6">
            <w:pPr>
              <w:spacing w:line="229" w:lineRule="exact"/>
              <w:jc w:val="center"/>
            </w:pPr>
            <w:r>
              <w:rPr>
                <w:rFonts w:ascii="Times New Roman" w:eastAsia="Times New Roman" w:hAnsi="Times New Roman" w:cs="Times New Roman"/>
                <w:w w:val="97"/>
              </w:rPr>
              <w:t>By embedding</w:t>
            </w:r>
          </w:p>
          <w:p w:rsidR="005529A6" w:rsidRDefault="008900CD">
            <w:pPr>
              <w:spacing w:line="229" w:lineRule="exact"/>
              <w:jc w:val="center"/>
            </w:pPr>
            <w:r>
              <w:rPr>
                <w:rFonts w:ascii="Times New Roman" w:eastAsia="Times New Roman" w:hAnsi="Times New Roman" w:cs="Times New Roman"/>
                <w:w w:val="96"/>
              </w:rPr>
              <w:t>the accelerated</w:t>
            </w:r>
          </w:p>
          <w:p w:rsidR="005529A6" w:rsidRDefault="008900CD" w:rsidP="005529A6">
            <w:pPr>
              <w:spacing w:line="229" w:lineRule="exact"/>
              <w:jc w:val="center"/>
            </w:pPr>
            <w:r>
              <w:rPr>
                <w:rFonts w:ascii="Times New Roman" w:eastAsia="Times New Roman" w:hAnsi="Times New Roman" w:cs="Times New Roman"/>
                <w:w w:val="98"/>
              </w:rPr>
              <w:t>oc</w:t>
            </w:r>
            <w:r w:rsidR="005529A6">
              <w:rPr>
                <w:rFonts w:ascii="Times New Roman" w:eastAsia="Times New Roman" w:hAnsi="Times New Roman" w:cs="Times New Roman"/>
                <w:w w:val="98"/>
              </w:rPr>
              <w:t>tree and scalar</w:t>
            </w:r>
            <w:r w:rsidR="005529A6">
              <w:t xml:space="preserve"> </w:t>
            </w:r>
            <w:r w:rsidR="005529A6">
              <w:rPr>
                <w:rFonts w:ascii="Times New Roman" w:eastAsia="Times New Roman" w:hAnsi="Times New Roman" w:cs="Times New Roman"/>
                <w:w w:val="89"/>
              </w:rPr>
              <w:t>data</w:t>
            </w:r>
            <w:r w:rsidR="005529A6">
              <w:t xml:space="preserve"> </w:t>
            </w:r>
            <w:r w:rsidR="005529A6">
              <w:rPr>
                <w:rFonts w:ascii="Times New Roman" w:eastAsia="Times New Roman" w:hAnsi="Times New Roman" w:cs="Times New Roman"/>
                <w:w w:val="99"/>
              </w:rPr>
              <w:t>in a single</w:t>
            </w:r>
          </w:p>
          <w:p w:rsidR="005529A6" w:rsidRDefault="005529A6">
            <w:pPr>
              <w:spacing w:line="227" w:lineRule="exact"/>
              <w:jc w:val="center"/>
            </w:pPr>
            <w:r>
              <w:rPr>
                <w:rFonts w:ascii="Times New Roman" w:eastAsia="Times New Roman" w:hAnsi="Times New Roman" w:cs="Times New Roman"/>
                <w:w w:val="98"/>
              </w:rPr>
              <w:t>structure and</w:t>
            </w:r>
          </w:p>
          <w:p w:rsidR="005529A6" w:rsidRDefault="005529A6">
            <w:pPr>
              <w:spacing w:line="229" w:lineRule="exact"/>
              <w:jc w:val="center"/>
            </w:pPr>
            <w:r>
              <w:rPr>
                <w:rFonts w:ascii="Times New Roman" w:eastAsia="Times New Roman" w:hAnsi="Times New Roman" w:cs="Times New Roman"/>
                <w:w w:val="95"/>
              </w:rPr>
              <w:t>employing</w:t>
            </w:r>
          </w:p>
          <w:p w:rsidR="005529A6" w:rsidRDefault="005529A6">
            <w:pPr>
              <w:spacing w:line="229" w:lineRule="exact"/>
              <w:jc w:val="center"/>
            </w:pPr>
            <w:r>
              <w:rPr>
                <w:rFonts w:ascii="Times New Roman" w:eastAsia="Times New Roman" w:hAnsi="Times New Roman" w:cs="Times New Roman"/>
              </w:rPr>
              <w:t>optimized octree</w:t>
            </w:r>
          </w:p>
          <w:p w:rsidR="005529A6" w:rsidRDefault="005529A6" w:rsidP="00BF47A6">
            <w:pPr>
              <w:spacing w:line="227" w:lineRule="exact"/>
              <w:jc w:val="center"/>
            </w:pPr>
            <w:r>
              <w:rPr>
                <w:rFonts w:ascii="Times New Roman" w:eastAsia="Times New Roman" w:hAnsi="Times New Roman" w:cs="Times New Roman"/>
                <w:w w:val="99"/>
              </w:rPr>
              <w:t>hash schemes,</w:t>
            </w:r>
            <w:r>
              <w:t xml:space="preserve"> </w:t>
            </w:r>
            <w:r>
              <w:rPr>
                <w:rFonts w:ascii="Times New Roman" w:eastAsia="Times New Roman" w:hAnsi="Times New Roman" w:cs="Times New Roman"/>
                <w:w w:val="96"/>
              </w:rPr>
              <w:t>we achieve</w:t>
            </w:r>
            <w:r w:rsidR="008900CD">
              <w:rPr>
                <w:rFonts w:ascii="Times New Roman" w:eastAsia="Times New Roman" w:hAnsi="Times New Roman" w:cs="Times New Roman"/>
                <w:w w:val="96"/>
              </w:rPr>
              <w:t xml:space="preserve"> the</w:t>
            </w:r>
            <w:r>
              <w:t xml:space="preserve"> </w:t>
            </w:r>
            <w:r>
              <w:rPr>
                <w:rFonts w:ascii="Times New Roman" w:eastAsia="Times New Roman" w:hAnsi="Times New Roman" w:cs="Times New Roman"/>
                <w:w w:val="99"/>
              </w:rPr>
              <w:t>competitive</w:t>
            </w:r>
            <w:r>
              <w:t xml:space="preserve"> </w:t>
            </w:r>
            <w:r>
              <w:rPr>
                <w:rFonts w:ascii="Times New Roman" w:eastAsia="Times New Roman" w:hAnsi="Times New Roman" w:cs="Times New Roman"/>
                <w:w w:val="99"/>
              </w:rPr>
              <w:t>frame rates on</w:t>
            </w:r>
            <w:r w:rsidR="00BF47A6">
              <w:t xml:space="preserve"> </w:t>
            </w:r>
            <w:r w:rsidR="008900CD">
              <w:t xml:space="preserve">some </w:t>
            </w:r>
            <w:r>
              <w:rPr>
                <w:rFonts w:ascii="Times New Roman" w:eastAsia="Times New Roman" w:hAnsi="Times New Roman" w:cs="Times New Roman"/>
                <w:w w:val="99"/>
              </w:rPr>
              <w:t>common</w:t>
            </w:r>
            <w:r>
              <w:t xml:space="preserve"> </w:t>
            </w:r>
            <w:r>
              <w:rPr>
                <w:rFonts w:ascii="Times New Roman" w:eastAsia="Times New Roman" w:hAnsi="Times New Roman" w:cs="Times New Roman"/>
                <w:w w:val="96"/>
              </w:rPr>
              <w:t>multicore</w:t>
            </w:r>
          </w:p>
          <w:p w:rsidR="005529A6" w:rsidRDefault="005529A6">
            <w:pPr>
              <w:spacing w:line="229" w:lineRule="exact"/>
              <w:jc w:val="center"/>
            </w:pPr>
            <w:r>
              <w:rPr>
                <w:rFonts w:ascii="Times New Roman" w:eastAsia="Times New Roman" w:hAnsi="Times New Roman" w:cs="Times New Roman"/>
                <w:w w:val="97"/>
              </w:rPr>
              <w:t>architectures,</w:t>
            </w:r>
            <w:r w:rsidR="008900CD">
              <w:rPr>
                <w:rFonts w:ascii="Times New Roman" w:eastAsia="Times New Roman" w:hAnsi="Times New Roman" w:cs="Times New Roman"/>
                <w:w w:val="97"/>
              </w:rPr>
              <w:t xml:space="preserve"> and are able to</w:t>
            </w:r>
          </w:p>
          <w:p w:rsidR="005529A6" w:rsidRDefault="005529A6">
            <w:pPr>
              <w:spacing w:line="227" w:lineRule="exact"/>
              <w:jc w:val="center"/>
            </w:pPr>
            <w:r>
              <w:rPr>
                <w:rFonts w:ascii="Times New Roman" w:eastAsia="Times New Roman" w:hAnsi="Times New Roman" w:cs="Times New Roman"/>
                <w:w w:val="97"/>
              </w:rPr>
              <w:t>render large</w:t>
            </w:r>
          </w:p>
          <w:p w:rsidR="005529A6" w:rsidRDefault="005529A6">
            <w:pPr>
              <w:spacing w:line="227" w:lineRule="exact"/>
              <w:jc w:val="center"/>
            </w:pPr>
            <w:r>
              <w:rPr>
                <w:rFonts w:ascii="Times New Roman" w:eastAsia="Times New Roman" w:hAnsi="Times New Roman" w:cs="Times New Roman"/>
                <w:w w:val="98"/>
              </w:rPr>
              <w:t>time-variant data</w:t>
            </w:r>
          </w:p>
          <w:p w:rsidR="005529A6" w:rsidRDefault="005529A6">
            <w:pPr>
              <w:spacing w:line="229" w:lineRule="exact"/>
              <w:jc w:val="center"/>
            </w:pPr>
            <w:r>
              <w:rPr>
                <w:rFonts w:ascii="Times New Roman" w:eastAsia="Times New Roman" w:hAnsi="Times New Roman" w:cs="Times New Roman"/>
                <w:w w:val="98"/>
              </w:rPr>
              <w:t>that could not</w:t>
            </w:r>
          </w:p>
          <w:p w:rsidR="005529A6" w:rsidRDefault="005529A6">
            <w:pPr>
              <w:spacing w:line="229" w:lineRule="exact"/>
              <w:jc w:val="center"/>
            </w:pPr>
            <w:r>
              <w:rPr>
                <w:rFonts w:ascii="Times New Roman" w:eastAsia="Times New Roman" w:hAnsi="Times New Roman" w:cs="Times New Roman"/>
                <w:w w:val="96"/>
              </w:rPr>
              <w:t>otherwise be</w:t>
            </w:r>
          </w:p>
          <w:p w:rsidR="005529A6" w:rsidRDefault="005529A6">
            <w:pPr>
              <w:spacing w:line="227" w:lineRule="exact"/>
              <w:jc w:val="center"/>
            </w:pPr>
            <w:proofErr w:type="gramStart"/>
            <w:r>
              <w:rPr>
                <w:rFonts w:ascii="Times New Roman" w:eastAsia="Times New Roman" w:hAnsi="Times New Roman" w:cs="Times New Roman"/>
                <w:w w:val="99"/>
              </w:rPr>
              <w:t>accommodated</w:t>
            </w:r>
            <w:proofErr w:type="gramEnd"/>
            <w:r>
              <w:rPr>
                <w:rFonts w:ascii="Times New Roman" w:eastAsia="Times New Roman" w:hAnsi="Times New Roman" w:cs="Times New Roman"/>
                <w:w w:val="99"/>
              </w:rPr>
              <w:t>.</w:t>
            </w:r>
          </w:p>
          <w:p w:rsidR="005529A6" w:rsidRDefault="005529A6">
            <w:pPr>
              <w:spacing w:line="229" w:lineRule="exact"/>
              <w:jc w:val="center"/>
            </w:pPr>
            <w:r>
              <w:rPr>
                <w:rFonts w:ascii="Times New Roman" w:eastAsia="Times New Roman" w:hAnsi="Times New Roman" w:cs="Times New Roman"/>
                <w:w w:val="96"/>
              </w:rPr>
              <w:t>It involves</w:t>
            </w:r>
          </w:p>
          <w:p w:rsidR="005529A6" w:rsidRDefault="008900CD">
            <w:pPr>
              <w:spacing w:line="229" w:lineRule="exact"/>
              <w:jc w:val="center"/>
            </w:pPr>
            <w:r>
              <w:rPr>
                <w:rFonts w:ascii="Times New Roman" w:eastAsia="Times New Roman" w:hAnsi="Times New Roman" w:cs="Times New Roman"/>
                <w:w w:val="96"/>
              </w:rPr>
              <w:t>C</w:t>
            </w:r>
            <w:r w:rsidR="005529A6">
              <w:rPr>
                <w:rFonts w:ascii="Times New Roman" w:eastAsia="Times New Roman" w:hAnsi="Times New Roman" w:cs="Times New Roman"/>
                <w:w w:val="96"/>
              </w:rPr>
              <w:t>ompressing</w:t>
            </w:r>
            <w:r>
              <w:rPr>
                <w:rFonts w:ascii="Times New Roman" w:eastAsia="Times New Roman" w:hAnsi="Times New Roman" w:cs="Times New Roman"/>
                <w:w w:val="96"/>
              </w:rPr>
              <w:t xml:space="preserve"> the large-scale</w:t>
            </w:r>
          </w:p>
          <w:p w:rsidR="005529A6" w:rsidRDefault="005529A6" w:rsidP="005529A6">
            <w:pPr>
              <w:spacing w:line="227" w:lineRule="exact"/>
              <w:jc w:val="center"/>
            </w:pPr>
            <w:proofErr w:type="gramStart"/>
            <w:r>
              <w:rPr>
                <w:rFonts w:ascii="Times New Roman" w:eastAsia="Times New Roman" w:hAnsi="Times New Roman" w:cs="Times New Roman"/>
                <w:w w:val="98"/>
              </w:rPr>
              <w:t>volumes</w:t>
            </w:r>
            <w:proofErr w:type="gramEnd"/>
            <w:r>
              <w:rPr>
                <w:rFonts w:ascii="Times New Roman" w:eastAsia="Times New Roman" w:hAnsi="Times New Roman" w:cs="Times New Roman"/>
                <w:w w:val="98"/>
              </w:rPr>
              <w:t xml:space="preserve"> into</w:t>
            </w:r>
            <w:r>
              <w:t xml:space="preserve"> </w:t>
            </w:r>
            <w:r>
              <w:rPr>
                <w:rFonts w:ascii="Times New Roman" w:eastAsia="Times New Roman" w:hAnsi="Times New Roman" w:cs="Times New Roman"/>
                <w:w w:val="96"/>
              </w:rPr>
              <w:t>an octree</w:t>
            </w:r>
            <w:r>
              <w:t xml:space="preserve"> </w:t>
            </w:r>
            <w:r>
              <w:rPr>
                <w:rFonts w:ascii="Times New Roman" w:eastAsia="Times New Roman" w:hAnsi="Times New Roman" w:cs="Times New Roman"/>
                <w:w w:val="97"/>
              </w:rPr>
              <w:t>structure, and</w:t>
            </w:r>
            <w:r>
              <w:t xml:space="preserve"> </w:t>
            </w:r>
            <w:r>
              <w:rPr>
                <w:rFonts w:ascii="Times New Roman" w:eastAsia="Times New Roman" w:hAnsi="Times New Roman" w:cs="Times New Roman"/>
                <w:w w:val="97"/>
              </w:rPr>
              <w:t>employing that</w:t>
            </w:r>
            <w:r>
              <w:t xml:space="preserve"> </w:t>
            </w:r>
            <w:r>
              <w:rPr>
                <w:rFonts w:ascii="Times New Roman" w:eastAsia="Times New Roman" w:hAnsi="Times New Roman" w:cs="Times New Roman"/>
                <w:w w:val="97"/>
              </w:rPr>
              <w:t>for ray traversal.</w:t>
            </w:r>
          </w:p>
        </w:tc>
        <w:tc>
          <w:tcPr>
            <w:tcW w:w="1111" w:type="dxa"/>
            <w:tcBorders>
              <w:top w:val="single" w:sz="4" w:space="0" w:color="auto"/>
              <w:left w:val="single" w:sz="8" w:space="0" w:color="000000"/>
            </w:tcBorders>
            <w:shd w:val="clear" w:color="auto" w:fill="auto"/>
          </w:tcPr>
          <w:p w:rsidR="005529A6" w:rsidRDefault="005529A6">
            <w:pPr>
              <w:spacing w:line="221" w:lineRule="exact"/>
              <w:jc w:val="center"/>
            </w:pPr>
            <w:r>
              <w:rPr>
                <w:rFonts w:ascii="Times New Roman" w:eastAsia="Times New Roman" w:hAnsi="Times New Roman" w:cs="Times New Roman"/>
                <w:w w:val="95"/>
              </w:rPr>
              <w:t>Adaptive</w:t>
            </w:r>
          </w:p>
          <w:p w:rsidR="005529A6" w:rsidRDefault="00BF47A6">
            <w:pPr>
              <w:spacing w:line="225" w:lineRule="exact"/>
              <w:jc w:val="center"/>
            </w:pPr>
            <w:r>
              <w:rPr>
                <w:rFonts w:ascii="Times New Roman" w:eastAsia="Times New Roman" w:hAnsi="Times New Roman" w:cs="Times New Roman"/>
                <w:w w:val="96"/>
              </w:rPr>
              <w:t>isosurfaces</w:t>
            </w:r>
          </w:p>
          <w:p w:rsidR="005529A6" w:rsidRDefault="005529A6">
            <w:pPr>
              <w:spacing w:line="229" w:lineRule="exact"/>
              <w:jc w:val="center"/>
            </w:pPr>
            <w:r>
              <w:rPr>
                <w:rFonts w:ascii="Times New Roman" w:eastAsia="Times New Roman" w:hAnsi="Times New Roman" w:cs="Times New Roman"/>
                <w:w w:val="97"/>
              </w:rPr>
              <w:t>extraction</w:t>
            </w:r>
          </w:p>
          <w:p w:rsidR="005529A6" w:rsidRDefault="005529A6">
            <w:pPr>
              <w:spacing w:line="229" w:lineRule="exact"/>
              <w:jc w:val="center"/>
            </w:pPr>
            <w:r>
              <w:rPr>
                <w:rFonts w:ascii="Times New Roman" w:eastAsia="Times New Roman" w:hAnsi="Times New Roman" w:cs="Times New Roman"/>
                <w:w w:val="95"/>
              </w:rPr>
              <w:t>techniques</w:t>
            </w:r>
          </w:p>
          <w:p w:rsidR="005529A6" w:rsidRDefault="005529A6">
            <w:pPr>
              <w:spacing w:line="229" w:lineRule="exact"/>
              <w:jc w:val="center"/>
            </w:pPr>
            <w:r>
              <w:rPr>
                <w:rFonts w:ascii="Times New Roman" w:eastAsia="Times New Roman" w:hAnsi="Times New Roman" w:cs="Times New Roman"/>
                <w:w w:val="95"/>
              </w:rPr>
              <w:t>are fast, but</w:t>
            </w:r>
          </w:p>
          <w:p w:rsidR="005529A6" w:rsidRDefault="005529A6">
            <w:pPr>
              <w:spacing w:line="227" w:lineRule="exact"/>
              <w:jc w:val="center"/>
            </w:pPr>
            <w:r>
              <w:rPr>
                <w:rFonts w:ascii="Times New Roman" w:eastAsia="Times New Roman" w:hAnsi="Times New Roman" w:cs="Times New Roman"/>
                <w:w w:val="99"/>
              </w:rPr>
              <w:t>depend on</w:t>
            </w:r>
          </w:p>
          <w:p w:rsidR="005529A6" w:rsidRDefault="005529A6">
            <w:pPr>
              <w:spacing w:line="227" w:lineRule="exact"/>
              <w:jc w:val="center"/>
            </w:pPr>
            <w:r>
              <w:rPr>
                <w:rFonts w:ascii="Times New Roman" w:eastAsia="Times New Roman" w:hAnsi="Times New Roman" w:cs="Times New Roman"/>
                <w:w w:val="99"/>
              </w:rPr>
              <w:t>effective</w:t>
            </w:r>
          </w:p>
          <w:p w:rsidR="005529A6" w:rsidRDefault="005529A6">
            <w:pPr>
              <w:spacing w:line="229" w:lineRule="exact"/>
              <w:jc w:val="center"/>
            </w:pPr>
            <w:r>
              <w:rPr>
                <w:rFonts w:ascii="Times New Roman" w:eastAsia="Times New Roman" w:hAnsi="Times New Roman" w:cs="Times New Roman"/>
                <w:w w:val="95"/>
              </w:rPr>
              <w:t>processing</w:t>
            </w:r>
          </w:p>
          <w:p w:rsidR="005529A6" w:rsidRDefault="005529A6">
            <w:pPr>
              <w:spacing w:line="229" w:lineRule="exact"/>
              <w:jc w:val="center"/>
            </w:pPr>
            <w:r>
              <w:rPr>
                <w:rFonts w:ascii="Times New Roman" w:eastAsia="Times New Roman" w:hAnsi="Times New Roman" w:cs="Times New Roman"/>
                <w:w w:val="89"/>
              </w:rPr>
              <w:t>and</w:t>
            </w:r>
          </w:p>
          <w:p w:rsidR="005529A6" w:rsidRDefault="005529A6" w:rsidP="00BF47A6">
            <w:pPr>
              <w:spacing w:line="229" w:lineRule="exact"/>
              <w:jc w:val="center"/>
            </w:pPr>
            <w:proofErr w:type="gramStart"/>
            <w:r>
              <w:rPr>
                <w:rFonts w:ascii="Times New Roman" w:eastAsia="Times New Roman" w:hAnsi="Times New Roman" w:cs="Times New Roman"/>
                <w:w w:val="98"/>
              </w:rPr>
              <w:t>streaming</w:t>
            </w:r>
            <w:proofErr w:type="gramEnd"/>
            <w:r w:rsidR="00BF47A6">
              <w:t xml:space="preserve"> </w:t>
            </w:r>
            <w:r>
              <w:rPr>
                <w:rFonts w:ascii="Times New Roman" w:eastAsia="Times New Roman" w:hAnsi="Times New Roman" w:cs="Times New Roman"/>
              </w:rPr>
              <w:t>of large</w:t>
            </w:r>
            <w:r w:rsidR="00BF47A6">
              <w:t xml:space="preserve"> </w:t>
            </w:r>
            <w:r>
              <w:rPr>
                <w:rFonts w:ascii="Times New Roman" w:eastAsia="Times New Roman" w:hAnsi="Times New Roman" w:cs="Times New Roman"/>
                <w:w w:val="98"/>
              </w:rPr>
              <w:t>data to the</w:t>
            </w:r>
            <w:r w:rsidR="00BF47A6">
              <w:t xml:space="preserve"> </w:t>
            </w:r>
            <w:r>
              <w:rPr>
                <w:rFonts w:ascii="Times New Roman" w:eastAsia="Times New Roman" w:hAnsi="Times New Roman" w:cs="Times New Roman"/>
                <w:w w:val="95"/>
              </w:rPr>
              <w:t>CPU.</w:t>
            </w:r>
          </w:p>
          <w:p w:rsidR="005529A6" w:rsidRDefault="005529A6" w:rsidP="00BF47A6">
            <w:pPr>
              <w:spacing w:line="229" w:lineRule="exact"/>
              <w:jc w:val="center"/>
            </w:pPr>
            <w:r>
              <w:rPr>
                <w:rFonts w:ascii="Times New Roman" w:eastAsia="Times New Roman" w:hAnsi="Times New Roman" w:cs="Times New Roman"/>
                <w:w w:val="92"/>
              </w:rPr>
              <w:t>They</w:t>
            </w:r>
            <w:r w:rsidR="00BF47A6">
              <w:t xml:space="preserve"> </w:t>
            </w:r>
            <w:r>
              <w:rPr>
                <w:rFonts w:ascii="Times New Roman" w:eastAsia="Times New Roman" w:hAnsi="Times New Roman" w:cs="Times New Roman"/>
                <w:w w:val="95"/>
              </w:rPr>
              <w:t>render a</w:t>
            </w:r>
          </w:p>
          <w:p w:rsidR="005529A6" w:rsidRDefault="005529A6">
            <w:pPr>
              <w:spacing w:line="227" w:lineRule="exact"/>
              <w:jc w:val="center"/>
            </w:pPr>
            <w:r>
              <w:rPr>
                <w:rFonts w:ascii="Times New Roman" w:eastAsia="Times New Roman" w:hAnsi="Times New Roman" w:cs="Times New Roman"/>
                <w:w w:val="98"/>
              </w:rPr>
              <w:t>piecewise</w:t>
            </w:r>
          </w:p>
          <w:p w:rsidR="005529A6" w:rsidRDefault="005529A6">
            <w:pPr>
              <w:spacing w:line="229" w:lineRule="exact"/>
              <w:jc w:val="center"/>
            </w:pPr>
            <w:r>
              <w:rPr>
                <w:rFonts w:ascii="Times New Roman" w:eastAsia="Times New Roman" w:hAnsi="Times New Roman" w:cs="Times New Roman"/>
                <w:w w:val="96"/>
              </w:rPr>
              <w:t>linear mesh</w:t>
            </w:r>
          </w:p>
          <w:p w:rsidR="005529A6" w:rsidRDefault="005529A6">
            <w:pPr>
              <w:spacing w:line="229" w:lineRule="exact"/>
              <w:jc w:val="center"/>
            </w:pPr>
            <w:r>
              <w:rPr>
                <w:rFonts w:ascii="Times New Roman" w:eastAsia="Times New Roman" w:hAnsi="Times New Roman" w:cs="Times New Roman"/>
                <w:w w:val="96"/>
              </w:rPr>
              <w:t>that may be</w:t>
            </w:r>
          </w:p>
          <w:p w:rsidR="005529A6" w:rsidRDefault="005529A6" w:rsidP="00BF47A6">
            <w:pPr>
              <w:spacing w:line="227" w:lineRule="exact"/>
              <w:jc w:val="center"/>
            </w:pPr>
            <w:r>
              <w:rPr>
                <w:rFonts w:ascii="Times New Roman" w:eastAsia="Times New Roman" w:hAnsi="Times New Roman" w:cs="Times New Roman"/>
                <w:w w:val="97"/>
              </w:rPr>
              <w:t>topological</w:t>
            </w:r>
            <w:r>
              <w:rPr>
                <w:rFonts w:ascii="Times New Roman" w:eastAsia="Times New Roman" w:hAnsi="Times New Roman" w:cs="Times New Roman"/>
                <w:w w:val="96"/>
              </w:rPr>
              <w:t>ly different</w:t>
            </w:r>
          </w:p>
          <w:p w:rsidR="005529A6" w:rsidRDefault="005529A6">
            <w:pPr>
              <w:spacing w:line="225" w:lineRule="exact"/>
              <w:jc w:val="center"/>
            </w:pPr>
            <w:r>
              <w:rPr>
                <w:rFonts w:ascii="Times New Roman" w:eastAsia="Times New Roman" w:hAnsi="Times New Roman" w:cs="Times New Roman"/>
                <w:w w:val="96"/>
              </w:rPr>
              <w:t>from the</w:t>
            </w:r>
          </w:p>
          <w:p w:rsidR="005529A6" w:rsidRDefault="005529A6">
            <w:pPr>
              <w:spacing w:line="229" w:lineRule="exact"/>
              <w:jc w:val="center"/>
            </w:pPr>
            <w:r>
              <w:rPr>
                <w:rFonts w:ascii="Times New Roman" w:eastAsia="Times New Roman" w:hAnsi="Times New Roman" w:cs="Times New Roman"/>
                <w:w w:val="96"/>
              </w:rPr>
              <w:t>true</w:t>
            </w:r>
          </w:p>
          <w:p w:rsidR="005529A6" w:rsidRDefault="00BF47A6">
            <w:pPr>
              <w:spacing w:line="227" w:lineRule="exact"/>
              <w:jc w:val="center"/>
            </w:pPr>
            <w:r>
              <w:rPr>
                <w:rFonts w:ascii="Times New Roman" w:eastAsia="Times New Roman" w:hAnsi="Times New Roman" w:cs="Times New Roman"/>
                <w:w w:val="96"/>
              </w:rPr>
              <w:t>isosurfaces</w:t>
            </w:r>
          </w:p>
          <w:p w:rsidR="005529A6" w:rsidRDefault="005529A6">
            <w:pPr>
              <w:spacing w:line="227" w:lineRule="exact"/>
              <w:jc w:val="center"/>
            </w:pPr>
            <w:r>
              <w:rPr>
                <w:rFonts w:ascii="Times New Roman" w:eastAsia="Times New Roman" w:hAnsi="Times New Roman" w:cs="Times New Roman"/>
                <w:w w:val="95"/>
              </w:rPr>
              <w:t>as defined</w:t>
            </w:r>
          </w:p>
          <w:p w:rsidR="005529A6" w:rsidRDefault="005529A6" w:rsidP="00BF47A6">
            <w:pPr>
              <w:spacing w:line="229" w:lineRule="exact"/>
              <w:jc w:val="center"/>
            </w:pPr>
            <w:r>
              <w:rPr>
                <w:rFonts w:ascii="Times New Roman" w:eastAsia="Times New Roman" w:hAnsi="Times New Roman" w:cs="Times New Roman"/>
                <w:w w:val="92"/>
              </w:rPr>
              <w:t>by the</w:t>
            </w:r>
            <w:r w:rsidR="00BF47A6">
              <w:t xml:space="preserve"> </w:t>
            </w:r>
            <w:r>
              <w:rPr>
                <w:rFonts w:ascii="Times New Roman" w:eastAsia="Times New Roman" w:hAnsi="Times New Roman" w:cs="Times New Roman"/>
                <w:w w:val="95"/>
              </w:rPr>
              <w:t>source</w:t>
            </w:r>
          </w:p>
          <w:p w:rsidR="005529A6" w:rsidRDefault="005529A6" w:rsidP="00AB11EF">
            <w:pPr>
              <w:spacing w:line="227" w:lineRule="exact"/>
              <w:jc w:val="center"/>
            </w:pPr>
            <w:proofErr w:type="gramStart"/>
            <w:r>
              <w:rPr>
                <w:rFonts w:ascii="Times New Roman" w:eastAsia="Times New Roman" w:hAnsi="Times New Roman" w:cs="Times New Roman"/>
                <w:w w:val="99"/>
              </w:rPr>
              <w:t>data</w:t>
            </w:r>
            <w:proofErr w:type="gramEnd"/>
            <w:r>
              <w:rPr>
                <w:rFonts w:ascii="Times New Roman" w:eastAsia="Times New Roman" w:hAnsi="Times New Roman" w:cs="Times New Roman"/>
                <w:w w:val="99"/>
              </w:rPr>
              <w:t>.</w:t>
            </w:r>
          </w:p>
        </w:tc>
        <w:tc>
          <w:tcPr>
            <w:tcW w:w="992" w:type="dxa"/>
            <w:tcBorders>
              <w:top w:val="single" w:sz="4" w:space="0" w:color="auto"/>
              <w:left w:val="single" w:sz="8" w:space="0" w:color="000000"/>
            </w:tcBorders>
            <w:shd w:val="clear" w:color="auto" w:fill="auto"/>
          </w:tcPr>
          <w:p w:rsidR="005529A6" w:rsidRDefault="005529A6">
            <w:pPr>
              <w:spacing w:line="221" w:lineRule="exact"/>
              <w:jc w:val="center"/>
            </w:pPr>
            <w:r>
              <w:rPr>
                <w:rFonts w:ascii="Times New Roman" w:eastAsia="Times New Roman" w:hAnsi="Times New Roman" w:cs="Times New Roman"/>
                <w:w w:val="95"/>
              </w:rPr>
              <w:t>Interactive</w:t>
            </w:r>
          </w:p>
          <w:p w:rsidR="005529A6" w:rsidRDefault="00BF47A6" w:rsidP="00BF47A6">
            <w:pPr>
              <w:spacing w:line="225" w:lineRule="exact"/>
              <w:jc w:val="center"/>
            </w:pPr>
            <w:r>
              <w:rPr>
                <w:rFonts w:ascii="Times New Roman" w:eastAsia="Times New Roman" w:hAnsi="Times New Roman" w:cs="Times New Roman"/>
                <w:w w:val="96"/>
              </w:rPr>
              <w:t>R</w:t>
            </w:r>
            <w:r w:rsidR="005529A6">
              <w:rPr>
                <w:rFonts w:ascii="Times New Roman" w:eastAsia="Times New Roman" w:hAnsi="Times New Roman" w:cs="Times New Roman"/>
                <w:w w:val="96"/>
              </w:rPr>
              <w:t>endering</w:t>
            </w:r>
            <w:r>
              <w:t xml:space="preserve"> </w:t>
            </w:r>
            <w:r w:rsidR="005529A6">
              <w:rPr>
                <w:rFonts w:ascii="Times New Roman" w:eastAsia="Times New Roman" w:hAnsi="Times New Roman" w:cs="Times New Roman"/>
              </w:rPr>
              <w:t>of large</w:t>
            </w:r>
          </w:p>
          <w:p w:rsidR="005529A6" w:rsidRDefault="005529A6" w:rsidP="00BF47A6">
            <w:pPr>
              <w:spacing w:line="229" w:lineRule="exact"/>
              <w:jc w:val="center"/>
            </w:pPr>
            <w:r>
              <w:rPr>
                <w:rFonts w:ascii="Times New Roman" w:eastAsia="Times New Roman" w:hAnsi="Times New Roman" w:cs="Times New Roman"/>
                <w:w w:val="99"/>
              </w:rPr>
              <w:t>volumes is</w:t>
            </w:r>
            <w:r w:rsidR="00BF47A6">
              <w:t xml:space="preserve"> </w:t>
            </w:r>
            <w:r>
              <w:rPr>
                <w:rFonts w:ascii="Times New Roman" w:eastAsia="Times New Roman" w:hAnsi="Times New Roman" w:cs="Times New Roman"/>
                <w:w w:val="99"/>
              </w:rPr>
              <w:t>a difficult</w:t>
            </w:r>
          </w:p>
          <w:p w:rsidR="005529A6" w:rsidRDefault="005529A6">
            <w:pPr>
              <w:spacing w:line="227" w:lineRule="exact"/>
              <w:jc w:val="center"/>
            </w:pPr>
            <w:r>
              <w:rPr>
                <w:rFonts w:ascii="Times New Roman" w:eastAsia="Times New Roman" w:hAnsi="Times New Roman" w:cs="Times New Roman"/>
                <w:w w:val="98"/>
              </w:rPr>
              <w:t>problem in</w:t>
            </w:r>
          </w:p>
          <w:p w:rsidR="005529A6" w:rsidRDefault="00BF47A6" w:rsidP="00BF47A6">
            <w:pPr>
              <w:spacing w:line="227" w:lineRule="exact"/>
              <w:jc w:val="center"/>
            </w:pPr>
            <w:proofErr w:type="gramStart"/>
            <w:r w:rsidRPr="008900CD">
              <w:rPr>
                <w:rFonts w:ascii="Times New Roman" w:eastAsia="Times New Roman" w:hAnsi="Times New Roman" w:cs="Times New Roman"/>
                <w:w w:val="97"/>
              </w:rPr>
              <w:t>visualizati</w:t>
            </w:r>
            <w:r w:rsidRPr="008900CD">
              <w:rPr>
                <w:rFonts w:ascii="Times New Roman" w:eastAsia="Times New Roman" w:hAnsi="Times New Roman" w:cs="Times New Roman"/>
                <w:w w:val="96"/>
              </w:rPr>
              <w:t>on</w:t>
            </w:r>
            <w:proofErr w:type="gramEnd"/>
            <w:r w:rsidR="005529A6">
              <w:rPr>
                <w:rFonts w:ascii="Times New Roman" w:eastAsia="Times New Roman" w:hAnsi="Times New Roman" w:cs="Times New Roman"/>
                <w:w w:val="96"/>
              </w:rPr>
              <w:t>. With</w:t>
            </w:r>
            <w:r>
              <w:t xml:space="preserve"> </w:t>
            </w:r>
            <w:r w:rsidR="005529A6">
              <w:rPr>
                <w:rFonts w:ascii="Times New Roman" w:eastAsia="Times New Roman" w:hAnsi="Times New Roman" w:cs="Times New Roman"/>
              </w:rPr>
              <w:t>direct</w:t>
            </w:r>
          </w:p>
          <w:p w:rsidR="005529A6" w:rsidRDefault="005529A6">
            <w:pPr>
              <w:spacing w:line="229" w:lineRule="exact"/>
              <w:jc w:val="center"/>
            </w:pPr>
            <w:r>
              <w:rPr>
                <w:rFonts w:ascii="Times New Roman" w:eastAsia="Times New Roman" w:hAnsi="Times New Roman" w:cs="Times New Roman"/>
                <w:w w:val="96"/>
              </w:rPr>
              <w:t>volume</w:t>
            </w:r>
          </w:p>
          <w:p w:rsidR="005529A6" w:rsidRDefault="005529A6">
            <w:pPr>
              <w:spacing w:line="229" w:lineRule="exact"/>
              <w:jc w:val="center"/>
            </w:pPr>
            <w:r>
              <w:rPr>
                <w:rFonts w:ascii="Times New Roman" w:eastAsia="Times New Roman" w:hAnsi="Times New Roman" w:cs="Times New Roman"/>
                <w:w w:val="95"/>
              </w:rPr>
              <w:t>rendering,</w:t>
            </w:r>
          </w:p>
          <w:p w:rsidR="005529A6" w:rsidRDefault="005529A6" w:rsidP="00BF47A6">
            <w:pPr>
              <w:spacing w:line="229" w:lineRule="exact"/>
              <w:jc w:val="center"/>
            </w:pPr>
            <w:r>
              <w:rPr>
                <w:rFonts w:ascii="Times New Roman" w:eastAsia="Times New Roman" w:hAnsi="Times New Roman" w:cs="Times New Roman"/>
                <w:w w:val="94"/>
              </w:rPr>
              <w:t>GPU</w:t>
            </w:r>
            <w:r w:rsidR="00BF47A6">
              <w:t xml:space="preserve"> </w:t>
            </w:r>
            <w:r>
              <w:rPr>
                <w:rFonts w:ascii="Times New Roman" w:eastAsia="Times New Roman" w:hAnsi="Times New Roman" w:cs="Times New Roman"/>
                <w:w w:val="98"/>
              </w:rPr>
              <w:t>memory</w:t>
            </w:r>
          </w:p>
          <w:p w:rsidR="005529A6" w:rsidRDefault="008900CD">
            <w:pPr>
              <w:spacing w:line="229" w:lineRule="exact"/>
              <w:jc w:val="center"/>
            </w:pPr>
            <w:r>
              <w:rPr>
                <w:rFonts w:ascii="Times New Roman" w:eastAsia="Times New Roman" w:hAnsi="Times New Roman" w:cs="Times New Roman"/>
              </w:rPr>
              <w:t>Is able to impose</w:t>
            </w:r>
            <w:r w:rsidR="005529A6">
              <w:rPr>
                <w:rFonts w:ascii="Times New Roman" w:eastAsia="Times New Roman" w:hAnsi="Times New Roman" w:cs="Times New Roman"/>
              </w:rPr>
              <w:t xml:space="preserve"> an</w:t>
            </w:r>
          </w:p>
          <w:p w:rsidR="005529A6" w:rsidRDefault="005529A6">
            <w:pPr>
              <w:spacing w:line="229" w:lineRule="exact"/>
              <w:jc w:val="center"/>
            </w:pPr>
            <w:r>
              <w:rPr>
                <w:rFonts w:ascii="Times New Roman" w:eastAsia="Times New Roman" w:hAnsi="Times New Roman" w:cs="Times New Roman"/>
                <w:w w:val="98"/>
              </w:rPr>
              <w:t>absolute</w:t>
            </w:r>
          </w:p>
          <w:p w:rsidR="005529A6" w:rsidRDefault="008900CD">
            <w:pPr>
              <w:spacing w:line="227" w:lineRule="exact"/>
              <w:jc w:val="center"/>
            </w:pPr>
            <w:r>
              <w:rPr>
                <w:rFonts w:ascii="Times New Roman" w:eastAsia="Times New Roman" w:hAnsi="Times New Roman" w:cs="Times New Roman"/>
                <w:w w:val="97"/>
              </w:rPr>
              <w:t>constraint</w:t>
            </w:r>
            <w:r w:rsidR="005529A6">
              <w:rPr>
                <w:rFonts w:ascii="Times New Roman" w:eastAsia="Times New Roman" w:hAnsi="Times New Roman" w:cs="Times New Roman"/>
                <w:w w:val="97"/>
              </w:rPr>
              <w:t xml:space="preserve"> on the</w:t>
            </w:r>
          </w:p>
          <w:p w:rsidR="005529A6" w:rsidRDefault="005529A6" w:rsidP="00BF47A6">
            <w:pPr>
              <w:spacing w:line="229" w:lineRule="exact"/>
              <w:jc w:val="center"/>
            </w:pPr>
            <w:r>
              <w:rPr>
                <w:rFonts w:ascii="Times New Roman" w:eastAsia="Times New Roman" w:hAnsi="Times New Roman" w:cs="Times New Roman"/>
                <w:w w:val="96"/>
              </w:rPr>
              <w:t>volume</w:t>
            </w:r>
            <w:r w:rsidR="00BF47A6">
              <w:t xml:space="preserve"> </w:t>
            </w:r>
            <w:r>
              <w:rPr>
                <w:rFonts w:ascii="Times New Roman" w:eastAsia="Times New Roman" w:hAnsi="Times New Roman" w:cs="Times New Roman"/>
                <w:w w:val="99"/>
              </w:rPr>
              <w:t>size, and</w:t>
            </w:r>
          </w:p>
          <w:p w:rsidR="005529A6" w:rsidRDefault="005529A6" w:rsidP="00BF47A6">
            <w:pPr>
              <w:spacing w:line="227" w:lineRule="exact"/>
              <w:jc w:val="center"/>
            </w:pPr>
            <w:r>
              <w:rPr>
                <w:rFonts w:ascii="Times New Roman" w:eastAsia="Times New Roman" w:hAnsi="Times New Roman" w:cs="Times New Roman"/>
                <w:w w:val="94"/>
              </w:rPr>
              <w:t>the video</w:t>
            </w:r>
            <w:r w:rsidR="00BF47A6">
              <w:t xml:space="preserve"> </w:t>
            </w:r>
            <w:r>
              <w:rPr>
                <w:rFonts w:ascii="Times New Roman" w:eastAsia="Times New Roman" w:hAnsi="Times New Roman" w:cs="Times New Roman"/>
                <w:w w:val="93"/>
              </w:rPr>
              <w:t>bus</w:t>
            </w:r>
          </w:p>
          <w:p w:rsidR="005529A6" w:rsidRDefault="005529A6" w:rsidP="00BF47A6">
            <w:pPr>
              <w:spacing w:line="225" w:lineRule="exact"/>
              <w:jc w:val="center"/>
            </w:pPr>
            <w:proofErr w:type="gramStart"/>
            <w:r>
              <w:rPr>
                <w:rFonts w:ascii="Times New Roman" w:eastAsia="Times New Roman" w:hAnsi="Times New Roman" w:cs="Times New Roman"/>
                <w:w w:val="97"/>
              </w:rPr>
              <w:t>restricts</w:t>
            </w:r>
            <w:proofErr w:type="gramEnd"/>
            <w:r w:rsidR="00BF47A6">
              <w:t xml:space="preserve"> </w:t>
            </w:r>
            <w:r>
              <w:rPr>
                <w:rFonts w:ascii="Times New Roman" w:eastAsia="Times New Roman" w:hAnsi="Times New Roman" w:cs="Times New Roman"/>
                <w:w w:val="99"/>
              </w:rPr>
              <w:t>real time</w:t>
            </w:r>
            <w:r w:rsidR="008900CD">
              <w:rPr>
                <w:rFonts w:ascii="Times New Roman" w:eastAsia="Times New Roman" w:hAnsi="Times New Roman" w:cs="Times New Roman"/>
                <w:w w:val="99"/>
              </w:rPr>
              <w:t xml:space="preserve"> 3D</w:t>
            </w:r>
            <w:r w:rsidR="00BF47A6">
              <w:t xml:space="preserve"> </w:t>
            </w:r>
            <w:r>
              <w:rPr>
                <w:rFonts w:ascii="Times New Roman" w:eastAsia="Times New Roman" w:hAnsi="Times New Roman" w:cs="Times New Roman"/>
                <w:w w:val="96"/>
              </w:rPr>
              <w:t>rendering</w:t>
            </w:r>
            <w:r w:rsidR="00BF47A6">
              <w:t xml:space="preserve"> </w:t>
            </w:r>
            <w:r>
              <w:rPr>
                <w:rFonts w:ascii="Times New Roman" w:eastAsia="Times New Roman" w:hAnsi="Times New Roman" w:cs="Times New Roman"/>
              </w:rPr>
              <w:t>of time-</w:t>
            </w:r>
            <w:r>
              <w:rPr>
                <w:rFonts w:ascii="Times New Roman" w:eastAsia="Times New Roman" w:hAnsi="Times New Roman" w:cs="Times New Roman"/>
                <w:w w:val="95"/>
              </w:rPr>
              <w:t>variant data</w:t>
            </w:r>
            <w:r w:rsidR="008900CD">
              <w:rPr>
                <w:rFonts w:ascii="Times New Roman" w:eastAsia="Times New Roman" w:hAnsi="Times New Roman" w:cs="Times New Roman"/>
                <w:w w:val="95"/>
              </w:rPr>
              <w:t>sets.</w:t>
            </w:r>
          </w:p>
        </w:tc>
        <w:tc>
          <w:tcPr>
            <w:tcW w:w="797" w:type="dxa"/>
            <w:tcBorders>
              <w:top w:val="single" w:sz="4" w:space="0" w:color="auto"/>
              <w:left w:val="single" w:sz="8" w:space="0" w:color="000000"/>
              <w:right w:val="single" w:sz="8" w:space="0" w:color="000000"/>
            </w:tcBorders>
            <w:shd w:val="clear" w:color="auto" w:fill="auto"/>
          </w:tcPr>
          <w:p w:rsidR="005529A6" w:rsidRPr="00BF47A6" w:rsidRDefault="005529A6">
            <w:pPr>
              <w:spacing w:line="221" w:lineRule="exact"/>
              <w:jc w:val="center"/>
              <w:rPr>
                <w:sz w:val="18"/>
                <w:szCs w:val="18"/>
              </w:rPr>
            </w:pPr>
            <w:r w:rsidRPr="00BF47A6">
              <w:rPr>
                <w:rFonts w:ascii="Times New Roman" w:eastAsia="Times New Roman" w:hAnsi="Times New Roman" w:cs="Times New Roman"/>
                <w:w w:val="97"/>
                <w:sz w:val="18"/>
                <w:szCs w:val="18"/>
              </w:rPr>
              <w:t>Exploiting</w:t>
            </w:r>
          </w:p>
          <w:p w:rsidR="005529A6" w:rsidRDefault="005529A6">
            <w:pPr>
              <w:spacing w:line="225" w:lineRule="exact"/>
              <w:jc w:val="center"/>
            </w:pPr>
            <w:r>
              <w:rPr>
                <w:rFonts w:ascii="Times New Roman" w:eastAsia="Times New Roman" w:hAnsi="Times New Roman" w:cs="Times New Roman"/>
                <w:w w:val="97"/>
              </w:rPr>
              <w:t>the multi</w:t>
            </w:r>
          </w:p>
          <w:p w:rsidR="005529A6" w:rsidRDefault="005529A6">
            <w:pPr>
              <w:spacing w:line="229" w:lineRule="exact"/>
              <w:jc w:val="center"/>
            </w:pPr>
            <w:r>
              <w:rPr>
                <w:rFonts w:ascii="Times New Roman" w:eastAsia="Times New Roman" w:hAnsi="Times New Roman" w:cs="Times New Roman"/>
                <w:w w:val="97"/>
              </w:rPr>
              <w:t>resolution</w:t>
            </w:r>
          </w:p>
          <w:p w:rsidR="005529A6" w:rsidRDefault="005529A6">
            <w:pPr>
              <w:spacing w:line="229" w:lineRule="exact"/>
              <w:jc w:val="center"/>
            </w:pPr>
            <w:r>
              <w:rPr>
                <w:rFonts w:ascii="Times New Roman" w:eastAsia="Times New Roman" w:hAnsi="Times New Roman" w:cs="Times New Roman"/>
                <w:w w:val="97"/>
              </w:rPr>
              <w:t>nature of</w:t>
            </w:r>
          </w:p>
          <w:p w:rsidR="005529A6" w:rsidRDefault="005529A6">
            <w:pPr>
              <w:spacing w:line="229" w:lineRule="exact"/>
              <w:jc w:val="center"/>
            </w:pPr>
            <w:r>
              <w:rPr>
                <w:rFonts w:ascii="Times New Roman" w:eastAsia="Times New Roman" w:hAnsi="Times New Roman" w:cs="Times New Roman"/>
                <w:w w:val="99"/>
              </w:rPr>
              <w:t>the octree</w:t>
            </w:r>
          </w:p>
          <w:p w:rsidR="005529A6" w:rsidRDefault="00BF47A6" w:rsidP="00BF47A6">
            <w:pPr>
              <w:spacing w:line="227" w:lineRule="exact"/>
              <w:jc w:val="center"/>
            </w:pPr>
            <w:r>
              <w:rPr>
                <w:rFonts w:ascii="Times New Roman" w:eastAsia="Times New Roman" w:hAnsi="Times New Roman" w:cs="Times New Roman"/>
              </w:rPr>
              <w:t xml:space="preserve">to </w:t>
            </w:r>
            <w:r w:rsidR="008900CD">
              <w:rPr>
                <w:rFonts w:ascii="Times New Roman" w:eastAsia="Times New Roman" w:hAnsi="Times New Roman" w:cs="Times New Roman"/>
              </w:rPr>
              <w:t>generate</w:t>
            </w:r>
            <w:r>
              <w:t xml:space="preserve"> </w:t>
            </w:r>
            <w:r>
              <w:rPr>
                <w:rFonts w:ascii="Times New Roman" w:eastAsia="Times New Roman" w:hAnsi="Times New Roman" w:cs="Times New Roman"/>
                <w:w w:val="97"/>
              </w:rPr>
              <w:t xml:space="preserve">a </w:t>
            </w:r>
            <w:r w:rsidR="005529A6">
              <w:rPr>
                <w:rFonts w:ascii="Times New Roman" w:eastAsia="Times New Roman" w:hAnsi="Times New Roman" w:cs="Times New Roman"/>
                <w:w w:val="97"/>
              </w:rPr>
              <w:t>dynamic,</w:t>
            </w:r>
          </w:p>
          <w:p w:rsidR="005529A6" w:rsidRDefault="005529A6">
            <w:pPr>
              <w:spacing w:line="229" w:lineRule="exact"/>
              <w:jc w:val="center"/>
            </w:pPr>
            <w:r>
              <w:rPr>
                <w:rFonts w:ascii="Times New Roman" w:eastAsia="Times New Roman" w:hAnsi="Times New Roman" w:cs="Times New Roman"/>
                <w:w w:val="92"/>
              </w:rPr>
              <w:t>view-</w:t>
            </w:r>
          </w:p>
          <w:p w:rsidR="005529A6" w:rsidRDefault="005529A6">
            <w:pPr>
              <w:spacing w:line="229" w:lineRule="exact"/>
              <w:jc w:val="center"/>
            </w:pPr>
            <w:r>
              <w:rPr>
                <w:rFonts w:ascii="Times New Roman" w:eastAsia="Times New Roman" w:hAnsi="Times New Roman" w:cs="Times New Roman"/>
                <w:w w:val="97"/>
              </w:rPr>
              <w:t>adaptive</w:t>
            </w:r>
          </w:p>
          <w:p w:rsidR="005529A6" w:rsidRDefault="005529A6">
            <w:pPr>
              <w:spacing w:line="229" w:lineRule="exact"/>
              <w:jc w:val="center"/>
            </w:pPr>
            <w:r>
              <w:rPr>
                <w:rFonts w:ascii="Times New Roman" w:eastAsia="Times New Roman" w:hAnsi="Times New Roman" w:cs="Times New Roman"/>
                <w:w w:val="95"/>
              </w:rPr>
              <w:t>level</w:t>
            </w:r>
            <w:r w:rsidR="00B7192B">
              <w:rPr>
                <w:rFonts w:ascii="Times New Roman" w:eastAsia="Times New Roman" w:hAnsi="Times New Roman" w:cs="Times New Roman"/>
                <w:w w:val="95"/>
              </w:rPr>
              <w:t>s</w:t>
            </w:r>
            <w:r>
              <w:rPr>
                <w:rFonts w:ascii="Times New Roman" w:eastAsia="Times New Roman" w:hAnsi="Times New Roman" w:cs="Times New Roman"/>
                <w:w w:val="95"/>
              </w:rPr>
              <w:t xml:space="preserve"> of</w:t>
            </w:r>
          </w:p>
          <w:p w:rsidR="005529A6" w:rsidRDefault="005529A6">
            <w:pPr>
              <w:spacing w:line="229" w:lineRule="exact"/>
              <w:jc w:val="center"/>
            </w:pPr>
            <w:r>
              <w:rPr>
                <w:rFonts w:ascii="Times New Roman" w:eastAsia="Times New Roman" w:hAnsi="Times New Roman" w:cs="Times New Roman"/>
                <w:w w:val="94"/>
              </w:rPr>
              <w:t>detail</w:t>
            </w:r>
            <w:r w:rsidR="00B7192B">
              <w:rPr>
                <w:rFonts w:ascii="Times New Roman" w:eastAsia="Times New Roman" w:hAnsi="Times New Roman" w:cs="Times New Roman"/>
                <w:w w:val="94"/>
              </w:rPr>
              <w:t>ed</w:t>
            </w:r>
          </w:p>
          <w:p w:rsidR="005529A6" w:rsidRDefault="005529A6">
            <w:pPr>
              <w:spacing w:line="229" w:lineRule="exact"/>
              <w:jc w:val="center"/>
            </w:pPr>
            <w:proofErr w:type="gramStart"/>
            <w:r>
              <w:rPr>
                <w:rFonts w:ascii="Times New Roman" w:eastAsia="Times New Roman" w:hAnsi="Times New Roman" w:cs="Times New Roman"/>
                <w:w w:val="95"/>
              </w:rPr>
              <w:t>scheme</w:t>
            </w:r>
            <w:proofErr w:type="gramEnd"/>
            <w:r>
              <w:rPr>
                <w:rFonts w:ascii="Times New Roman" w:eastAsia="Times New Roman" w:hAnsi="Times New Roman" w:cs="Times New Roman"/>
                <w:w w:val="95"/>
              </w:rPr>
              <w:t>.</w:t>
            </w:r>
          </w:p>
          <w:p w:rsidR="005529A6" w:rsidRDefault="005529A6">
            <w:pPr>
              <w:spacing w:line="227" w:lineRule="exact"/>
              <w:jc w:val="center"/>
            </w:pPr>
            <w:r>
              <w:rPr>
                <w:rFonts w:ascii="Times New Roman" w:eastAsia="Times New Roman" w:hAnsi="Times New Roman" w:cs="Times New Roman"/>
              </w:rPr>
              <w:t>Such a</w:t>
            </w:r>
          </w:p>
          <w:p w:rsidR="005529A6" w:rsidRDefault="005529A6">
            <w:pPr>
              <w:spacing w:line="229" w:lineRule="exact"/>
              <w:jc w:val="center"/>
            </w:pPr>
            <w:r>
              <w:rPr>
                <w:rFonts w:ascii="Times New Roman" w:eastAsia="Times New Roman" w:hAnsi="Times New Roman" w:cs="Times New Roman"/>
                <w:w w:val="97"/>
              </w:rPr>
              <w:t>system</w:t>
            </w:r>
          </w:p>
          <w:p w:rsidR="005529A6" w:rsidRDefault="005529A6">
            <w:pPr>
              <w:spacing w:line="229" w:lineRule="exact"/>
              <w:jc w:val="center"/>
            </w:pPr>
            <w:r>
              <w:rPr>
                <w:rFonts w:ascii="Times New Roman" w:eastAsia="Times New Roman" w:hAnsi="Times New Roman" w:cs="Times New Roman"/>
                <w:w w:val="99"/>
              </w:rPr>
              <w:t>would</w:t>
            </w:r>
            <w:r w:rsidR="00B7192B">
              <w:rPr>
                <w:rFonts w:ascii="Times New Roman" w:eastAsia="Times New Roman" w:hAnsi="Times New Roman" w:cs="Times New Roman"/>
                <w:w w:val="99"/>
              </w:rPr>
              <w:t xml:space="preserve"> be able to</w:t>
            </w:r>
          </w:p>
          <w:p w:rsidR="005529A6" w:rsidRDefault="00B7192B">
            <w:pPr>
              <w:spacing w:line="227" w:lineRule="exact"/>
              <w:jc w:val="center"/>
            </w:pPr>
            <w:r>
              <w:rPr>
                <w:rFonts w:ascii="Times New Roman" w:eastAsia="Times New Roman" w:hAnsi="Times New Roman" w:cs="Times New Roman"/>
                <w:w w:val="99"/>
              </w:rPr>
              <w:t xml:space="preserve">reduce </w:t>
            </w:r>
            <w:r w:rsidR="005529A6">
              <w:rPr>
                <w:rFonts w:ascii="Times New Roman" w:eastAsia="Times New Roman" w:hAnsi="Times New Roman" w:cs="Times New Roman"/>
                <w:w w:val="99"/>
              </w:rPr>
              <w:t>the</w:t>
            </w:r>
          </w:p>
          <w:p w:rsidR="005529A6" w:rsidRPr="00B7192B" w:rsidRDefault="00BF47A6" w:rsidP="00B7192B">
            <w:pPr>
              <w:spacing w:line="229" w:lineRule="exact"/>
              <w:jc w:val="center"/>
              <w:rPr>
                <w:sz w:val="16"/>
                <w:szCs w:val="16"/>
              </w:rPr>
            </w:pPr>
            <w:r w:rsidRPr="008900CD">
              <w:rPr>
                <w:rFonts w:ascii="Times New Roman" w:eastAsia="Times New Roman" w:hAnsi="Times New Roman" w:cs="Times New Roman"/>
                <w:w w:val="97"/>
              </w:rPr>
              <w:t>complexit</w:t>
            </w:r>
            <w:r w:rsidR="005529A6" w:rsidRPr="008900CD">
              <w:rPr>
                <w:rFonts w:ascii="Times New Roman" w:eastAsia="Times New Roman" w:hAnsi="Times New Roman" w:cs="Times New Roman"/>
                <w:w w:val="97"/>
              </w:rPr>
              <w:t>y</w:t>
            </w:r>
            <w:r w:rsidR="00B7192B">
              <w:rPr>
                <w:sz w:val="16"/>
                <w:szCs w:val="16"/>
              </w:rPr>
              <w:t xml:space="preserve"> </w:t>
            </w:r>
            <w:r w:rsidR="005529A6">
              <w:rPr>
                <w:rFonts w:ascii="Times New Roman" w:eastAsia="Times New Roman" w:hAnsi="Times New Roman" w:cs="Times New Roman"/>
                <w:w w:val="89"/>
              </w:rPr>
              <w:t>and</w:t>
            </w:r>
          </w:p>
          <w:p w:rsidR="005529A6" w:rsidRDefault="005529A6" w:rsidP="00BF47A6">
            <w:pPr>
              <w:spacing w:line="227" w:lineRule="exact"/>
              <w:jc w:val="center"/>
            </w:pPr>
            <w:r>
              <w:rPr>
                <w:rFonts w:ascii="Times New Roman" w:eastAsia="Times New Roman" w:hAnsi="Times New Roman" w:cs="Times New Roman"/>
                <w:w w:val="96"/>
              </w:rPr>
              <w:t>variance of</w:t>
            </w:r>
            <w:r w:rsidR="00BF47A6">
              <w:t xml:space="preserve"> </w:t>
            </w:r>
            <w:r>
              <w:rPr>
                <w:rFonts w:ascii="Times New Roman" w:eastAsia="Times New Roman" w:hAnsi="Times New Roman" w:cs="Times New Roman"/>
                <w:w w:val="96"/>
              </w:rPr>
              <w:t>the overall</w:t>
            </w:r>
          </w:p>
          <w:p w:rsidR="005529A6" w:rsidRDefault="005529A6" w:rsidP="00AB11EF">
            <w:pPr>
              <w:spacing w:line="225" w:lineRule="exact"/>
              <w:jc w:val="center"/>
            </w:pPr>
            <w:r>
              <w:rPr>
                <w:rFonts w:ascii="Times New Roman" w:eastAsia="Times New Roman" w:hAnsi="Times New Roman" w:cs="Times New Roman"/>
                <w:w w:val="94"/>
              </w:rPr>
              <w:t>scene</w:t>
            </w:r>
          </w:p>
        </w:tc>
      </w:tr>
      <w:tr w:rsidR="0068373A" w:rsidTr="005A791C">
        <w:trPr>
          <w:trHeight w:val="32"/>
        </w:trPr>
        <w:tc>
          <w:tcPr>
            <w:tcW w:w="40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126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54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100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1033"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85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1277"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144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1111"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992"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c>
          <w:tcPr>
            <w:tcW w:w="797" w:type="dxa"/>
            <w:tcBorders>
              <w:left w:val="single" w:sz="8" w:space="0" w:color="000000"/>
              <w:bottom w:val="single" w:sz="8" w:space="0" w:color="000000"/>
              <w:right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
              </w:rPr>
            </w:pPr>
          </w:p>
        </w:tc>
      </w:tr>
    </w:tbl>
    <w:p w:rsidR="0068373A" w:rsidRDefault="005C1EB6">
      <w:pPr>
        <w:spacing w:line="20" w:lineRule="exact"/>
        <w:rPr>
          <w:rFonts w:ascii="Times New Roman" w:eastAsia="Times New Roman" w:hAnsi="Times New Roman" w:cs="Times New Roman"/>
          <w:sz w:val="2"/>
        </w:rPr>
        <w:sectPr w:rsidR="0068373A">
          <w:pgSz w:w="12240" w:h="15840"/>
          <w:pgMar w:top="1264" w:right="860" w:bottom="1063" w:left="700" w:header="720" w:footer="720" w:gutter="0"/>
          <w:cols w:space="720"/>
          <w:docGrid w:linePitch="360"/>
        </w:sectPr>
      </w:pPr>
      <w:r>
        <w:rPr>
          <w:noProof/>
          <w:lang w:eastAsia="en-IN"/>
        </w:rPr>
        <mc:AlternateContent>
          <mc:Choice Requires="wps">
            <w:drawing>
              <wp:anchor distT="0" distB="0" distL="114300" distR="114300" simplePos="0" relativeHeight="251654144" behindDoc="1" locked="0" layoutInCell="1" allowOverlap="1">
                <wp:simplePos x="0" y="0"/>
                <wp:positionH relativeFrom="column">
                  <wp:posOffset>-1270</wp:posOffset>
                </wp:positionH>
                <wp:positionV relativeFrom="paragraph">
                  <wp:posOffset>-8380730</wp:posOffset>
                </wp:positionV>
                <wp:extent cx="12065" cy="13335"/>
                <wp:effectExtent l="5080" t="11430" r="11430" b="13335"/>
                <wp:wrapNone/>
                <wp:docPr id="4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8C0B5BB" id="Rectangle 50" o:spid="_x0000_s1026" style="position:absolute;margin-left:-.1pt;margin-top:-659.9pt;width:.95pt;height:1.0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5168" behindDoc="1" locked="0" layoutInCell="1" allowOverlap="1">
                <wp:simplePos x="0" y="0"/>
                <wp:positionH relativeFrom="column">
                  <wp:posOffset>232410</wp:posOffset>
                </wp:positionH>
                <wp:positionV relativeFrom="paragraph">
                  <wp:posOffset>-5455285</wp:posOffset>
                </wp:positionV>
                <wp:extent cx="12700" cy="12065"/>
                <wp:effectExtent l="10160" t="12700" r="5715" b="13335"/>
                <wp:wrapNone/>
                <wp:docPr id="4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A4470C" id="Rectangle 51" o:spid="_x0000_s1026" style="position:absolute;margin-left:18.3pt;margin-top:-429.55pt;width:1pt;height:.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6192" behindDoc="1" locked="0" layoutInCell="1" allowOverlap="1">
                <wp:simplePos x="0" y="0"/>
                <wp:positionH relativeFrom="column">
                  <wp:posOffset>1033145</wp:posOffset>
                </wp:positionH>
                <wp:positionV relativeFrom="paragraph">
                  <wp:posOffset>-12700</wp:posOffset>
                </wp:positionV>
                <wp:extent cx="13335" cy="12065"/>
                <wp:effectExtent l="10795" t="6985" r="13970" b="9525"/>
                <wp:wrapNone/>
                <wp:docPr id="4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968C81E" id="Rectangle 52" o:spid="_x0000_s1026" style="position:absolute;margin-left:81.35pt;margin-top:-1pt;width:1.05pt;height:.9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7216" behindDoc="1" locked="0" layoutInCell="1" allowOverlap="1">
                <wp:simplePos x="0" y="0"/>
                <wp:positionH relativeFrom="column">
                  <wp:posOffset>2004695</wp:posOffset>
                </wp:positionH>
                <wp:positionV relativeFrom="paragraph">
                  <wp:posOffset>-12700</wp:posOffset>
                </wp:positionV>
                <wp:extent cx="12700" cy="12065"/>
                <wp:effectExtent l="10795" t="6985" r="5080" b="9525"/>
                <wp:wrapNone/>
                <wp:docPr id="4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09B6FC7" id="Rectangle 53" o:spid="_x0000_s1026" style="position:absolute;margin-left:157.85pt;margin-top:-1pt;width:1pt;height:.9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8240" behindDoc="1" locked="0" layoutInCell="1" allowOverlap="1">
                <wp:simplePos x="0" y="0"/>
                <wp:positionH relativeFrom="column">
                  <wp:posOffset>4011930</wp:posOffset>
                </wp:positionH>
                <wp:positionV relativeFrom="paragraph">
                  <wp:posOffset>-12700</wp:posOffset>
                </wp:positionV>
                <wp:extent cx="12700" cy="12065"/>
                <wp:effectExtent l="8255" t="6985" r="7620" b="9525"/>
                <wp:wrapNone/>
                <wp:docPr id="4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9A2E635" id="Rectangle 54" o:spid="_x0000_s1026" style="position:absolute;margin-left:315.9pt;margin-top:-1pt;width:1pt;height:.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59264" behindDoc="1" locked="0" layoutInCell="1" allowOverlap="1">
                <wp:simplePos x="0" y="0"/>
                <wp:positionH relativeFrom="column">
                  <wp:posOffset>5535295</wp:posOffset>
                </wp:positionH>
                <wp:positionV relativeFrom="paragraph">
                  <wp:posOffset>-12700</wp:posOffset>
                </wp:positionV>
                <wp:extent cx="12065" cy="12065"/>
                <wp:effectExtent l="7620" t="6985" r="8890" b="9525"/>
                <wp:wrapNone/>
                <wp:docPr id="39"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C342E3" id="Rectangle 55" o:spid="_x0000_s1026" style="position:absolute;margin-left:435.85pt;margin-top:-1pt;width:.95pt;height:.9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" fillcolor="black" strokecolor="white" strokeweight=".26mm">
                <v:stroke endcap="square"/>
              </v:rect>
            </w:pict>
          </mc:Fallback>
        </mc:AlternateContent>
      </w:r>
    </w:p>
    <w:tbl>
      <w:tblPr>
        <w:tblW w:w="11037" w:type="dxa"/>
        <w:tblInd w:w="10" w:type="dxa"/>
        <w:tblLayout w:type="fixed"/>
        <w:tblCellMar>
          <w:top w:w="113" w:type="dxa"/>
          <w:left w:w="0" w:type="dxa"/>
          <w:right w:w="0" w:type="dxa"/>
        </w:tblCellMar>
        <w:tblLook w:val="0000" w:firstRow="0" w:lastRow="0" w:firstColumn="0" w:lastColumn="0" w:noHBand="0" w:noVBand="0"/>
      </w:tblPr>
      <w:tblGrid>
        <w:gridCol w:w="400"/>
        <w:gridCol w:w="1260"/>
        <w:gridCol w:w="447"/>
        <w:gridCol w:w="1093"/>
        <w:gridCol w:w="1033"/>
        <w:gridCol w:w="992"/>
        <w:gridCol w:w="284"/>
        <w:gridCol w:w="992"/>
        <w:gridCol w:w="1276"/>
        <w:gridCol w:w="283"/>
        <w:gridCol w:w="851"/>
        <w:gridCol w:w="283"/>
        <w:gridCol w:w="709"/>
        <w:gridCol w:w="425"/>
        <w:gridCol w:w="709"/>
      </w:tblGrid>
      <w:tr w:rsidR="00AB11EF" w:rsidTr="00A2236F">
        <w:trPr>
          <w:trHeight w:val="6643"/>
        </w:trPr>
        <w:tc>
          <w:tcPr>
            <w:tcW w:w="400" w:type="dxa"/>
            <w:tcBorders>
              <w:top w:val="single" w:sz="8" w:space="0" w:color="000000"/>
              <w:left w:val="single" w:sz="8" w:space="0" w:color="000000"/>
              <w:bottom w:val="single" w:sz="4" w:space="0" w:color="auto"/>
            </w:tcBorders>
            <w:shd w:val="clear" w:color="auto" w:fill="auto"/>
          </w:tcPr>
          <w:p w:rsidR="00AB11EF" w:rsidRDefault="00AB11EF" w:rsidP="00AB11EF">
            <w:pPr>
              <w:snapToGrid w:val="0"/>
              <w:spacing w:line="0" w:lineRule="atLeast"/>
              <w:jc w:val="center"/>
              <w:rPr>
                <w:rFonts w:ascii="Times New Roman" w:eastAsia="Times New Roman" w:hAnsi="Times New Roman" w:cs="Times New Roman"/>
                <w:sz w:val="23"/>
              </w:rPr>
            </w:pPr>
            <w:r>
              <w:rPr>
                <w:noProof/>
                <w:lang w:eastAsia="en-IN"/>
              </w:rPr>
              <w:lastRenderedPageBreak/>
              <mc:AlternateContent>
                <mc:Choice Requires="wps">
                  <w:drawing>
                    <wp:anchor distT="0" distB="0" distL="114300" distR="114300" simplePos="0" relativeHeight="251782144" behindDoc="1" locked="0" layoutInCell="1" allowOverlap="1" wp14:anchorId="7D7B5D0A" wp14:editId="00AD4F22">
                      <wp:simplePos x="0" y="0"/>
                      <wp:positionH relativeFrom="page">
                        <wp:posOffset>4453255</wp:posOffset>
                      </wp:positionH>
                      <wp:positionV relativeFrom="page">
                        <wp:posOffset>813435</wp:posOffset>
                      </wp:positionV>
                      <wp:extent cx="12065" cy="0"/>
                      <wp:effectExtent l="8255" t="5715" r="8255" b="13335"/>
                      <wp:wrapNone/>
                      <wp:docPr id="3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39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662F84" id="Line 56"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0.65pt,64.05pt" to="351.6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" strokeweight=".11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783168" behindDoc="1" locked="0" layoutInCell="1" allowOverlap="1" wp14:anchorId="13C180A1" wp14:editId="01705997">
                      <wp:simplePos x="0" y="0"/>
                      <wp:positionH relativeFrom="page">
                        <wp:posOffset>6588760</wp:posOffset>
                      </wp:positionH>
                      <wp:positionV relativeFrom="page">
                        <wp:posOffset>813435</wp:posOffset>
                      </wp:positionV>
                      <wp:extent cx="12065" cy="0"/>
                      <wp:effectExtent l="10160" t="5715" r="6350" b="13335"/>
                      <wp:wrapNone/>
                      <wp:docPr id="3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39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4E3313" id="Line 57"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8.8pt,64.05pt" to="519.7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" strokeweight=".11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784192" behindDoc="1" locked="0" layoutInCell="1" allowOverlap="1" wp14:anchorId="4E299E34" wp14:editId="2DA716C2">
                      <wp:simplePos x="0" y="0"/>
                      <wp:positionH relativeFrom="page">
                        <wp:posOffset>7195185</wp:posOffset>
                      </wp:positionH>
                      <wp:positionV relativeFrom="page">
                        <wp:posOffset>810895</wp:posOffset>
                      </wp:positionV>
                      <wp:extent cx="12700" cy="12700"/>
                      <wp:effectExtent l="6985" t="12700" r="8890" b="12700"/>
                      <wp:wrapNone/>
                      <wp:docPr id="3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A6582C" id="Rectangle 58" o:spid="_x0000_s1026" style="position:absolute;margin-left:566.55pt;margin-top:63.85pt;width:1pt;height:1pt;z-index:-251532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" fillcolor="black" strokecolor="white" strokeweight=".26mm">
                      <v:stroke endcap="square"/>
                      <w10:wrap anchorx="page" anchory="page"/>
                    </v:rect>
                  </w:pict>
                </mc:Fallback>
              </mc:AlternateContent>
            </w:r>
            <w:r>
              <w:rPr>
                <w:noProof/>
                <w:lang w:eastAsia="en-IN"/>
              </w:rPr>
              <mc:AlternateContent>
                <mc:Choice Requires="wps">
                  <w:drawing>
                    <wp:anchor distT="0" distB="0" distL="114300" distR="114300" simplePos="0" relativeHeight="251785216" behindDoc="1" locked="0" layoutInCell="1" allowOverlap="1" wp14:anchorId="7E20E059" wp14:editId="4E4BA84C">
                      <wp:simplePos x="0" y="0"/>
                      <wp:positionH relativeFrom="page">
                        <wp:posOffset>7195820</wp:posOffset>
                      </wp:positionH>
                      <wp:positionV relativeFrom="page">
                        <wp:posOffset>813435</wp:posOffset>
                      </wp:positionV>
                      <wp:extent cx="8255" cy="0"/>
                      <wp:effectExtent l="7620" t="5715" r="12700" b="1333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39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FECED5" id="Line 59"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6.6pt,64.05pt" to="567.2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" strokeweight=".11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786240" behindDoc="1" locked="0" layoutInCell="1" allowOverlap="1" wp14:anchorId="47845017" wp14:editId="3A014C16">
                      <wp:simplePos x="0" y="0"/>
                      <wp:positionH relativeFrom="page">
                        <wp:posOffset>3595370</wp:posOffset>
                      </wp:positionH>
                      <wp:positionV relativeFrom="page">
                        <wp:posOffset>813435</wp:posOffset>
                      </wp:positionV>
                      <wp:extent cx="18415" cy="0"/>
                      <wp:effectExtent l="7620" t="5715" r="12065" b="13335"/>
                      <wp:wrapNone/>
                      <wp:docPr id="3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0"/>
                              </a:xfrm>
                              <a:prstGeom prst="line">
                                <a:avLst/>
                              </a:prstGeom>
                              <a:noFill/>
                              <a:ln w="39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036BFE" id="Line 60"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3.1pt,64.05pt" to="284.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" strokeweight=".11mm">
                      <v:stroke joinstyle="miter" endcap="square"/>
                      <w10:wrap anchorx="page" anchory="page"/>
                    </v:line>
                  </w:pict>
                </mc:Fallback>
              </mc:AlternateContent>
            </w:r>
            <w:bookmarkStart w:id="10" w:name="page11"/>
            <w:bookmarkEnd w:id="10"/>
            <w:r>
              <w:rPr>
                <w:rFonts w:ascii="Times New Roman" w:eastAsia="Times New Roman" w:hAnsi="Times New Roman" w:cs="Times New Roman"/>
                <w:sz w:val="23"/>
              </w:rPr>
              <w:t>7</w:t>
            </w:r>
          </w:p>
        </w:tc>
        <w:tc>
          <w:tcPr>
            <w:tcW w:w="1260" w:type="dxa"/>
            <w:tcBorders>
              <w:top w:val="single" w:sz="8" w:space="0" w:color="000000"/>
              <w:left w:val="single" w:sz="8" w:space="0" w:color="000000"/>
              <w:bottom w:val="single" w:sz="4" w:space="0" w:color="auto"/>
            </w:tcBorders>
            <w:shd w:val="clear" w:color="auto" w:fill="auto"/>
          </w:tcPr>
          <w:p w:rsidR="00AB11EF" w:rsidRPr="00BF47A6" w:rsidRDefault="00AB11EF" w:rsidP="00BF47A6">
            <w:pPr>
              <w:spacing w:line="229" w:lineRule="exact"/>
              <w:jc w:val="center"/>
              <w:rPr>
                <w:rFonts w:ascii="Times New Roman" w:eastAsia="Times New Roman" w:hAnsi="Times New Roman" w:cs="Times New Roman"/>
              </w:rPr>
            </w:pPr>
            <w:r w:rsidRPr="00BF47A6">
              <w:rPr>
                <w:rFonts w:ascii="Times New Roman" w:eastAsia="Times New Roman" w:hAnsi="Times New Roman" w:cs="Times New Roman"/>
              </w:rPr>
              <w:t>Interactive</w:t>
            </w:r>
          </w:p>
          <w:p w:rsidR="00AB11EF" w:rsidRPr="00BF47A6" w:rsidRDefault="00AB11EF" w:rsidP="00BF47A6">
            <w:pPr>
              <w:spacing w:line="229" w:lineRule="exact"/>
              <w:jc w:val="center"/>
              <w:rPr>
                <w:rFonts w:ascii="Times New Roman" w:eastAsia="Times New Roman" w:hAnsi="Times New Roman" w:cs="Times New Roman"/>
              </w:rPr>
            </w:pPr>
            <w:r w:rsidRPr="00BF47A6">
              <w:rPr>
                <w:rFonts w:ascii="Times New Roman" w:eastAsia="Times New Roman" w:hAnsi="Times New Roman" w:cs="Times New Roman"/>
              </w:rPr>
              <w:t>GPU-based</w:t>
            </w:r>
          </w:p>
          <w:p w:rsidR="00AB11EF" w:rsidRDefault="00AB11EF" w:rsidP="00BF47A6">
            <w:pPr>
              <w:spacing w:line="229" w:lineRule="exact"/>
              <w:jc w:val="center"/>
              <w:rPr>
                <w:rFonts w:ascii="Times New Roman" w:eastAsia="Times New Roman" w:hAnsi="Times New Roman" w:cs="Times New Roman"/>
              </w:rPr>
            </w:pPr>
            <w:r w:rsidRPr="00BF47A6">
              <w:rPr>
                <w:rFonts w:ascii="Times New Roman" w:eastAsia="Times New Roman" w:hAnsi="Times New Roman" w:cs="Times New Roman"/>
              </w:rPr>
              <w:t>Volume</w:t>
            </w:r>
          </w:p>
          <w:p w:rsidR="00AB11EF" w:rsidRDefault="00AB11EF">
            <w:pPr>
              <w:spacing w:line="229" w:lineRule="exact"/>
              <w:jc w:val="center"/>
            </w:pPr>
            <w:r>
              <w:rPr>
                <w:rFonts w:ascii="Times New Roman" w:eastAsia="Times New Roman" w:hAnsi="Times New Roman" w:cs="Times New Roman"/>
              </w:rPr>
              <w:t>Rendering for</w:t>
            </w:r>
          </w:p>
          <w:p w:rsidR="00AB11EF" w:rsidRDefault="00AB11EF">
            <w:pPr>
              <w:spacing w:line="225" w:lineRule="exact"/>
              <w:jc w:val="center"/>
            </w:pPr>
            <w:r>
              <w:rPr>
                <w:rFonts w:ascii="Times New Roman" w:eastAsia="Times New Roman" w:hAnsi="Times New Roman" w:cs="Times New Roman"/>
                <w:w w:val="99"/>
              </w:rPr>
              <w:t>Medical Image</w:t>
            </w:r>
          </w:p>
          <w:p w:rsidR="00AB11EF" w:rsidRDefault="00AB11EF" w:rsidP="00AB11EF">
            <w:pPr>
              <w:spacing w:line="229" w:lineRule="exact"/>
              <w:jc w:val="center"/>
            </w:pPr>
            <w:r>
              <w:rPr>
                <w:rFonts w:ascii="Times New Roman" w:eastAsia="Times New Roman" w:hAnsi="Times New Roman" w:cs="Times New Roman"/>
              </w:rPr>
              <w:t>[7]</w:t>
            </w:r>
          </w:p>
        </w:tc>
        <w:tc>
          <w:tcPr>
            <w:tcW w:w="447" w:type="dxa"/>
            <w:tcBorders>
              <w:top w:val="single" w:sz="8" w:space="0" w:color="000000"/>
              <w:left w:val="single" w:sz="8" w:space="0" w:color="000000"/>
              <w:bottom w:val="single" w:sz="4" w:space="0" w:color="auto"/>
            </w:tcBorders>
            <w:shd w:val="clear" w:color="auto" w:fill="auto"/>
          </w:tcPr>
          <w:p w:rsidR="00AB11EF" w:rsidRPr="004F0E70" w:rsidRDefault="00AB11EF" w:rsidP="00AB11EF">
            <w:pPr>
              <w:snapToGrid w:val="0"/>
              <w:spacing w:line="0" w:lineRule="atLeast"/>
              <w:jc w:val="center"/>
              <w:rPr>
                <w:rFonts w:ascii="Times New Roman" w:eastAsia="Times New Roman" w:hAnsi="Times New Roman" w:cs="Times New Roman"/>
              </w:rPr>
            </w:pPr>
            <w:r w:rsidRPr="004F0E70">
              <w:rPr>
                <w:rFonts w:ascii="Times New Roman" w:eastAsia="Times New Roman" w:hAnsi="Times New Roman" w:cs="Times New Roman"/>
              </w:rPr>
              <w:t>2009</w:t>
            </w:r>
          </w:p>
        </w:tc>
        <w:tc>
          <w:tcPr>
            <w:tcW w:w="1093" w:type="dxa"/>
            <w:tcBorders>
              <w:top w:val="single" w:sz="8" w:space="0" w:color="000000"/>
              <w:left w:val="single" w:sz="8" w:space="0" w:color="000000"/>
              <w:bottom w:val="single" w:sz="4" w:space="0" w:color="auto"/>
            </w:tcBorders>
            <w:shd w:val="clear" w:color="auto" w:fill="auto"/>
          </w:tcPr>
          <w:p w:rsidR="00AB11EF" w:rsidRPr="00BF47A6" w:rsidRDefault="00AB11EF" w:rsidP="00BF47A6">
            <w:pPr>
              <w:spacing w:line="229" w:lineRule="exact"/>
              <w:jc w:val="center"/>
              <w:rPr>
                <w:rFonts w:ascii="Times New Roman" w:eastAsia="Times New Roman" w:hAnsi="Times New Roman" w:cs="Times New Roman"/>
                <w:w w:val="89"/>
              </w:rPr>
            </w:pPr>
            <w:r w:rsidRPr="00BF47A6">
              <w:rPr>
                <w:rFonts w:ascii="Times New Roman" w:eastAsia="Times New Roman" w:hAnsi="Times New Roman" w:cs="Times New Roman"/>
                <w:w w:val="89"/>
              </w:rPr>
              <w:t>Conference</w:t>
            </w:r>
          </w:p>
          <w:p w:rsidR="00AB11EF" w:rsidRPr="00BF47A6" w:rsidRDefault="00AB11EF" w:rsidP="00BF47A6">
            <w:pPr>
              <w:spacing w:line="229" w:lineRule="exact"/>
              <w:jc w:val="center"/>
              <w:rPr>
                <w:rFonts w:ascii="Times New Roman" w:eastAsia="Times New Roman" w:hAnsi="Times New Roman" w:cs="Times New Roman"/>
                <w:w w:val="89"/>
              </w:rPr>
            </w:pPr>
          </w:p>
          <w:p w:rsidR="00AB11EF" w:rsidRDefault="00AB11EF" w:rsidP="00BF47A6">
            <w:pPr>
              <w:spacing w:line="229" w:lineRule="exact"/>
              <w:jc w:val="center"/>
            </w:pPr>
            <w:r w:rsidRPr="00BF47A6">
              <w:rPr>
                <w:rFonts w:ascii="Times New Roman" w:eastAsia="Times New Roman" w:hAnsi="Times New Roman" w:cs="Times New Roman"/>
                <w:w w:val="89"/>
              </w:rPr>
              <w:t>Conference</w:t>
            </w:r>
            <w:r>
              <w:rPr>
                <w:rFonts w:ascii="Times New Roman" w:eastAsia="Times New Roman" w:hAnsi="Times New Roman" w:cs="Times New Roman"/>
                <w:w w:val="89"/>
              </w:rPr>
              <w:t xml:space="preserve"> on</w:t>
            </w:r>
          </w:p>
          <w:p w:rsidR="00AB11EF" w:rsidRDefault="00AB11EF">
            <w:pPr>
              <w:spacing w:line="225" w:lineRule="exact"/>
              <w:jc w:val="center"/>
            </w:pPr>
            <w:r>
              <w:rPr>
                <w:rFonts w:ascii="Times New Roman" w:eastAsia="Times New Roman" w:hAnsi="Times New Roman" w:cs="Times New Roman"/>
                <w:w w:val="97"/>
              </w:rPr>
              <w:t>Biomedical</w:t>
            </w:r>
          </w:p>
          <w:p w:rsidR="00AB11EF" w:rsidRDefault="00AB11EF" w:rsidP="00AB11EF">
            <w:pPr>
              <w:spacing w:line="229" w:lineRule="exact"/>
              <w:jc w:val="center"/>
            </w:pPr>
            <w:r>
              <w:rPr>
                <w:rFonts w:ascii="Times New Roman" w:eastAsia="Times New Roman" w:hAnsi="Times New Roman" w:cs="Times New Roman"/>
                <w:w w:val="97"/>
              </w:rPr>
              <w:t>Engineerin</w:t>
            </w:r>
            <w:r>
              <w:rPr>
                <w:rFonts w:ascii="Times New Roman" w:eastAsia="Times New Roman" w:hAnsi="Times New Roman" w:cs="Times New Roman"/>
              </w:rPr>
              <w:t>g and</w:t>
            </w:r>
          </w:p>
          <w:p w:rsidR="00AB11EF" w:rsidRDefault="00AB11EF" w:rsidP="00AB11EF">
            <w:pPr>
              <w:spacing w:line="229" w:lineRule="exact"/>
              <w:jc w:val="center"/>
            </w:pPr>
            <w:r>
              <w:rPr>
                <w:rFonts w:ascii="Times New Roman" w:eastAsia="Times New Roman" w:hAnsi="Times New Roman" w:cs="Times New Roman"/>
                <w:w w:val="97"/>
              </w:rPr>
              <w:t>Informatics</w:t>
            </w:r>
          </w:p>
        </w:tc>
        <w:tc>
          <w:tcPr>
            <w:tcW w:w="1033" w:type="dxa"/>
            <w:tcBorders>
              <w:top w:val="single" w:sz="8" w:space="0" w:color="000000"/>
              <w:left w:val="single" w:sz="8" w:space="0" w:color="000000"/>
              <w:bottom w:val="single" w:sz="4" w:space="0" w:color="auto"/>
            </w:tcBorders>
            <w:shd w:val="clear" w:color="auto" w:fill="auto"/>
          </w:tcPr>
          <w:p w:rsidR="00AB11EF" w:rsidRPr="00BF47A6" w:rsidRDefault="00AB11EF" w:rsidP="00BF47A6">
            <w:pPr>
              <w:spacing w:line="229" w:lineRule="exact"/>
              <w:jc w:val="center"/>
              <w:rPr>
                <w:rFonts w:ascii="Times New Roman" w:eastAsia="Times New Roman" w:hAnsi="Times New Roman" w:cs="Times New Roman"/>
                <w:w w:val="97"/>
              </w:rPr>
            </w:pPr>
            <w:r w:rsidRPr="00BF47A6">
              <w:rPr>
                <w:rFonts w:ascii="Times New Roman" w:eastAsia="Times New Roman" w:hAnsi="Times New Roman" w:cs="Times New Roman"/>
                <w:w w:val="97"/>
              </w:rPr>
              <w:t>This method</w:t>
            </w:r>
          </w:p>
          <w:p w:rsidR="00AB11EF" w:rsidRPr="00BF47A6" w:rsidRDefault="00AB11EF" w:rsidP="00BF47A6">
            <w:pPr>
              <w:spacing w:line="229" w:lineRule="exact"/>
              <w:jc w:val="center"/>
              <w:rPr>
                <w:rFonts w:ascii="Times New Roman" w:eastAsia="Times New Roman" w:hAnsi="Times New Roman" w:cs="Times New Roman"/>
                <w:w w:val="97"/>
              </w:rPr>
            </w:pPr>
            <w:r w:rsidRPr="00BF47A6">
              <w:rPr>
                <w:rFonts w:ascii="Times New Roman" w:eastAsia="Times New Roman" w:hAnsi="Times New Roman" w:cs="Times New Roman"/>
                <w:w w:val="97"/>
              </w:rPr>
              <w:t>makes use of</w:t>
            </w:r>
          </w:p>
          <w:p w:rsidR="00AB11EF" w:rsidRDefault="00B7192B" w:rsidP="00BF47A6">
            <w:pPr>
              <w:spacing w:line="229" w:lineRule="exact"/>
              <w:jc w:val="center"/>
              <w:rPr>
                <w:rFonts w:ascii="Times New Roman" w:eastAsia="Times New Roman" w:hAnsi="Times New Roman" w:cs="Times New Roman"/>
                <w:w w:val="97"/>
              </w:rPr>
            </w:pPr>
            <w:r>
              <w:rPr>
                <w:rFonts w:ascii="Times New Roman" w:eastAsia="Times New Roman" w:hAnsi="Times New Roman" w:cs="Times New Roman"/>
                <w:w w:val="97"/>
              </w:rPr>
              <w:t xml:space="preserve">the </w:t>
            </w:r>
            <w:r w:rsidR="00AB11EF" w:rsidRPr="00BF47A6">
              <w:rPr>
                <w:rFonts w:ascii="Times New Roman" w:eastAsia="Times New Roman" w:hAnsi="Times New Roman" w:cs="Times New Roman"/>
                <w:w w:val="97"/>
              </w:rPr>
              <w:t>tri-linear</w:t>
            </w:r>
          </w:p>
          <w:p w:rsidR="00AB11EF" w:rsidRDefault="00AB11EF">
            <w:pPr>
              <w:spacing w:line="229" w:lineRule="exact"/>
              <w:jc w:val="center"/>
            </w:pPr>
            <w:r>
              <w:rPr>
                <w:rFonts w:ascii="Times New Roman" w:eastAsia="Times New Roman" w:hAnsi="Times New Roman" w:cs="Times New Roman"/>
                <w:w w:val="97"/>
              </w:rPr>
              <w:t>interpolation</w:t>
            </w:r>
          </w:p>
          <w:p w:rsidR="00AB11EF" w:rsidRDefault="00AB11EF" w:rsidP="00AB11EF">
            <w:pPr>
              <w:spacing w:line="225" w:lineRule="exact"/>
              <w:jc w:val="center"/>
            </w:pPr>
            <w:r>
              <w:rPr>
                <w:rFonts w:ascii="Times New Roman" w:eastAsia="Times New Roman" w:hAnsi="Times New Roman" w:cs="Times New Roman"/>
                <w:w w:val="89"/>
              </w:rPr>
              <w:t>to</w:t>
            </w:r>
            <w:r>
              <w:t xml:space="preserve"> </w:t>
            </w:r>
            <w:r>
              <w:rPr>
                <w:rFonts w:ascii="Times New Roman" w:eastAsia="Times New Roman" w:hAnsi="Times New Roman" w:cs="Times New Roman"/>
                <w:w w:val="95"/>
              </w:rPr>
              <w:t>Accelerate</w:t>
            </w:r>
          </w:p>
          <w:p w:rsidR="00AB11EF" w:rsidRDefault="00B7192B" w:rsidP="00B7192B">
            <w:pPr>
              <w:spacing w:line="229" w:lineRule="exact"/>
              <w:jc w:val="center"/>
            </w:pPr>
            <w:proofErr w:type="gramStart"/>
            <w:r>
              <w:rPr>
                <w:rFonts w:ascii="Times New Roman" w:eastAsia="Times New Roman" w:hAnsi="Times New Roman" w:cs="Times New Roman"/>
                <w:w w:val="96"/>
              </w:rPr>
              <w:t>the</w:t>
            </w:r>
            <w:proofErr w:type="gramEnd"/>
            <w:r>
              <w:rPr>
                <w:rFonts w:ascii="Times New Roman" w:eastAsia="Times New Roman" w:hAnsi="Times New Roman" w:cs="Times New Roman"/>
                <w:w w:val="96"/>
              </w:rPr>
              <w:t xml:space="preserve"> </w:t>
            </w:r>
            <w:r w:rsidR="00AB11EF">
              <w:rPr>
                <w:rFonts w:ascii="Times New Roman" w:eastAsia="Times New Roman" w:hAnsi="Times New Roman" w:cs="Times New Roman"/>
                <w:w w:val="98"/>
              </w:rPr>
              <w:t>speed</w:t>
            </w:r>
            <w:r>
              <w:rPr>
                <w:rFonts w:ascii="Times New Roman" w:eastAsia="Times New Roman" w:hAnsi="Times New Roman" w:cs="Times New Roman"/>
                <w:w w:val="98"/>
              </w:rPr>
              <w:t xml:space="preserve"> of rendering</w:t>
            </w:r>
            <w:r w:rsidR="00AB11EF">
              <w:rPr>
                <w:rFonts w:ascii="Times New Roman" w:eastAsia="Times New Roman" w:hAnsi="Times New Roman" w:cs="Times New Roman"/>
                <w:w w:val="98"/>
              </w:rPr>
              <w:t>.</w:t>
            </w:r>
          </w:p>
          <w:p w:rsidR="00AB11EF" w:rsidRDefault="00B7192B">
            <w:pPr>
              <w:spacing w:line="227" w:lineRule="exact"/>
              <w:jc w:val="center"/>
            </w:pPr>
            <w:r>
              <w:rPr>
                <w:rFonts w:ascii="Times New Roman" w:eastAsia="Times New Roman" w:hAnsi="Times New Roman" w:cs="Times New Roman"/>
                <w:w w:val="99"/>
              </w:rPr>
              <w:t>Besides the usage of</w:t>
            </w:r>
          </w:p>
          <w:p w:rsidR="00AB11EF" w:rsidRDefault="00AB11EF">
            <w:pPr>
              <w:spacing w:line="227" w:lineRule="exact"/>
              <w:jc w:val="center"/>
            </w:pPr>
            <w:r>
              <w:rPr>
                <w:rFonts w:ascii="Times New Roman" w:eastAsia="Times New Roman" w:hAnsi="Times New Roman" w:cs="Times New Roman"/>
                <w:w w:val="96"/>
              </w:rPr>
              <w:t>volume ray-</w:t>
            </w:r>
          </w:p>
          <w:p w:rsidR="00AB11EF" w:rsidRDefault="00AB11EF">
            <w:pPr>
              <w:spacing w:line="225" w:lineRule="exact"/>
              <w:jc w:val="center"/>
            </w:pPr>
            <w:r>
              <w:rPr>
                <w:rFonts w:ascii="Times New Roman" w:eastAsia="Times New Roman" w:hAnsi="Times New Roman" w:cs="Times New Roman"/>
                <w:w w:val="95"/>
              </w:rPr>
              <w:t>casting</w:t>
            </w:r>
            <w:r w:rsidR="00B7192B">
              <w:rPr>
                <w:rFonts w:ascii="Times New Roman" w:eastAsia="Times New Roman" w:hAnsi="Times New Roman" w:cs="Times New Roman"/>
                <w:w w:val="95"/>
              </w:rPr>
              <w:t xml:space="preserve"> in</w:t>
            </w:r>
          </w:p>
          <w:p w:rsidR="00AB11EF" w:rsidRDefault="00AB11EF">
            <w:pPr>
              <w:spacing w:line="227" w:lineRule="exact"/>
              <w:jc w:val="center"/>
            </w:pPr>
            <w:r>
              <w:rPr>
                <w:rFonts w:ascii="Times New Roman" w:eastAsia="Times New Roman" w:hAnsi="Times New Roman" w:cs="Times New Roman"/>
                <w:w w:val="98"/>
              </w:rPr>
              <w:t>back-to-</w:t>
            </w:r>
          </w:p>
          <w:p w:rsidR="00AB11EF" w:rsidRDefault="00AB11EF" w:rsidP="00B7192B">
            <w:pPr>
              <w:spacing w:line="227" w:lineRule="exact"/>
              <w:jc w:val="center"/>
            </w:pPr>
            <w:r>
              <w:rPr>
                <w:rFonts w:ascii="Times New Roman" w:eastAsia="Times New Roman" w:hAnsi="Times New Roman" w:cs="Times New Roman"/>
                <w:w w:val="99"/>
              </w:rPr>
              <w:t>frond order</w:t>
            </w:r>
            <w:r w:rsidR="00B7192B">
              <w:t xml:space="preserve"> </w:t>
            </w:r>
            <w:r>
              <w:rPr>
                <w:rFonts w:ascii="Times New Roman" w:eastAsia="Times New Roman" w:hAnsi="Times New Roman" w:cs="Times New Roman"/>
                <w:w w:val="98"/>
              </w:rPr>
              <w:t>when</w:t>
            </w:r>
          </w:p>
          <w:p w:rsidR="00AB11EF" w:rsidRDefault="00AB11EF">
            <w:pPr>
              <w:spacing w:line="229" w:lineRule="exact"/>
              <w:jc w:val="center"/>
            </w:pPr>
            <w:r>
              <w:rPr>
                <w:rFonts w:ascii="Times New Roman" w:eastAsia="Times New Roman" w:hAnsi="Times New Roman" w:cs="Times New Roman"/>
                <w:w w:val="97"/>
              </w:rPr>
              <w:t>the voxel’s</w:t>
            </w:r>
          </w:p>
          <w:p w:rsidR="00AB11EF" w:rsidRDefault="00AB11EF">
            <w:pPr>
              <w:spacing w:line="227" w:lineRule="exact"/>
              <w:jc w:val="center"/>
            </w:pPr>
            <w:r>
              <w:rPr>
                <w:rFonts w:ascii="Times New Roman" w:eastAsia="Times New Roman" w:hAnsi="Times New Roman" w:cs="Times New Roman"/>
                <w:w w:val="95"/>
              </w:rPr>
              <w:t>opacity is</w:t>
            </w:r>
          </w:p>
          <w:p w:rsidR="00AB11EF" w:rsidRDefault="00B7192B" w:rsidP="00AB11EF">
            <w:pPr>
              <w:spacing w:line="225" w:lineRule="exact"/>
              <w:jc w:val="center"/>
            </w:pPr>
            <w:r>
              <w:rPr>
                <w:rFonts w:ascii="Times New Roman" w:eastAsia="Times New Roman" w:hAnsi="Times New Roman" w:cs="Times New Roman"/>
                <w:w w:val="97"/>
              </w:rPr>
              <w:t>a</w:t>
            </w:r>
            <w:r w:rsidR="00AB11EF">
              <w:rPr>
                <w:rFonts w:ascii="Times New Roman" w:eastAsia="Times New Roman" w:hAnsi="Times New Roman" w:cs="Times New Roman"/>
                <w:w w:val="97"/>
              </w:rPr>
              <w:t>ccumulate</w:t>
            </w:r>
            <w:r w:rsidR="00AB11EF">
              <w:rPr>
                <w:rFonts w:ascii="Times New Roman" w:eastAsia="Times New Roman" w:hAnsi="Times New Roman" w:cs="Times New Roman"/>
                <w:w w:val="94"/>
              </w:rPr>
              <w:t>d to a</w:t>
            </w:r>
            <w:r w:rsidR="00AB11EF">
              <w:t xml:space="preserve"> </w:t>
            </w:r>
            <w:r w:rsidR="00AB11EF">
              <w:rPr>
                <w:rFonts w:ascii="Times New Roman" w:eastAsia="Times New Roman" w:hAnsi="Times New Roman" w:cs="Times New Roman"/>
                <w:w w:val="98"/>
              </w:rPr>
              <w:t>threshold the</w:t>
            </w:r>
            <w:r>
              <w:rPr>
                <w:rFonts w:ascii="Times New Roman" w:eastAsia="Times New Roman" w:hAnsi="Times New Roman" w:cs="Times New Roman"/>
                <w:w w:val="98"/>
              </w:rPr>
              <w:t>n</w:t>
            </w:r>
            <w:r w:rsidR="00AB11EF">
              <w:t xml:space="preserve"> </w:t>
            </w:r>
            <w:r w:rsidR="00AB11EF">
              <w:rPr>
                <w:rFonts w:ascii="Times New Roman" w:eastAsia="Times New Roman" w:hAnsi="Times New Roman" w:cs="Times New Roman"/>
                <w:w w:val="92"/>
              </w:rPr>
              <w:t>after</w:t>
            </w:r>
          </w:p>
          <w:p w:rsidR="00AB11EF" w:rsidRDefault="00AB11EF">
            <w:pPr>
              <w:spacing w:line="227" w:lineRule="exact"/>
              <w:jc w:val="center"/>
            </w:pPr>
            <w:r>
              <w:rPr>
                <w:rFonts w:ascii="Times New Roman" w:eastAsia="Times New Roman" w:hAnsi="Times New Roman" w:cs="Times New Roman"/>
                <w:w w:val="97"/>
              </w:rPr>
              <w:t>calculation</w:t>
            </w:r>
          </w:p>
          <w:p w:rsidR="00AB11EF" w:rsidRDefault="00AB11EF" w:rsidP="00AB11EF">
            <w:pPr>
              <w:spacing w:line="227" w:lineRule="exact"/>
              <w:jc w:val="center"/>
            </w:pPr>
            <w:proofErr w:type="gramStart"/>
            <w:r>
              <w:rPr>
                <w:rFonts w:ascii="Times New Roman" w:eastAsia="Times New Roman" w:hAnsi="Times New Roman" w:cs="Times New Roman"/>
                <w:w w:val="98"/>
              </w:rPr>
              <w:t>will</w:t>
            </w:r>
            <w:proofErr w:type="gramEnd"/>
            <w:r>
              <w:rPr>
                <w:rFonts w:ascii="Times New Roman" w:eastAsia="Times New Roman" w:hAnsi="Times New Roman" w:cs="Times New Roman"/>
                <w:w w:val="98"/>
              </w:rPr>
              <w:t xml:space="preserve"> be</w:t>
            </w:r>
            <w:r>
              <w:t xml:space="preserve"> </w:t>
            </w:r>
            <w:r>
              <w:rPr>
                <w:rFonts w:ascii="Times New Roman" w:eastAsia="Times New Roman" w:hAnsi="Times New Roman" w:cs="Times New Roman"/>
                <w:w w:val="98"/>
              </w:rPr>
              <w:t>discard</w:t>
            </w:r>
            <w:r w:rsidR="00B7192B">
              <w:rPr>
                <w:rFonts w:ascii="Times New Roman" w:eastAsia="Times New Roman" w:hAnsi="Times New Roman" w:cs="Times New Roman"/>
                <w:w w:val="98"/>
              </w:rPr>
              <w:t>ed</w:t>
            </w:r>
            <w:r>
              <w:rPr>
                <w:rFonts w:ascii="Times New Roman" w:eastAsia="Times New Roman" w:hAnsi="Times New Roman" w:cs="Times New Roman"/>
                <w:w w:val="98"/>
              </w:rPr>
              <w:t>.</w:t>
            </w:r>
          </w:p>
        </w:tc>
        <w:tc>
          <w:tcPr>
            <w:tcW w:w="992" w:type="dxa"/>
            <w:tcBorders>
              <w:top w:val="single" w:sz="8" w:space="0" w:color="000000"/>
              <w:left w:val="single" w:sz="8" w:space="0" w:color="000000"/>
              <w:bottom w:val="single" w:sz="4" w:space="0" w:color="auto"/>
            </w:tcBorders>
            <w:shd w:val="clear" w:color="auto" w:fill="auto"/>
          </w:tcPr>
          <w:p w:rsidR="00AB11EF" w:rsidRPr="00BF47A6" w:rsidRDefault="00AB11EF" w:rsidP="00BF47A6">
            <w:pPr>
              <w:spacing w:line="229" w:lineRule="exact"/>
              <w:jc w:val="center"/>
              <w:rPr>
                <w:rFonts w:ascii="Times New Roman" w:eastAsia="Times New Roman" w:hAnsi="Times New Roman" w:cs="Times New Roman"/>
                <w:w w:val="99"/>
              </w:rPr>
            </w:pPr>
            <w:r w:rsidRPr="00BF47A6">
              <w:rPr>
                <w:rFonts w:ascii="Times New Roman" w:eastAsia="Times New Roman" w:hAnsi="Times New Roman" w:cs="Times New Roman"/>
                <w:w w:val="99"/>
              </w:rPr>
              <w:t>The</w:t>
            </w:r>
          </w:p>
          <w:p w:rsidR="00AB11EF" w:rsidRDefault="00AB11EF" w:rsidP="00AB11EF">
            <w:pPr>
              <w:spacing w:line="229" w:lineRule="exact"/>
              <w:jc w:val="center"/>
              <w:rPr>
                <w:rFonts w:ascii="Times New Roman" w:eastAsia="Times New Roman" w:hAnsi="Times New Roman" w:cs="Times New Roman"/>
                <w:w w:val="99"/>
              </w:rPr>
            </w:pPr>
            <w:r w:rsidRPr="00BF47A6">
              <w:rPr>
                <w:rFonts w:ascii="Times New Roman" w:eastAsia="Times New Roman" w:hAnsi="Times New Roman" w:cs="Times New Roman"/>
                <w:w w:val="99"/>
              </w:rPr>
              <w:t>proposed</w:t>
            </w:r>
          </w:p>
          <w:p w:rsidR="00AB11EF" w:rsidRDefault="00AB11EF" w:rsidP="00AB11EF">
            <w:pPr>
              <w:spacing w:line="229" w:lineRule="exact"/>
              <w:jc w:val="center"/>
            </w:pPr>
            <w:r>
              <w:rPr>
                <w:rFonts w:ascii="Times New Roman" w:eastAsia="Times New Roman" w:hAnsi="Times New Roman" w:cs="Times New Roman"/>
                <w:w w:val="99"/>
              </w:rPr>
              <w:t>algorith</w:t>
            </w:r>
            <w:r>
              <w:rPr>
                <w:rFonts w:ascii="Times New Roman" w:eastAsia="Times New Roman" w:hAnsi="Times New Roman" w:cs="Times New Roman"/>
                <w:w w:val="89"/>
              </w:rPr>
              <w:t>m</w:t>
            </w:r>
            <w:r w:rsidR="00B7192B">
              <w:rPr>
                <w:rFonts w:ascii="Times New Roman" w:eastAsia="Times New Roman" w:hAnsi="Times New Roman" w:cs="Times New Roman"/>
                <w:w w:val="89"/>
              </w:rPr>
              <w:t>ic approach</w:t>
            </w:r>
          </w:p>
          <w:p w:rsidR="00AB11EF" w:rsidRDefault="00AB11EF" w:rsidP="00AB11EF">
            <w:pPr>
              <w:spacing w:line="229" w:lineRule="exact"/>
              <w:jc w:val="center"/>
            </w:pPr>
            <w:r>
              <w:rPr>
                <w:rFonts w:ascii="Times New Roman" w:eastAsia="Times New Roman" w:hAnsi="Times New Roman" w:cs="Times New Roman"/>
                <w:w w:val="94"/>
              </w:rPr>
              <w:t>implem</w:t>
            </w:r>
            <w:r>
              <w:rPr>
                <w:rFonts w:ascii="Times New Roman" w:eastAsia="Times New Roman" w:hAnsi="Times New Roman" w:cs="Times New Roman"/>
                <w:w w:val="98"/>
              </w:rPr>
              <w:t>ent</w:t>
            </w:r>
            <w:r w:rsidR="00B7192B">
              <w:rPr>
                <w:rFonts w:ascii="Times New Roman" w:eastAsia="Times New Roman" w:hAnsi="Times New Roman" w:cs="Times New Roman"/>
                <w:w w:val="98"/>
              </w:rPr>
              <w:t>s</w:t>
            </w:r>
            <w:r>
              <w:rPr>
                <w:rFonts w:ascii="Times New Roman" w:eastAsia="Times New Roman" w:hAnsi="Times New Roman" w:cs="Times New Roman"/>
                <w:w w:val="98"/>
              </w:rPr>
              <w:t xml:space="preserve"> ray</w:t>
            </w:r>
            <w:r>
              <w:t xml:space="preserve"> </w:t>
            </w:r>
            <w:r>
              <w:rPr>
                <w:rFonts w:ascii="Times New Roman" w:eastAsia="Times New Roman" w:hAnsi="Times New Roman" w:cs="Times New Roman"/>
                <w:w w:val="95"/>
              </w:rPr>
              <w:t>casting</w:t>
            </w:r>
          </w:p>
          <w:p w:rsidR="00AB11EF" w:rsidRDefault="00AB11EF" w:rsidP="00AB11EF">
            <w:pPr>
              <w:spacing w:line="227" w:lineRule="exact"/>
              <w:jc w:val="center"/>
            </w:pPr>
            <w:r>
              <w:rPr>
                <w:rFonts w:ascii="Times New Roman" w:eastAsia="Times New Roman" w:hAnsi="Times New Roman" w:cs="Times New Roman"/>
                <w:w w:val="94"/>
              </w:rPr>
              <w:t>operatio</w:t>
            </w:r>
            <w:r>
              <w:rPr>
                <w:rFonts w:ascii="Times New Roman" w:eastAsia="Times New Roman" w:hAnsi="Times New Roman" w:cs="Times New Roman"/>
                <w:w w:val="99"/>
              </w:rPr>
              <w:t>n</w:t>
            </w:r>
          </w:p>
          <w:p w:rsidR="00AB11EF" w:rsidRDefault="00AB11EF" w:rsidP="00AB11EF">
            <w:pPr>
              <w:spacing w:line="225" w:lineRule="exact"/>
              <w:jc w:val="center"/>
            </w:pPr>
            <w:proofErr w:type="gramStart"/>
            <w:r>
              <w:rPr>
                <w:rFonts w:ascii="Times New Roman" w:eastAsia="Times New Roman" w:hAnsi="Times New Roman" w:cs="Times New Roman"/>
                <w:w w:val="96"/>
              </w:rPr>
              <w:t>complet</w:t>
            </w:r>
            <w:r>
              <w:rPr>
                <w:rFonts w:ascii="Times New Roman" w:eastAsia="Times New Roman" w:hAnsi="Times New Roman" w:cs="Times New Roman"/>
                <w:w w:val="93"/>
              </w:rPr>
              <w:t>ely</w:t>
            </w:r>
            <w:proofErr w:type="gramEnd"/>
            <w:r>
              <w:rPr>
                <w:rFonts w:ascii="Times New Roman" w:eastAsia="Times New Roman" w:hAnsi="Times New Roman" w:cs="Times New Roman"/>
                <w:w w:val="93"/>
              </w:rPr>
              <w:t xml:space="preserve"> in</w:t>
            </w:r>
            <w:r>
              <w:t xml:space="preserve"> </w:t>
            </w:r>
            <w:r>
              <w:rPr>
                <w:rFonts w:ascii="Times New Roman" w:eastAsia="Times New Roman" w:hAnsi="Times New Roman" w:cs="Times New Roman"/>
                <w:w w:val="99"/>
              </w:rPr>
              <w:t>GPU. It</w:t>
            </w:r>
            <w:r w:rsidR="00B7192B">
              <w:rPr>
                <w:rFonts w:ascii="Times New Roman" w:eastAsia="Times New Roman" w:hAnsi="Times New Roman" w:cs="Times New Roman"/>
                <w:w w:val="99"/>
              </w:rPr>
              <w:t xml:space="preserve"> performs</w:t>
            </w:r>
          </w:p>
          <w:p w:rsidR="00AB11EF" w:rsidRDefault="00AB11EF" w:rsidP="00AB11EF">
            <w:pPr>
              <w:spacing w:line="229" w:lineRule="exact"/>
              <w:jc w:val="center"/>
            </w:pPr>
            <w:r>
              <w:rPr>
                <w:rFonts w:ascii="Times New Roman" w:eastAsia="Times New Roman" w:hAnsi="Times New Roman" w:cs="Times New Roman"/>
                <w:w w:val="98"/>
              </w:rPr>
              <w:t>re-</w:t>
            </w:r>
            <w:r w:rsidR="00B7192B">
              <w:rPr>
                <w:rFonts w:ascii="Times New Roman" w:eastAsia="Times New Roman" w:hAnsi="Times New Roman" w:cs="Times New Roman"/>
                <w:w w:val="96"/>
              </w:rPr>
              <w:t>sampling</w:t>
            </w:r>
          </w:p>
          <w:p w:rsidR="00AB11EF" w:rsidRDefault="00B7192B">
            <w:pPr>
              <w:spacing w:line="227" w:lineRule="exact"/>
              <w:jc w:val="center"/>
            </w:pPr>
            <w:r>
              <w:rPr>
                <w:rFonts w:ascii="Times New Roman" w:eastAsia="Times New Roman" w:hAnsi="Times New Roman" w:cs="Times New Roman"/>
                <w:w w:val="96"/>
              </w:rPr>
              <w:t xml:space="preserve">3D </w:t>
            </w:r>
            <w:r w:rsidR="00AB11EF">
              <w:rPr>
                <w:rFonts w:ascii="Times New Roman" w:eastAsia="Times New Roman" w:hAnsi="Times New Roman" w:cs="Times New Roman"/>
                <w:w w:val="96"/>
              </w:rPr>
              <w:t>volume</w:t>
            </w:r>
          </w:p>
          <w:p w:rsidR="00AB11EF" w:rsidRDefault="00AB11EF">
            <w:pPr>
              <w:spacing w:line="225" w:lineRule="exact"/>
              <w:jc w:val="center"/>
            </w:pPr>
            <w:r>
              <w:rPr>
                <w:rFonts w:ascii="Times New Roman" w:eastAsia="Times New Roman" w:hAnsi="Times New Roman" w:cs="Times New Roman"/>
                <w:w w:val="99"/>
              </w:rPr>
              <w:t>data,</w:t>
            </w:r>
          </w:p>
          <w:p w:rsidR="00AB11EF" w:rsidRDefault="00AB11EF" w:rsidP="00B7192B">
            <w:pPr>
              <w:spacing w:line="227" w:lineRule="exact"/>
              <w:jc w:val="center"/>
            </w:pPr>
            <w:r>
              <w:rPr>
                <w:rFonts w:ascii="Times New Roman" w:eastAsia="Times New Roman" w:hAnsi="Times New Roman" w:cs="Times New Roman"/>
              </w:rPr>
              <w:t>represen</w:t>
            </w:r>
            <w:r>
              <w:rPr>
                <w:rFonts w:ascii="Times New Roman" w:eastAsia="Times New Roman" w:hAnsi="Times New Roman" w:cs="Times New Roman"/>
                <w:w w:val="96"/>
              </w:rPr>
              <w:t>ted as a</w:t>
            </w:r>
            <w:r>
              <w:t xml:space="preserve"> </w:t>
            </w:r>
            <w:r>
              <w:rPr>
                <w:rFonts w:ascii="Times New Roman" w:eastAsia="Times New Roman" w:hAnsi="Times New Roman" w:cs="Times New Roman"/>
                <w:w w:val="98"/>
              </w:rPr>
              <w:t>stack of</w:t>
            </w:r>
            <w:r>
              <w:t xml:space="preserve"> </w:t>
            </w:r>
            <w:r>
              <w:rPr>
                <w:rFonts w:ascii="Times New Roman" w:eastAsia="Times New Roman" w:hAnsi="Times New Roman" w:cs="Times New Roman"/>
                <w:w w:val="89"/>
              </w:rPr>
              <w:t>3D</w:t>
            </w:r>
            <w:r w:rsidR="00B7192B">
              <w:t xml:space="preserve"> </w:t>
            </w:r>
            <w:r>
              <w:rPr>
                <w:rFonts w:ascii="Times New Roman" w:eastAsia="Times New Roman" w:hAnsi="Times New Roman" w:cs="Times New Roman"/>
                <w:w w:val="95"/>
              </w:rPr>
              <w:t>texture,</w:t>
            </w:r>
            <w:r>
              <w:t xml:space="preserve"> </w:t>
            </w:r>
            <w:r>
              <w:rPr>
                <w:rFonts w:ascii="Times New Roman" w:eastAsia="Times New Roman" w:hAnsi="Times New Roman" w:cs="Times New Roman"/>
                <w:w w:val="92"/>
              </w:rPr>
              <w:t>onto a</w:t>
            </w:r>
          </w:p>
          <w:p w:rsidR="00AB11EF" w:rsidRDefault="00AB11EF" w:rsidP="00AB11EF">
            <w:pPr>
              <w:spacing w:line="229" w:lineRule="exact"/>
              <w:jc w:val="center"/>
            </w:pPr>
            <w:r>
              <w:rPr>
                <w:rFonts w:ascii="Times New Roman" w:eastAsia="Times New Roman" w:hAnsi="Times New Roman" w:cs="Times New Roman"/>
                <w:w w:val="97"/>
              </w:rPr>
              <w:t>samplin</w:t>
            </w:r>
            <w:r>
              <w:rPr>
                <w:rFonts w:ascii="Times New Roman" w:eastAsia="Times New Roman" w:hAnsi="Times New Roman" w:cs="Times New Roman"/>
                <w:w w:val="99"/>
              </w:rPr>
              <w:t>g</w:t>
            </w:r>
          </w:p>
          <w:p w:rsidR="00AB11EF" w:rsidRDefault="00AB11EF">
            <w:pPr>
              <w:spacing w:line="229" w:lineRule="exact"/>
              <w:jc w:val="center"/>
            </w:pPr>
            <w:proofErr w:type="gramStart"/>
            <w:r>
              <w:rPr>
                <w:rFonts w:ascii="Times New Roman" w:eastAsia="Times New Roman" w:hAnsi="Times New Roman" w:cs="Times New Roman"/>
                <w:w w:val="98"/>
              </w:rPr>
              <w:t>surface</w:t>
            </w:r>
            <w:proofErr w:type="gramEnd"/>
            <w:r>
              <w:rPr>
                <w:rFonts w:ascii="Times New Roman" w:eastAsia="Times New Roman" w:hAnsi="Times New Roman" w:cs="Times New Roman"/>
                <w:w w:val="98"/>
              </w:rPr>
              <w:t>.</w:t>
            </w:r>
          </w:p>
          <w:p w:rsidR="00AB11EF" w:rsidRDefault="00AB11EF">
            <w:pPr>
              <w:spacing w:line="227" w:lineRule="exact"/>
              <w:jc w:val="center"/>
            </w:pPr>
            <w:r>
              <w:rPr>
                <w:rFonts w:ascii="Times New Roman" w:eastAsia="Times New Roman" w:hAnsi="Times New Roman" w:cs="Times New Roman"/>
                <w:w w:val="96"/>
              </w:rPr>
              <w:t xml:space="preserve">The </w:t>
            </w:r>
            <w:r w:rsidR="00B7192B">
              <w:rPr>
                <w:rFonts w:ascii="Times New Roman" w:eastAsia="Times New Roman" w:hAnsi="Times New Roman" w:cs="Times New Roman"/>
                <w:w w:val="96"/>
              </w:rPr>
              <w:t xml:space="preserve">3D volumetric </w:t>
            </w:r>
            <w:r>
              <w:rPr>
                <w:rFonts w:ascii="Times New Roman" w:eastAsia="Times New Roman" w:hAnsi="Times New Roman" w:cs="Times New Roman"/>
                <w:w w:val="96"/>
              </w:rPr>
              <w:t>ray-</w:t>
            </w:r>
          </w:p>
          <w:p w:rsidR="00AB11EF" w:rsidRDefault="00AB11EF">
            <w:pPr>
              <w:spacing w:line="225" w:lineRule="exact"/>
              <w:jc w:val="center"/>
            </w:pPr>
            <w:r>
              <w:rPr>
                <w:rFonts w:ascii="Times New Roman" w:eastAsia="Times New Roman" w:hAnsi="Times New Roman" w:cs="Times New Roman"/>
                <w:w w:val="95"/>
              </w:rPr>
              <w:t>casting</w:t>
            </w:r>
          </w:p>
          <w:p w:rsidR="00AB11EF" w:rsidRDefault="00AB11EF" w:rsidP="00AB11EF">
            <w:pPr>
              <w:spacing w:line="227" w:lineRule="exact"/>
              <w:jc w:val="center"/>
            </w:pPr>
            <w:r>
              <w:rPr>
                <w:rFonts w:ascii="Times New Roman" w:eastAsia="Times New Roman" w:hAnsi="Times New Roman" w:cs="Times New Roman"/>
                <w:w w:val="99"/>
              </w:rPr>
              <w:t>algorith</w:t>
            </w:r>
            <w:r>
              <w:rPr>
                <w:rFonts w:ascii="Times New Roman" w:eastAsia="Times New Roman" w:hAnsi="Times New Roman" w:cs="Times New Roman"/>
                <w:w w:val="89"/>
              </w:rPr>
              <w:t>m</w:t>
            </w:r>
          </w:p>
          <w:p w:rsidR="00AB11EF" w:rsidRDefault="00AB11EF" w:rsidP="00AB11EF">
            <w:pPr>
              <w:spacing w:line="229" w:lineRule="exact"/>
              <w:jc w:val="center"/>
            </w:pPr>
            <w:r>
              <w:rPr>
                <w:rFonts w:ascii="Times New Roman" w:eastAsia="Times New Roman" w:hAnsi="Times New Roman" w:cs="Times New Roman"/>
                <w:w w:val="96"/>
              </w:rPr>
              <w:t>perform</w:t>
            </w:r>
            <w:r>
              <w:rPr>
                <w:rFonts w:ascii="Times New Roman" w:eastAsia="Times New Roman" w:hAnsi="Times New Roman" w:cs="Times New Roman"/>
                <w:w w:val="91"/>
              </w:rPr>
              <w:t>s in</w:t>
            </w:r>
          </w:p>
          <w:p w:rsidR="00AB11EF" w:rsidRDefault="00AB11EF" w:rsidP="00AB11EF">
            <w:pPr>
              <w:spacing w:line="229" w:lineRule="exact"/>
              <w:jc w:val="center"/>
            </w:pPr>
            <w:r>
              <w:rPr>
                <w:rFonts w:ascii="Times New Roman" w:eastAsia="Times New Roman" w:hAnsi="Times New Roman" w:cs="Times New Roman"/>
                <w:w w:val="98"/>
              </w:rPr>
              <w:t>fragmen</w:t>
            </w:r>
            <w:r>
              <w:rPr>
                <w:rFonts w:ascii="Times New Roman" w:eastAsia="Times New Roman" w:hAnsi="Times New Roman" w:cs="Times New Roman"/>
                <w:w w:val="71"/>
              </w:rPr>
              <w:t>t</w:t>
            </w:r>
          </w:p>
          <w:p w:rsidR="00AB11EF" w:rsidRDefault="00AB11EF" w:rsidP="00AB11EF">
            <w:pPr>
              <w:spacing w:line="227" w:lineRule="exact"/>
              <w:jc w:val="center"/>
            </w:pPr>
            <w:r>
              <w:rPr>
                <w:rFonts w:ascii="Times New Roman" w:eastAsia="Times New Roman" w:hAnsi="Times New Roman" w:cs="Times New Roman"/>
                <w:w w:val="96"/>
              </w:rPr>
              <w:t>shaders</w:t>
            </w:r>
          </w:p>
        </w:tc>
        <w:tc>
          <w:tcPr>
            <w:tcW w:w="1276" w:type="dxa"/>
            <w:gridSpan w:val="2"/>
            <w:tcBorders>
              <w:top w:val="single" w:sz="8" w:space="0" w:color="000000"/>
              <w:left w:val="single" w:sz="8" w:space="0" w:color="000000"/>
              <w:bottom w:val="single" w:sz="4" w:space="0" w:color="auto"/>
            </w:tcBorders>
            <w:shd w:val="clear" w:color="auto" w:fill="auto"/>
          </w:tcPr>
          <w:p w:rsidR="00AB11EF" w:rsidRPr="00AB11EF" w:rsidRDefault="00AB11EF" w:rsidP="00AB11EF">
            <w:pPr>
              <w:snapToGrid w:val="0"/>
              <w:spacing w:line="0" w:lineRule="atLeast"/>
              <w:jc w:val="center"/>
              <w:rPr>
                <w:rFonts w:ascii="Times New Roman" w:eastAsia="Times New Roman" w:hAnsi="Times New Roman" w:cs="Times New Roman"/>
                <w:w w:val="99"/>
              </w:rPr>
            </w:pPr>
            <w:r w:rsidRPr="00AB11EF">
              <w:rPr>
                <w:rFonts w:ascii="Times New Roman" w:eastAsia="Times New Roman" w:hAnsi="Times New Roman" w:cs="Times New Roman"/>
                <w:w w:val="99"/>
              </w:rPr>
              <w:t>Skull CT scan</w:t>
            </w:r>
          </w:p>
          <w:p w:rsidR="00AB11EF" w:rsidRPr="00AB11EF" w:rsidRDefault="00AB11EF" w:rsidP="00AB11EF">
            <w:pPr>
              <w:snapToGrid w:val="0"/>
              <w:spacing w:line="0" w:lineRule="atLeast"/>
              <w:jc w:val="center"/>
              <w:rPr>
                <w:rFonts w:ascii="Times New Roman" w:eastAsia="Times New Roman" w:hAnsi="Times New Roman" w:cs="Times New Roman"/>
                <w:w w:val="99"/>
              </w:rPr>
            </w:pPr>
            <w:r w:rsidRPr="00AB11EF">
              <w:rPr>
                <w:rFonts w:ascii="Times New Roman" w:eastAsia="Times New Roman" w:hAnsi="Times New Roman" w:cs="Times New Roman"/>
                <w:w w:val="99"/>
              </w:rPr>
              <w:t>data set</w:t>
            </w:r>
          </w:p>
          <w:p w:rsidR="00AB11EF" w:rsidRPr="00AB11EF" w:rsidRDefault="00AB11EF" w:rsidP="00BF47A6">
            <w:pPr>
              <w:snapToGrid w:val="0"/>
              <w:spacing w:line="0" w:lineRule="atLeast"/>
              <w:rPr>
                <w:rFonts w:ascii="Times New Roman" w:eastAsia="Times New Roman" w:hAnsi="Times New Roman" w:cs="Times New Roman"/>
                <w:w w:val="99"/>
              </w:rPr>
            </w:pPr>
            <w:r w:rsidRPr="00AB11EF">
              <w:rPr>
                <w:rFonts w:ascii="Times New Roman" w:eastAsia="Times New Roman" w:hAnsi="Times New Roman" w:cs="Times New Roman"/>
                <w:w w:val="99"/>
              </w:rPr>
              <w:t>(256x256x256)</w:t>
            </w:r>
          </w:p>
          <w:p w:rsidR="00AB11EF" w:rsidRDefault="00AB11EF" w:rsidP="00BF47A6">
            <w:pPr>
              <w:snapToGrid w:val="0"/>
              <w:spacing w:line="0" w:lineRule="atLeast"/>
              <w:rPr>
                <w:rFonts w:ascii="Times New Roman" w:eastAsia="Times New Roman" w:hAnsi="Times New Roman" w:cs="Times New Roman"/>
                <w:w w:val="99"/>
                <w:sz w:val="23"/>
              </w:rPr>
            </w:pPr>
          </w:p>
          <w:p w:rsidR="00AB11EF" w:rsidRDefault="00AB11EF">
            <w:pPr>
              <w:spacing w:line="225" w:lineRule="exact"/>
              <w:jc w:val="center"/>
            </w:pPr>
            <w:r>
              <w:rPr>
                <w:rFonts w:ascii="Times New Roman" w:eastAsia="Times New Roman" w:hAnsi="Times New Roman" w:cs="Times New Roman"/>
                <w:w w:val="98"/>
              </w:rPr>
              <w:t>Human head</w:t>
            </w:r>
          </w:p>
          <w:p w:rsidR="00AB11EF" w:rsidRDefault="00AB11EF">
            <w:pPr>
              <w:spacing w:line="229" w:lineRule="exact"/>
              <w:jc w:val="center"/>
            </w:pPr>
            <w:r>
              <w:rPr>
                <w:rFonts w:ascii="Times New Roman" w:eastAsia="Times New Roman" w:hAnsi="Times New Roman" w:cs="Times New Roman"/>
              </w:rPr>
              <w:t>MRI data set</w:t>
            </w:r>
          </w:p>
          <w:p w:rsidR="00AB11EF" w:rsidRDefault="00AB11EF">
            <w:pPr>
              <w:spacing w:line="229" w:lineRule="exact"/>
              <w:jc w:val="center"/>
              <w:rPr>
                <w:rFonts w:ascii="Times New Roman" w:eastAsia="Times New Roman" w:hAnsi="Times New Roman" w:cs="Times New Roman"/>
              </w:rPr>
            </w:pPr>
            <w:r>
              <w:rPr>
                <w:rFonts w:ascii="Times New Roman" w:eastAsia="Times New Roman" w:hAnsi="Times New Roman" w:cs="Times New Roman"/>
              </w:rPr>
              <w:t>(256x256x256)</w:t>
            </w:r>
          </w:p>
          <w:p w:rsidR="00AB11EF" w:rsidRDefault="00AB11EF">
            <w:pPr>
              <w:spacing w:line="229" w:lineRule="exact"/>
              <w:jc w:val="center"/>
            </w:pPr>
          </w:p>
          <w:p w:rsidR="00AB11EF" w:rsidRDefault="00AB11EF">
            <w:pPr>
              <w:spacing w:line="229" w:lineRule="exact"/>
              <w:jc w:val="center"/>
            </w:pPr>
            <w:r>
              <w:rPr>
                <w:rFonts w:ascii="Times New Roman" w:eastAsia="Times New Roman" w:hAnsi="Times New Roman" w:cs="Times New Roman"/>
              </w:rPr>
              <w:t>Pet data set for</w:t>
            </w:r>
          </w:p>
          <w:p w:rsidR="00AB11EF" w:rsidRDefault="00AB11EF">
            <w:pPr>
              <w:spacing w:line="229" w:lineRule="exact"/>
              <w:jc w:val="center"/>
            </w:pPr>
            <w:r>
              <w:rPr>
                <w:rFonts w:ascii="Times New Roman" w:eastAsia="Times New Roman" w:hAnsi="Times New Roman" w:cs="Times New Roman"/>
                <w:w w:val="97"/>
              </w:rPr>
              <w:t>chest</w:t>
            </w:r>
          </w:p>
          <w:p w:rsidR="00AB11EF" w:rsidRDefault="00AB11EF">
            <w:pPr>
              <w:spacing w:line="227" w:lineRule="exact"/>
              <w:jc w:val="center"/>
              <w:rPr>
                <w:rFonts w:ascii="Times New Roman" w:eastAsia="Times New Roman" w:hAnsi="Times New Roman" w:cs="Times New Roman"/>
              </w:rPr>
            </w:pPr>
            <w:r>
              <w:rPr>
                <w:rFonts w:ascii="Times New Roman" w:eastAsia="Times New Roman" w:hAnsi="Times New Roman" w:cs="Times New Roman"/>
              </w:rPr>
              <w:t>(512x512x256)</w:t>
            </w:r>
          </w:p>
          <w:p w:rsidR="00AB11EF" w:rsidRDefault="00AB11EF">
            <w:pPr>
              <w:spacing w:line="227" w:lineRule="exact"/>
              <w:jc w:val="center"/>
            </w:pPr>
          </w:p>
          <w:p w:rsidR="00AB11EF" w:rsidRDefault="00AB11EF">
            <w:pPr>
              <w:spacing w:line="227" w:lineRule="exact"/>
              <w:jc w:val="center"/>
            </w:pPr>
            <w:r>
              <w:rPr>
                <w:rFonts w:ascii="Times New Roman" w:eastAsia="Times New Roman" w:hAnsi="Times New Roman" w:cs="Times New Roman"/>
                <w:w w:val="97"/>
              </w:rPr>
              <w:t>Head CT scan</w:t>
            </w:r>
          </w:p>
          <w:p w:rsidR="00AB11EF" w:rsidRDefault="00AB11EF">
            <w:pPr>
              <w:spacing w:line="229" w:lineRule="exact"/>
              <w:jc w:val="center"/>
            </w:pPr>
            <w:r>
              <w:rPr>
                <w:rFonts w:ascii="Times New Roman" w:eastAsia="Times New Roman" w:hAnsi="Times New Roman" w:cs="Times New Roman"/>
                <w:w w:val="95"/>
              </w:rPr>
              <w:t>data</w:t>
            </w:r>
          </w:p>
          <w:p w:rsidR="00AB11EF" w:rsidRDefault="00AB11EF" w:rsidP="00AB11EF">
            <w:pPr>
              <w:spacing w:line="229" w:lineRule="exact"/>
              <w:jc w:val="center"/>
              <w:rPr>
                <w:rFonts w:ascii="Times New Roman" w:eastAsia="Times New Roman" w:hAnsi="Times New Roman" w:cs="Times New Roman"/>
                <w:w w:val="99"/>
                <w:sz w:val="23"/>
              </w:rPr>
            </w:pPr>
            <w:r>
              <w:rPr>
                <w:rFonts w:ascii="Times New Roman" w:eastAsia="Times New Roman" w:hAnsi="Times New Roman" w:cs="Times New Roman"/>
                <w:w w:val="98"/>
              </w:rPr>
              <w:t>(256x256x84)</w:t>
            </w:r>
          </w:p>
        </w:tc>
        <w:tc>
          <w:tcPr>
            <w:tcW w:w="1559" w:type="dxa"/>
            <w:gridSpan w:val="2"/>
            <w:tcBorders>
              <w:top w:val="single" w:sz="8" w:space="0" w:color="000000"/>
              <w:left w:val="single" w:sz="8" w:space="0" w:color="000000"/>
              <w:bottom w:val="single" w:sz="4" w:space="0" w:color="auto"/>
            </w:tcBorders>
            <w:shd w:val="clear" w:color="auto" w:fill="auto"/>
          </w:tcPr>
          <w:p w:rsidR="00AB11EF" w:rsidRPr="00BF47A6" w:rsidRDefault="00AB11EF" w:rsidP="00BF47A6">
            <w:pPr>
              <w:spacing w:line="229" w:lineRule="exact"/>
              <w:jc w:val="center"/>
              <w:rPr>
                <w:rFonts w:ascii="Times New Roman" w:eastAsia="Times New Roman" w:hAnsi="Times New Roman" w:cs="Times New Roman"/>
                <w:w w:val="99"/>
              </w:rPr>
            </w:pPr>
            <w:r w:rsidRPr="00BF47A6">
              <w:rPr>
                <w:rFonts w:ascii="Times New Roman" w:eastAsia="Times New Roman" w:hAnsi="Times New Roman" w:cs="Times New Roman"/>
                <w:w w:val="99"/>
              </w:rPr>
              <w:t>To facilitate the</w:t>
            </w:r>
          </w:p>
          <w:p w:rsidR="00AB11EF" w:rsidRPr="00426EC1" w:rsidRDefault="00426EC1" w:rsidP="00426EC1">
            <w:pPr>
              <w:spacing w:line="229" w:lineRule="exact"/>
              <w:jc w:val="center"/>
              <w:rPr>
                <w:rFonts w:ascii="Times New Roman" w:eastAsia="Times New Roman" w:hAnsi="Times New Roman" w:cs="Times New Roman"/>
                <w:w w:val="99"/>
              </w:rPr>
            </w:pPr>
            <w:r>
              <w:rPr>
                <w:rFonts w:ascii="Times New Roman" w:eastAsia="Times New Roman" w:hAnsi="Times New Roman" w:cs="Times New Roman"/>
                <w:w w:val="99"/>
              </w:rPr>
              <w:t>use</w:t>
            </w:r>
            <w:r w:rsidR="00B7192B">
              <w:rPr>
                <w:rFonts w:ascii="Times New Roman" w:eastAsia="Times New Roman" w:hAnsi="Times New Roman" w:cs="Times New Roman"/>
                <w:w w:val="99"/>
              </w:rPr>
              <w:t xml:space="preserve"> of</w:t>
            </w:r>
            <w:r>
              <w:rPr>
                <w:rFonts w:ascii="Times New Roman" w:eastAsia="Times New Roman" w:hAnsi="Times New Roman" w:cs="Times New Roman"/>
                <w:w w:val="99"/>
              </w:rPr>
              <w:t xml:space="preserve"> well- </w:t>
            </w:r>
            <w:r w:rsidR="00AB11EF" w:rsidRPr="00BF47A6">
              <w:rPr>
                <w:rFonts w:ascii="Times New Roman" w:eastAsia="Times New Roman" w:hAnsi="Times New Roman" w:cs="Times New Roman"/>
                <w:w w:val="99"/>
              </w:rPr>
              <w:t>developed</w:t>
            </w:r>
            <w:r w:rsidR="00AB11EF">
              <w:rPr>
                <w:rFonts w:ascii="Times New Roman" w:eastAsia="Times New Roman" w:hAnsi="Times New Roman" w:cs="Times New Roman"/>
                <w:w w:val="99"/>
              </w:rPr>
              <w:t xml:space="preserve"> hardware</w:t>
            </w:r>
            <w:r w:rsidR="00AB11EF">
              <w:t xml:space="preserve"> </w:t>
            </w:r>
            <w:r>
              <w:rPr>
                <w:rFonts w:ascii="Times New Roman" w:eastAsia="Times New Roman" w:hAnsi="Times New Roman" w:cs="Times New Roman"/>
                <w:w w:val="99"/>
              </w:rPr>
              <w:t>resource,</w:t>
            </w:r>
          </w:p>
          <w:p w:rsidR="00AB11EF" w:rsidRDefault="00426EC1">
            <w:pPr>
              <w:spacing w:line="229" w:lineRule="exact"/>
              <w:jc w:val="center"/>
            </w:pPr>
            <w:r>
              <w:rPr>
                <w:rFonts w:ascii="Times New Roman" w:eastAsia="Times New Roman" w:hAnsi="Times New Roman" w:cs="Times New Roman"/>
                <w:w w:val="96"/>
              </w:rPr>
              <w:t>GPU</w:t>
            </w:r>
            <w:r w:rsidR="00AB11EF">
              <w:rPr>
                <w:rFonts w:ascii="Times New Roman" w:eastAsia="Times New Roman" w:hAnsi="Times New Roman" w:cs="Times New Roman"/>
                <w:w w:val="96"/>
              </w:rPr>
              <w:t>-based</w:t>
            </w:r>
          </w:p>
          <w:p w:rsidR="00AB11EF" w:rsidRDefault="00B7192B" w:rsidP="00AB11EF">
            <w:pPr>
              <w:spacing w:line="229" w:lineRule="exact"/>
              <w:jc w:val="center"/>
            </w:pPr>
            <w:r>
              <w:rPr>
                <w:rFonts w:ascii="Times New Roman" w:eastAsia="Times New Roman" w:hAnsi="Times New Roman" w:cs="Times New Roman"/>
                <w:w w:val="96"/>
              </w:rPr>
              <w:t xml:space="preserve">3D </w:t>
            </w:r>
            <w:r w:rsidR="00AB11EF">
              <w:rPr>
                <w:rFonts w:ascii="Times New Roman" w:eastAsia="Times New Roman" w:hAnsi="Times New Roman" w:cs="Times New Roman"/>
                <w:w w:val="96"/>
              </w:rPr>
              <w:t>volume ray-</w:t>
            </w:r>
            <w:r w:rsidR="00AB11EF">
              <w:t xml:space="preserve"> </w:t>
            </w:r>
            <w:r w:rsidR="00AB11EF">
              <w:rPr>
                <w:rFonts w:ascii="Times New Roman" w:eastAsia="Times New Roman" w:hAnsi="Times New Roman" w:cs="Times New Roman"/>
              </w:rPr>
              <w:t>casting algorithm</w:t>
            </w:r>
            <w:r w:rsidR="00AB11EF">
              <w:t xml:space="preserve"> </w:t>
            </w:r>
            <w:r w:rsidR="00AB11EF">
              <w:rPr>
                <w:rFonts w:ascii="Times New Roman" w:eastAsia="Times New Roman" w:hAnsi="Times New Roman" w:cs="Times New Roman"/>
              </w:rPr>
              <w:t>is proposed</w:t>
            </w:r>
            <w:r w:rsidR="00AB11EF">
              <w:t xml:space="preserve"> </w:t>
            </w:r>
            <w:r w:rsidR="00AB11EF">
              <w:rPr>
                <w:rFonts w:ascii="Times New Roman" w:eastAsia="Times New Roman" w:hAnsi="Times New Roman" w:cs="Times New Roman"/>
                <w:w w:val="98"/>
              </w:rPr>
              <w:t>which implement</w:t>
            </w:r>
            <w:r>
              <w:rPr>
                <w:rFonts w:ascii="Times New Roman" w:eastAsia="Times New Roman" w:hAnsi="Times New Roman" w:cs="Times New Roman"/>
                <w:w w:val="98"/>
              </w:rPr>
              <w:t xml:space="preserve">s the volumetric </w:t>
            </w:r>
          </w:p>
          <w:p w:rsidR="00AB11EF" w:rsidRDefault="00AB11EF">
            <w:pPr>
              <w:spacing w:line="227" w:lineRule="exact"/>
              <w:jc w:val="center"/>
            </w:pPr>
            <w:r>
              <w:rPr>
                <w:rFonts w:ascii="Times New Roman" w:eastAsia="Times New Roman" w:hAnsi="Times New Roman" w:cs="Times New Roman"/>
                <w:w w:val="98"/>
              </w:rPr>
              <w:t>ray casting</w:t>
            </w:r>
          </w:p>
          <w:p w:rsidR="00AB11EF" w:rsidRDefault="00AB11EF">
            <w:pPr>
              <w:spacing w:line="229" w:lineRule="exact"/>
              <w:jc w:val="center"/>
            </w:pPr>
            <w:r>
              <w:rPr>
                <w:rFonts w:ascii="Times New Roman" w:eastAsia="Times New Roman" w:hAnsi="Times New Roman" w:cs="Times New Roman"/>
              </w:rPr>
              <w:t>operation</w:t>
            </w:r>
          </w:p>
          <w:p w:rsidR="00AB11EF" w:rsidRDefault="00AB11EF" w:rsidP="00426EC1">
            <w:pPr>
              <w:spacing w:line="229" w:lineRule="exact"/>
              <w:jc w:val="center"/>
            </w:pPr>
            <w:proofErr w:type="gramStart"/>
            <w:r>
              <w:rPr>
                <w:rFonts w:ascii="Times New Roman" w:eastAsia="Times New Roman" w:hAnsi="Times New Roman" w:cs="Times New Roman"/>
                <w:w w:val="96"/>
              </w:rPr>
              <w:t>completely</w:t>
            </w:r>
            <w:proofErr w:type="gramEnd"/>
            <w:r>
              <w:t xml:space="preserve"> </w:t>
            </w:r>
            <w:r w:rsidR="000B486E">
              <w:rPr>
                <w:rFonts w:ascii="Times New Roman" w:eastAsia="Times New Roman" w:hAnsi="Times New Roman" w:cs="Times New Roman"/>
                <w:w w:val="98"/>
              </w:rPr>
              <w:t>in</w:t>
            </w:r>
            <w:r w:rsidR="00B7192B">
              <w:rPr>
                <w:rFonts w:ascii="Times New Roman" w:eastAsia="Times New Roman" w:hAnsi="Times New Roman" w:cs="Times New Roman"/>
                <w:w w:val="98"/>
              </w:rPr>
              <w:t xml:space="preserve"> the</w:t>
            </w:r>
            <w:r w:rsidR="000B486E">
              <w:rPr>
                <w:rFonts w:ascii="Times New Roman" w:eastAsia="Times New Roman" w:hAnsi="Times New Roman" w:cs="Times New Roman"/>
                <w:w w:val="98"/>
              </w:rPr>
              <w:t xml:space="preserve"> </w:t>
            </w:r>
            <w:r>
              <w:rPr>
                <w:rFonts w:ascii="Times New Roman" w:eastAsia="Times New Roman" w:hAnsi="Times New Roman" w:cs="Times New Roman"/>
                <w:w w:val="98"/>
              </w:rPr>
              <w:t>GPU. The</w:t>
            </w:r>
            <w:r w:rsidR="00426EC1">
              <w:t xml:space="preserve"> </w:t>
            </w:r>
            <w:r>
              <w:rPr>
                <w:rFonts w:ascii="Times New Roman" w:eastAsia="Times New Roman" w:hAnsi="Times New Roman" w:cs="Times New Roman"/>
                <w:w w:val="99"/>
              </w:rPr>
              <w:t>algorithm re</w:t>
            </w:r>
            <w:r>
              <w:rPr>
                <w:rFonts w:ascii="Times New Roman" w:eastAsia="Times New Roman" w:hAnsi="Times New Roman" w:cs="Times New Roman"/>
                <w:w w:val="97"/>
              </w:rPr>
              <w:t xml:space="preserve">samples </w:t>
            </w:r>
            <w:r w:rsidR="00B7192B">
              <w:rPr>
                <w:rFonts w:ascii="Times New Roman" w:eastAsia="Times New Roman" w:hAnsi="Times New Roman" w:cs="Times New Roman"/>
                <w:w w:val="97"/>
              </w:rPr>
              <w:t xml:space="preserve">3D </w:t>
            </w:r>
            <w:r>
              <w:rPr>
                <w:rFonts w:ascii="Times New Roman" w:eastAsia="Times New Roman" w:hAnsi="Times New Roman" w:cs="Times New Roman"/>
                <w:w w:val="97"/>
              </w:rPr>
              <w:t>volume</w:t>
            </w:r>
            <w:r>
              <w:t xml:space="preserve"> </w:t>
            </w:r>
            <w:r>
              <w:rPr>
                <w:rFonts w:ascii="Times New Roman" w:eastAsia="Times New Roman" w:hAnsi="Times New Roman" w:cs="Times New Roman"/>
              </w:rPr>
              <w:t>data, represented</w:t>
            </w:r>
          </w:p>
          <w:p w:rsidR="00AB11EF" w:rsidRDefault="00AB11EF" w:rsidP="00AB11EF">
            <w:pPr>
              <w:spacing w:line="229" w:lineRule="exact"/>
              <w:jc w:val="center"/>
            </w:pPr>
            <w:proofErr w:type="gramStart"/>
            <w:r>
              <w:rPr>
                <w:rFonts w:ascii="Times New Roman" w:eastAsia="Times New Roman" w:hAnsi="Times New Roman" w:cs="Times New Roman"/>
              </w:rPr>
              <w:t>as</w:t>
            </w:r>
            <w:proofErr w:type="gramEnd"/>
            <w:r>
              <w:rPr>
                <w:rFonts w:ascii="Times New Roman" w:eastAsia="Times New Roman" w:hAnsi="Times New Roman" w:cs="Times New Roman"/>
              </w:rPr>
              <w:t xml:space="preserve"> a stack of 3D</w:t>
            </w:r>
            <w:r>
              <w:t xml:space="preserve"> </w:t>
            </w:r>
            <w:r>
              <w:rPr>
                <w:rFonts w:ascii="Times New Roman" w:eastAsia="Times New Roman" w:hAnsi="Times New Roman" w:cs="Times New Roman"/>
                <w:w w:val="99"/>
              </w:rPr>
              <w:t>texture onto a</w:t>
            </w:r>
            <w:r>
              <w:t xml:space="preserve"> </w:t>
            </w:r>
            <w:r>
              <w:rPr>
                <w:rFonts w:ascii="Times New Roman" w:eastAsia="Times New Roman" w:hAnsi="Times New Roman" w:cs="Times New Roman"/>
                <w:w w:val="97"/>
              </w:rPr>
              <w:t>sampling surface.</w:t>
            </w:r>
          </w:p>
          <w:p w:rsidR="00AB11EF" w:rsidRDefault="00B7192B" w:rsidP="00AB11EF">
            <w:pPr>
              <w:spacing w:line="227" w:lineRule="exact"/>
              <w:jc w:val="center"/>
            </w:pPr>
            <w:r>
              <w:rPr>
                <w:rFonts w:ascii="Times New Roman" w:eastAsia="Times New Roman" w:hAnsi="Times New Roman" w:cs="Times New Roman"/>
                <w:w w:val="98"/>
              </w:rPr>
              <w:t>It is processed on an</w:t>
            </w:r>
            <w:r w:rsidR="00AB11EF">
              <w:t xml:space="preserve"> </w:t>
            </w:r>
            <w:r w:rsidR="00AB11EF">
              <w:rPr>
                <w:rFonts w:ascii="Times New Roman" w:eastAsia="Times New Roman" w:hAnsi="Times New Roman" w:cs="Times New Roman"/>
              </w:rPr>
              <w:t>interactive rate</w:t>
            </w:r>
            <w:r w:rsidR="00AB11EF">
              <w:t xml:space="preserve"> </w:t>
            </w:r>
            <w:r w:rsidR="00AB11EF">
              <w:rPr>
                <w:rFonts w:ascii="Times New Roman" w:eastAsia="Times New Roman" w:hAnsi="Times New Roman" w:cs="Times New Roman"/>
                <w:w w:val="97"/>
              </w:rPr>
              <w:t>even for direct</w:t>
            </w:r>
            <w:r w:rsidR="00AB11EF">
              <w:t xml:space="preserve"> </w:t>
            </w:r>
            <w:r>
              <w:rPr>
                <w:rFonts w:ascii="Times New Roman" w:eastAsia="Times New Roman" w:hAnsi="Times New Roman" w:cs="Times New Roman"/>
                <w:w w:val="96"/>
              </w:rPr>
              <w:t>volumetric</w:t>
            </w:r>
          </w:p>
          <w:p w:rsidR="00AB11EF" w:rsidRDefault="00AB11EF">
            <w:pPr>
              <w:spacing w:line="229" w:lineRule="exact"/>
              <w:jc w:val="center"/>
            </w:pPr>
            <w:r>
              <w:rPr>
                <w:rFonts w:ascii="Times New Roman" w:eastAsia="Times New Roman" w:hAnsi="Times New Roman" w:cs="Times New Roman"/>
                <w:w w:val="98"/>
              </w:rPr>
              <w:t>rendering while</w:t>
            </w:r>
          </w:p>
          <w:p w:rsidR="00AB11EF" w:rsidRDefault="00AB11EF" w:rsidP="00AB11EF">
            <w:pPr>
              <w:spacing w:line="227" w:lineRule="exact"/>
              <w:jc w:val="center"/>
            </w:pPr>
            <w:proofErr w:type="gramStart"/>
            <w:r>
              <w:rPr>
                <w:rFonts w:ascii="Times New Roman" w:eastAsia="Times New Roman" w:hAnsi="Times New Roman" w:cs="Times New Roman"/>
                <w:w w:val="97"/>
              </w:rPr>
              <w:t>keeping</w:t>
            </w:r>
            <w:proofErr w:type="gramEnd"/>
            <w:r>
              <w:rPr>
                <w:rFonts w:ascii="Times New Roman" w:eastAsia="Times New Roman" w:hAnsi="Times New Roman" w:cs="Times New Roman"/>
                <w:w w:val="97"/>
              </w:rPr>
              <w:t xml:space="preserve"> the high</w:t>
            </w:r>
            <w:r>
              <w:t xml:space="preserve"> </w:t>
            </w:r>
            <w:r>
              <w:rPr>
                <w:rFonts w:ascii="Times New Roman" w:eastAsia="Times New Roman" w:hAnsi="Times New Roman" w:cs="Times New Roman"/>
                <w:w w:val="97"/>
              </w:rPr>
              <w:t>image quality.</w:t>
            </w:r>
          </w:p>
        </w:tc>
        <w:tc>
          <w:tcPr>
            <w:tcW w:w="1134" w:type="dxa"/>
            <w:gridSpan w:val="2"/>
            <w:tcBorders>
              <w:top w:val="single" w:sz="8" w:space="0" w:color="000000"/>
              <w:left w:val="single" w:sz="8" w:space="0" w:color="000000"/>
              <w:bottom w:val="single" w:sz="4" w:space="0" w:color="auto"/>
            </w:tcBorders>
            <w:shd w:val="clear" w:color="auto" w:fill="auto"/>
          </w:tcPr>
          <w:p w:rsidR="00AB11EF" w:rsidRPr="00BF47A6" w:rsidRDefault="00AB11EF" w:rsidP="00BF47A6">
            <w:pPr>
              <w:spacing w:line="229" w:lineRule="exact"/>
              <w:jc w:val="center"/>
              <w:rPr>
                <w:rFonts w:ascii="Times New Roman" w:eastAsia="Times New Roman" w:hAnsi="Times New Roman" w:cs="Times New Roman"/>
              </w:rPr>
            </w:pPr>
            <w:r w:rsidRPr="00BF47A6">
              <w:rPr>
                <w:rFonts w:ascii="Times New Roman" w:eastAsia="Times New Roman" w:hAnsi="Times New Roman" w:cs="Times New Roman"/>
              </w:rPr>
              <w:t>Due to the</w:t>
            </w:r>
          </w:p>
          <w:p w:rsidR="00AB11EF" w:rsidRPr="00AB11EF" w:rsidRDefault="00426EC1" w:rsidP="00AB11EF">
            <w:pPr>
              <w:spacing w:line="229" w:lineRule="exact"/>
              <w:jc w:val="center"/>
              <w:rPr>
                <w:rFonts w:ascii="Times New Roman" w:eastAsia="Times New Roman" w:hAnsi="Times New Roman" w:cs="Times New Roman"/>
              </w:rPr>
            </w:pPr>
            <w:r>
              <w:rPr>
                <w:rFonts w:ascii="Times New Roman" w:eastAsia="Times New Roman" w:hAnsi="Times New Roman" w:cs="Times New Roman"/>
              </w:rPr>
              <w:t xml:space="preserve">Very </w:t>
            </w:r>
            <w:r w:rsidR="00AB11EF" w:rsidRPr="00BF47A6">
              <w:rPr>
                <w:rFonts w:ascii="Times New Roman" w:eastAsia="Times New Roman" w:hAnsi="Times New Roman" w:cs="Times New Roman"/>
              </w:rPr>
              <w:t>Large</w:t>
            </w:r>
            <w:r w:rsidR="000B486E">
              <w:rPr>
                <w:rFonts w:ascii="Times New Roman" w:eastAsia="Times New Roman" w:hAnsi="Times New Roman" w:cs="Times New Roman"/>
              </w:rPr>
              <w:t xml:space="preserve"> </w:t>
            </w:r>
            <w:r w:rsidR="00AB11EF" w:rsidRPr="00BF47A6">
              <w:rPr>
                <w:rFonts w:ascii="Times New Roman" w:eastAsia="Times New Roman" w:hAnsi="Times New Roman" w:cs="Times New Roman"/>
              </w:rPr>
              <w:t>number of</w:t>
            </w:r>
            <w:r w:rsidR="00AB11EF">
              <w:rPr>
                <w:rFonts w:ascii="Times New Roman" w:eastAsia="Times New Roman" w:hAnsi="Times New Roman" w:cs="Times New Roman"/>
              </w:rPr>
              <w:t xml:space="preserve"> trilinear</w:t>
            </w:r>
          </w:p>
          <w:p w:rsidR="00AB11EF" w:rsidRDefault="00AB11EF" w:rsidP="00426EC1">
            <w:pPr>
              <w:spacing w:line="225" w:lineRule="exact"/>
              <w:jc w:val="center"/>
            </w:pPr>
            <w:r>
              <w:rPr>
                <w:rFonts w:ascii="Times New Roman" w:eastAsia="Times New Roman" w:hAnsi="Times New Roman" w:cs="Times New Roman"/>
                <w:w w:val="99"/>
              </w:rPr>
              <w:t>interpolatio</w:t>
            </w:r>
            <w:r>
              <w:rPr>
                <w:rFonts w:ascii="Times New Roman" w:eastAsia="Times New Roman" w:hAnsi="Times New Roman" w:cs="Times New Roman"/>
                <w:w w:val="98"/>
              </w:rPr>
              <w:t>ns that</w:t>
            </w:r>
            <w:r>
              <w:t xml:space="preserve"> </w:t>
            </w:r>
            <w:r w:rsidR="00426EC1">
              <w:rPr>
                <w:rFonts w:ascii="Times New Roman" w:eastAsia="Times New Roman" w:hAnsi="Times New Roman" w:cs="Times New Roman"/>
              </w:rPr>
              <w:t>have to</w:t>
            </w:r>
            <w:r>
              <w:rPr>
                <w:rFonts w:ascii="Times New Roman" w:eastAsia="Times New Roman" w:hAnsi="Times New Roman" w:cs="Times New Roman"/>
              </w:rPr>
              <w:t xml:space="preserve"> be</w:t>
            </w:r>
            <w:r w:rsidR="00426EC1">
              <w:t xml:space="preserve"> </w:t>
            </w:r>
            <w:r>
              <w:rPr>
                <w:rFonts w:ascii="Times New Roman" w:eastAsia="Times New Roman" w:hAnsi="Times New Roman" w:cs="Times New Roman"/>
              </w:rPr>
              <w:t>processed</w:t>
            </w:r>
          </w:p>
          <w:p w:rsidR="00AB11EF" w:rsidRDefault="00426EC1">
            <w:pPr>
              <w:spacing w:line="229" w:lineRule="exact"/>
              <w:jc w:val="center"/>
            </w:pPr>
            <w:r>
              <w:rPr>
                <w:rFonts w:ascii="Times New Roman" w:eastAsia="Times New Roman" w:hAnsi="Times New Roman" w:cs="Times New Roman"/>
              </w:rPr>
              <w:t>so as</w:t>
            </w:r>
            <w:r w:rsidR="00AB11EF">
              <w:rPr>
                <w:rFonts w:ascii="Times New Roman" w:eastAsia="Times New Roman" w:hAnsi="Times New Roman" w:cs="Times New Roman"/>
              </w:rPr>
              <w:t xml:space="preserve"> to</w:t>
            </w:r>
          </w:p>
          <w:p w:rsidR="00AB11EF" w:rsidRDefault="00AB11EF" w:rsidP="00AB11EF">
            <w:pPr>
              <w:spacing w:line="229" w:lineRule="exact"/>
              <w:jc w:val="center"/>
            </w:pPr>
            <w:r>
              <w:rPr>
                <w:rFonts w:ascii="Times New Roman" w:eastAsia="Times New Roman" w:hAnsi="Times New Roman" w:cs="Times New Roman"/>
                <w:w w:val="99"/>
              </w:rPr>
              <w:t>produce</w:t>
            </w:r>
            <w:r>
              <w:t xml:space="preserve"> </w:t>
            </w:r>
            <w:r>
              <w:rPr>
                <w:rFonts w:ascii="Times New Roman" w:eastAsia="Times New Roman" w:hAnsi="Times New Roman" w:cs="Times New Roman"/>
                <w:w w:val="98"/>
              </w:rPr>
              <w:t>image</w:t>
            </w:r>
            <w:r>
              <w:t xml:space="preserve"> </w:t>
            </w:r>
            <w:r>
              <w:rPr>
                <w:rFonts w:ascii="Times New Roman" w:eastAsia="Times New Roman" w:hAnsi="Times New Roman" w:cs="Times New Roman"/>
                <w:w w:val="97"/>
              </w:rPr>
              <w:t>results of</w:t>
            </w:r>
            <w:r>
              <w:t xml:space="preserve"> </w:t>
            </w:r>
            <w:r>
              <w:rPr>
                <w:rFonts w:ascii="Times New Roman" w:eastAsia="Times New Roman" w:hAnsi="Times New Roman" w:cs="Times New Roman"/>
              </w:rPr>
              <w:t>high</w:t>
            </w:r>
          </w:p>
          <w:p w:rsidR="00AB11EF" w:rsidRDefault="00AB11EF">
            <w:pPr>
              <w:spacing w:line="229" w:lineRule="exact"/>
              <w:jc w:val="center"/>
            </w:pPr>
            <w:r>
              <w:rPr>
                <w:rFonts w:ascii="Times New Roman" w:eastAsia="Times New Roman" w:hAnsi="Times New Roman" w:cs="Times New Roman"/>
                <w:w w:val="97"/>
              </w:rPr>
              <w:t>quality, the</w:t>
            </w:r>
          </w:p>
          <w:p w:rsidR="00AB11EF" w:rsidRDefault="00AB11EF">
            <w:pPr>
              <w:spacing w:line="229" w:lineRule="exact"/>
              <w:jc w:val="center"/>
            </w:pPr>
            <w:r>
              <w:rPr>
                <w:rFonts w:ascii="Times New Roman" w:eastAsia="Times New Roman" w:hAnsi="Times New Roman" w:cs="Times New Roman"/>
                <w:w w:val="97"/>
              </w:rPr>
              <w:t>availability</w:t>
            </w:r>
          </w:p>
          <w:p w:rsidR="00AB11EF" w:rsidRDefault="00AB11EF" w:rsidP="00AB11EF">
            <w:pPr>
              <w:spacing w:line="229" w:lineRule="exact"/>
              <w:jc w:val="center"/>
            </w:pPr>
            <w:r>
              <w:rPr>
                <w:rFonts w:ascii="Times New Roman" w:eastAsia="Times New Roman" w:hAnsi="Times New Roman" w:cs="Times New Roman"/>
              </w:rPr>
              <w:t>of direct</w:t>
            </w:r>
            <w:r>
              <w:t xml:space="preserve"> </w:t>
            </w:r>
            <w:r w:rsidR="00426EC1">
              <w:t xml:space="preserve">3D </w:t>
            </w:r>
            <w:r>
              <w:rPr>
                <w:rFonts w:ascii="Times New Roman" w:eastAsia="Times New Roman" w:hAnsi="Times New Roman" w:cs="Times New Roman"/>
                <w:w w:val="99"/>
              </w:rPr>
              <w:t>volume</w:t>
            </w:r>
            <w:r>
              <w:t xml:space="preserve"> </w:t>
            </w:r>
            <w:r>
              <w:rPr>
                <w:rFonts w:ascii="Times New Roman" w:eastAsia="Times New Roman" w:hAnsi="Times New Roman" w:cs="Times New Roman"/>
                <w:w w:val="99"/>
              </w:rPr>
              <w:t>rendering</w:t>
            </w:r>
            <w:r>
              <w:t xml:space="preserve"> </w:t>
            </w:r>
            <w:r>
              <w:rPr>
                <w:rFonts w:ascii="Times New Roman" w:eastAsia="Times New Roman" w:hAnsi="Times New Roman" w:cs="Times New Roman"/>
                <w:w w:val="99"/>
              </w:rPr>
              <w:t>has yet</w:t>
            </w:r>
            <w:r>
              <w:t xml:space="preserve"> </w:t>
            </w:r>
            <w:r>
              <w:rPr>
                <w:rFonts w:ascii="Times New Roman" w:eastAsia="Times New Roman" w:hAnsi="Times New Roman" w:cs="Times New Roman"/>
              </w:rPr>
              <w:t>been</w:t>
            </w:r>
          </w:p>
          <w:p w:rsidR="00AB11EF" w:rsidRDefault="00AB11EF">
            <w:pPr>
              <w:spacing w:line="229" w:lineRule="exact"/>
              <w:jc w:val="center"/>
            </w:pPr>
            <w:r>
              <w:rPr>
                <w:rFonts w:ascii="Times New Roman" w:eastAsia="Times New Roman" w:hAnsi="Times New Roman" w:cs="Times New Roman"/>
                <w:w w:val="96"/>
              </w:rPr>
              <w:t>restricted</w:t>
            </w:r>
          </w:p>
          <w:p w:rsidR="00AB11EF" w:rsidRDefault="00AB11EF">
            <w:pPr>
              <w:spacing w:line="227" w:lineRule="exact"/>
              <w:jc w:val="center"/>
            </w:pPr>
            <w:r>
              <w:rPr>
                <w:rFonts w:ascii="Times New Roman" w:eastAsia="Times New Roman" w:hAnsi="Times New Roman" w:cs="Times New Roman"/>
              </w:rPr>
              <w:t>to high-end</w:t>
            </w:r>
          </w:p>
          <w:p w:rsidR="00AB11EF" w:rsidRDefault="00AB11EF" w:rsidP="00AB11EF">
            <w:pPr>
              <w:spacing w:line="227" w:lineRule="exact"/>
              <w:jc w:val="center"/>
            </w:pPr>
            <w:r>
              <w:rPr>
                <w:rFonts w:ascii="Times New Roman" w:eastAsia="Times New Roman" w:hAnsi="Times New Roman" w:cs="Times New Roman"/>
                <w:w w:val="97"/>
              </w:rPr>
              <w:t>workstation</w:t>
            </w:r>
            <w:r>
              <w:rPr>
                <w:rFonts w:ascii="Times New Roman" w:eastAsia="Times New Roman" w:hAnsi="Times New Roman" w:cs="Times New Roman"/>
                <w:w w:val="95"/>
              </w:rPr>
              <w:t>s and</w:t>
            </w:r>
            <w:r>
              <w:t xml:space="preserve"> </w:t>
            </w:r>
            <w:r>
              <w:rPr>
                <w:rFonts w:ascii="Times New Roman" w:eastAsia="Times New Roman" w:hAnsi="Times New Roman" w:cs="Times New Roman"/>
              </w:rPr>
              <w:t>special</w:t>
            </w:r>
          </w:p>
          <w:p w:rsidR="00AB11EF" w:rsidRDefault="00AB11EF" w:rsidP="00AB11EF">
            <w:pPr>
              <w:spacing w:line="229" w:lineRule="exact"/>
              <w:jc w:val="center"/>
            </w:pPr>
            <w:r>
              <w:rPr>
                <w:rFonts w:ascii="Times New Roman" w:eastAsia="Times New Roman" w:hAnsi="Times New Roman" w:cs="Times New Roman"/>
              </w:rPr>
              <w:t>purpose</w:t>
            </w:r>
            <w:r>
              <w:t xml:space="preserve"> </w:t>
            </w:r>
            <w:r>
              <w:rPr>
                <w:rFonts w:ascii="Times New Roman" w:eastAsia="Times New Roman" w:hAnsi="Times New Roman" w:cs="Times New Roman"/>
              </w:rPr>
              <w:t>graphics</w:t>
            </w:r>
          </w:p>
          <w:p w:rsidR="00AB11EF" w:rsidRDefault="00AB11EF" w:rsidP="00AB11EF">
            <w:pPr>
              <w:spacing w:line="227" w:lineRule="exact"/>
              <w:jc w:val="center"/>
            </w:pPr>
            <w:proofErr w:type="gramStart"/>
            <w:r>
              <w:rPr>
                <w:rFonts w:ascii="Times New Roman" w:eastAsia="Times New Roman" w:hAnsi="Times New Roman" w:cs="Times New Roman"/>
              </w:rPr>
              <w:t>hardware</w:t>
            </w:r>
            <w:proofErr w:type="gramEnd"/>
            <w:r>
              <w:rPr>
                <w:rFonts w:ascii="Times New Roman" w:eastAsia="Times New Roman" w:hAnsi="Times New Roman" w:cs="Times New Roman"/>
              </w:rPr>
              <w:t>.</w:t>
            </w:r>
          </w:p>
        </w:tc>
        <w:tc>
          <w:tcPr>
            <w:tcW w:w="1134" w:type="dxa"/>
            <w:gridSpan w:val="2"/>
            <w:tcBorders>
              <w:top w:val="single" w:sz="8" w:space="0" w:color="000000"/>
              <w:left w:val="single" w:sz="8" w:space="0" w:color="000000"/>
              <w:bottom w:val="single" w:sz="4" w:space="0" w:color="auto"/>
            </w:tcBorders>
            <w:shd w:val="clear" w:color="auto" w:fill="auto"/>
          </w:tcPr>
          <w:p w:rsidR="00AB11EF" w:rsidRPr="00BF47A6" w:rsidRDefault="00426EC1" w:rsidP="00426EC1">
            <w:pPr>
              <w:spacing w:line="229" w:lineRule="exact"/>
              <w:jc w:val="center"/>
              <w:rPr>
                <w:rFonts w:ascii="Times New Roman" w:eastAsia="Times New Roman" w:hAnsi="Times New Roman" w:cs="Times New Roman"/>
                <w:w w:val="98"/>
              </w:rPr>
            </w:pPr>
            <w:r>
              <w:rPr>
                <w:rFonts w:ascii="Times New Roman" w:eastAsia="Times New Roman" w:hAnsi="Times New Roman" w:cs="Times New Roman"/>
                <w:w w:val="98"/>
              </w:rPr>
              <w:t>The</w:t>
            </w:r>
          </w:p>
          <w:p w:rsidR="00AB11EF" w:rsidRDefault="004F0E70" w:rsidP="004F0E70">
            <w:pPr>
              <w:spacing w:line="229" w:lineRule="exact"/>
              <w:jc w:val="center"/>
            </w:pPr>
            <w:r>
              <w:rPr>
                <w:rFonts w:ascii="Times New Roman" w:eastAsia="Times New Roman" w:hAnsi="Times New Roman" w:cs="Times New Roman"/>
                <w:w w:val="98"/>
              </w:rPr>
              <w:t>visualizatio</w:t>
            </w:r>
            <w:r w:rsidR="00AB11EF">
              <w:rPr>
                <w:rFonts w:ascii="Times New Roman" w:eastAsia="Times New Roman" w:hAnsi="Times New Roman" w:cs="Times New Roman"/>
                <w:w w:val="98"/>
              </w:rPr>
              <w:t>n of such</w:t>
            </w:r>
            <w:r>
              <w:t xml:space="preserve"> </w:t>
            </w:r>
            <w:r w:rsidR="00AB11EF">
              <w:rPr>
                <w:rFonts w:ascii="Times New Roman" w:eastAsia="Times New Roman" w:hAnsi="Times New Roman" w:cs="Times New Roman"/>
              </w:rPr>
              <w:t>data</w:t>
            </w:r>
            <w:r w:rsidR="00426EC1">
              <w:rPr>
                <w:rFonts w:ascii="Times New Roman" w:eastAsia="Times New Roman" w:hAnsi="Times New Roman" w:cs="Times New Roman"/>
              </w:rPr>
              <w:t xml:space="preserve"> in an interactive manner</w:t>
            </w:r>
            <w:r w:rsidR="00AB11EF">
              <w:rPr>
                <w:rFonts w:ascii="Times New Roman" w:eastAsia="Times New Roman" w:hAnsi="Times New Roman" w:cs="Times New Roman"/>
              </w:rPr>
              <w:t xml:space="preserve"> is a</w:t>
            </w:r>
            <w:r>
              <w:t xml:space="preserve"> </w:t>
            </w:r>
            <w:r w:rsidR="00AB11EF">
              <w:rPr>
                <w:rFonts w:ascii="Times New Roman" w:eastAsia="Times New Roman" w:hAnsi="Times New Roman" w:cs="Times New Roman"/>
                <w:w w:val="97"/>
              </w:rPr>
              <w:t>challenge,</w:t>
            </w:r>
          </w:p>
          <w:p w:rsidR="00AB11EF" w:rsidRDefault="00AB11EF" w:rsidP="004F0E70">
            <w:pPr>
              <w:spacing w:line="229" w:lineRule="exact"/>
              <w:jc w:val="center"/>
            </w:pPr>
            <w:r>
              <w:rPr>
                <w:rFonts w:ascii="Times New Roman" w:eastAsia="Times New Roman" w:hAnsi="Times New Roman" w:cs="Times New Roman"/>
                <w:w w:val="99"/>
              </w:rPr>
              <w:t>since the</w:t>
            </w:r>
            <w:r w:rsidR="004F0E70">
              <w:t xml:space="preserve"> </w:t>
            </w:r>
            <w:r>
              <w:rPr>
                <w:rFonts w:ascii="Times New Roman" w:eastAsia="Times New Roman" w:hAnsi="Times New Roman" w:cs="Times New Roman"/>
                <w:w w:val="97"/>
              </w:rPr>
              <w:t>frame rate</w:t>
            </w:r>
            <w:r w:rsidR="004F0E70">
              <w:t xml:space="preserve"> </w:t>
            </w:r>
            <w:r>
              <w:rPr>
                <w:rFonts w:ascii="Times New Roman" w:eastAsia="Times New Roman" w:hAnsi="Times New Roman" w:cs="Times New Roman"/>
                <w:w w:val="98"/>
              </w:rPr>
              <w:t>is heavily</w:t>
            </w:r>
          </w:p>
          <w:p w:rsidR="00AB11EF" w:rsidRDefault="00426EC1" w:rsidP="004F0E70">
            <w:pPr>
              <w:spacing w:line="229" w:lineRule="exact"/>
              <w:jc w:val="center"/>
            </w:pPr>
            <w:r>
              <w:rPr>
                <w:rFonts w:ascii="Times New Roman" w:eastAsia="Times New Roman" w:hAnsi="Times New Roman" w:cs="Times New Roman"/>
                <w:w w:val="98"/>
              </w:rPr>
              <w:t>dependent</w:t>
            </w:r>
            <w:r w:rsidR="004F0E70">
              <w:t xml:space="preserve"> </w:t>
            </w:r>
            <w:r w:rsidR="00AB11EF">
              <w:rPr>
                <w:rFonts w:ascii="Times New Roman" w:eastAsia="Times New Roman" w:hAnsi="Times New Roman" w:cs="Times New Roman"/>
                <w:w w:val="96"/>
              </w:rPr>
              <w:t>on the</w:t>
            </w:r>
            <w:r w:rsidR="004F0E70">
              <w:t xml:space="preserve"> </w:t>
            </w:r>
            <w:r w:rsidR="00AB11EF">
              <w:rPr>
                <w:rFonts w:ascii="Times New Roman" w:eastAsia="Times New Roman" w:hAnsi="Times New Roman" w:cs="Times New Roman"/>
              </w:rPr>
              <w:t>amount of</w:t>
            </w:r>
          </w:p>
          <w:p w:rsidR="00AB11EF" w:rsidRDefault="00426EC1">
            <w:pPr>
              <w:spacing w:line="227" w:lineRule="exact"/>
              <w:jc w:val="center"/>
            </w:pPr>
            <w:r>
              <w:rPr>
                <w:rFonts w:ascii="Times New Roman" w:eastAsia="Times New Roman" w:hAnsi="Times New Roman" w:cs="Times New Roman"/>
              </w:rPr>
              <w:t>data that have to</w:t>
            </w:r>
            <w:r w:rsidR="00AB11EF">
              <w:rPr>
                <w:rFonts w:ascii="Times New Roman" w:eastAsia="Times New Roman" w:hAnsi="Times New Roman" w:cs="Times New Roman"/>
              </w:rPr>
              <w:t xml:space="preserve"> be</w:t>
            </w:r>
          </w:p>
          <w:p w:rsidR="00AB11EF" w:rsidRDefault="00AB11EF" w:rsidP="00AB11EF">
            <w:pPr>
              <w:spacing w:line="229" w:lineRule="exact"/>
              <w:jc w:val="center"/>
            </w:pPr>
            <w:r>
              <w:rPr>
                <w:rFonts w:ascii="Times New Roman" w:eastAsia="Times New Roman" w:hAnsi="Times New Roman" w:cs="Times New Roman"/>
                <w:w w:val="98"/>
              </w:rPr>
              <w:t>visualized</w:t>
            </w:r>
          </w:p>
        </w:tc>
        <w:tc>
          <w:tcPr>
            <w:tcW w:w="709" w:type="dxa"/>
            <w:tcBorders>
              <w:top w:val="single" w:sz="8" w:space="0" w:color="000000"/>
              <w:left w:val="single" w:sz="8" w:space="0" w:color="000000"/>
              <w:bottom w:val="single" w:sz="4" w:space="0" w:color="auto"/>
              <w:right w:val="single" w:sz="8" w:space="0" w:color="000000"/>
            </w:tcBorders>
            <w:shd w:val="clear" w:color="auto" w:fill="auto"/>
          </w:tcPr>
          <w:p w:rsidR="00AB11EF" w:rsidRDefault="00AB11EF">
            <w:pPr>
              <w:snapToGrid w:val="0"/>
              <w:spacing w:line="0" w:lineRule="atLeast"/>
              <w:rPr>
                <w:rFonts w:ascii="Times New Roman" w:eastAsia="Times New Roman" w:hAnsi="Times New Roman" w:cs="Times New Roman"/>
                <w:w w:val="98"/>
                <w:sz w:val="23"/>
              </w:rPr>
            </w:pPr>
          </w:p>
        </w:tc>
      </w:tr>
      <w:tr w:rsidR="000B486E" w:rsidTr="00A2236F">
        <w:trPr>
          <w:trHeight w:val="6379"/>
        </w:trPr>
        <w:tc>
          <w:tcPr>
            <w:tcW w:w="400" w:type="dxa"/>
            <w:tcBorders>
              <w:top w:val="single" w:sz="4" w:space="0" w:color="auto"/>
              <w:left w:val="single" w:sz="8" w:space="0" w:color="000000"/>
              <w:bottom w:val="single" w:sz="4" w:space="0" w:color="auto"/>
            </w:tcBorders>
            <w:shd w:val="clear" w:color="auto" w:fill="auto"/>
          </w:tcPr>
          <w:p w:rsidR="000B486E" w:rsidRDefault="000B486E" w:rsidP="004F0E70">
            <w:pPr>
              <w:spacing w:line="198" w:lineRule="exact"/>
              <w:jc w:val="center"/>
            </w:pPr>
            <w:r>
              <w:rPr>
                <w:rFonts w:ascii="Times New Roman" w:eastAsia="Times New Roman" w:hAnsi="Times New Roman" w:cs="Times New Roman"/>
              </w:rPr>
              <w:t>8</w:t>
            </w:r>
          </w:p>
        </w:tc>
        <w:tc>
          <w:tcPr>
            <w:tcW w:w="1260" w:type="dxa"/>
            <w:tcBorders>
              <w:top w:val="single" w:sz="4" w:space="0" w:color="auto"/>
              <w:left w:val="single" w:sz="8" w:space="0" w:color="000000"/>
              <w:bottom w:val="single" w:sz="4" w:space="0" w:color="auto"/>
            </w:tcBorders>
            <w:shd w:val="clear" w:color="auto" w:fill="auto"/>
          </w:tcPr>
          <w:p w:rsidR="000B486E" w:rsidRDefault="000B486E">
            <w:pPr>
              <w:spacing w:line="198" w:lineRule="exact"/>
              <w:jc w:val="center"/>
            </w:pPr>
            <w:r>
              <w:rPr>
                <w:rFonts w:ascii="Times New Roman" w:eastAsia="Times New Roman" w:hAnsi="Times New Roman" w:cs="Times New Roman"/>
                <w:w w:val="98"/>
              </w:rPr>
              <w:t>Mapping High-</w:t>
            </w:r>
          </w:p>
          <w:p w:rsidR="000B486E" w:rsidRDefault="000B486E">
            <w:pPr>
              <w:spacing w:line="220" w:lineRule="exact"/>
              <w:jc w:val="center"/>
            </w:pPr>
            <w:r>
              <w:rPr>
                <w:rFonts w:ascii="Times New Roman" w:eastAsia="Times New Roman" w:hAnsi="Times New Roman" w:cs="Times New Roman"/>
                <w:w w:val="96"/>
              </w:rPr>
              <w:t>Fidelity</w:t>
            </w:r>
          </w:p>
          <w:p w:rsidR="000B486E" w:rsidRDefault="000B486E">
            <w:pPr>
              <w:spacing w:line="225" w:lineRule="exact"/>
              <w:jc w:val="center"/>
            </w:pPr>
            <w:r>
              <w:rPr>
                <w:rFonts w:ascii="Times New Roman" w:eastAsia="Times New Roman" w:hAnsi="Times New Roman" w:cs="Times New Roman"/>
                <w:w w:val="99"/>
              </w:rPr>
              <w:t>Volume</w:t>
            </w:r>
          </w:p>
          <w:p w:rsidR="000B486E" w:rsidRDefault="000B486E">
            <w:pPr>
              <w:spacing w:line="225" w:lineRule="exact"/>
              <w:jc w:val="center"/>
            </w:pPr>
            <w:r>
              <w:rPr>
                <w:rFonts w:ascii="Times New Roman" w:eastAsia="Times New Roman" w:hAnsi="Times New Roman" w:cs="Times New Roman"/>
              </w:rPr>
              <w:t>Rendering for</w:t>
            </w:r>
          </w:p>
          <w:p w:rsidR="000B486E" w:rsidRDefault="000B486E">
            <w:pPr>
              <w:spacing w:line="225" w:lineRule="exact"/>
              <w:jc w:val="center"/>
            </w:pPr>
            <w:r>
              <w:rPr>
                <w:rFonts w:ascii="Times New Roman" w:eastAsia="Times New Roman" w:hAnsi="Times New Roman" w:cs="Times New Roman"/>
                <w:w w:val="97"/>
              </w:rPr>
              <w:t>Medical</w:t>
            </w:r>
          </w:p>
          <w:p w:rsidR="000B486E" w:rsidRDefault="000B486E">
            <w:pPr>
              <w:spacing w:line="225" w:lineRule="exact"/>
              <w:jc w:val="center"/>
            </w:pPr>
            <w:r>
              <w:rPr>
                <w:rFonts w:ascii="Times New Roman" w:eastAsia="Times New Roman" w:hAnsi="Times New Roman" w:cs="Times New Roman"/>
              </w:rPr>
              <w:t>Imaging to</w:t>
            </w:r>
          </w:p>
          <w:p w:rsidR="000B486E" w:rsidRDefault="000B486E">
            <w:pPr>
              <w:spacing w:line="225" w:lineRule="exact"/>
              <w:jc w:val="center"/>
            </w:pPr>
            <w:r>
              <w:rPr>
                <w:rFonts w:ascii="Times New Roman" w:eastAsia="Times New Roman" w:hAnsi="Times New Roman" w:cs="Times New Roman"/>
                <w:w w:val="99"/>
              </w:rPr>
              <w:t>CPU, GPU and</w:t>
            </w:r>
          </w:p>
          <w:p w:rsidR="000B486E" w:rsidRDefault="000B486E">
            <w:pPr>
              <w:spacing w:line="227" w:lineRule="exact"/>
              <w:jc w:val="center"/>
            </w:pPr>
            <w:r>
              <w:rPr>
                <w:rFonts w:ascii="Times New Roman" w:eastAsia="Times New Roman" w:hAnsi="Times New Roman" w:cs="Times New Roman"/>
                <w:w w:val="99"/>
              </w:rPr>
              <w:t>Many-Core</w:t>
            </w:r>
          </w:p>
          <w:p w:rsidR="000B486E" w:rsidRDefault="000B486E">
            <w:pPr>
              <w:spacing w:line="222" w:lineRule="exact"/>
              <w:jc w:val="center"/>
            </w:pPr>
            <w:r>
              <w:rPr>
                <w:rFonts w:ascii="Times New Roman" w:eastAsia="Times New Roman" w:hAnsi="Times New Roman" w:cs="Times New Roman"/>
              </w:rPr>
              <w:t>Architectures</w:t>
            </w:r>
          </w:p>
          <w:p w:rsidR="000B486E" w:rsidRDefault="000B486E" w:rsidP="008A5987">
            <w:pPr>
              <w:spacing w:line="227" w:lineRule="exact"/>
              <w:jc w:val="center"/>
            </w:pPr>
            <w:r>
              <w:rPr>
                <w:rFonts w:ascii="Times New Roman" w:eastAsia="Times New Roman" w:hAnsi="Times New Roman" w:cs="Times New Roman"/>
              </w:rPr>
              <w:t>[8]</w:t>
            </w:r>
          </w:p>
        </w:tc>
        <w:tc>
          <w:tcPr>
            <w:tcW w:w="447" w:type="dxa"/>
            <w:tcBorders>
              <w:top w:val="single" w:sz="4" w:space="0" w:color="auto"/>
              <w:left w:val="single" w:sz="8" w:space="0" w:color="000000"/>
              <w:bottom w:val="single" w:sz="4" w:space="0" w:color="auto"/>
            </w:tcBorders>
            <w:shd w:val="clear" w:color="auto" w:fill="auto"/>
          </w:tcPr>
          <w:p w:rsidR="000B486E" w:rsidRDefault="000B486E" w:rsidP="004F0E70">
            <w:pPr>
              <w:spacing w:line="198" w:lineRule="exact"/>
              <w:jc w:val="center"/>
            </w:pPr>
            <w:r>
              <w:rPr>
                <w:rFonts w:ascii="Times New Roman" w:eastAsia="Times New Roman" w:hAnsi="Times New Roman" w:cs="Times New Roman"/>
              </w:rPr>
              <w:t>2009</w:t>
            </w:r>
          </w:p>
        </w:tc>
        <w:tc>
          <w:tcPr>
            <w:tcW w:w="1093" w:type="dxa"/>
            <w:tcBorders>
              <w:top w:val="single" w:sz="4" w:space="0" w:color="auto"/>
              <w:left w:val="single" w:sz="8" w:space="0" w:color="000000"/>
              <w:bottom w:val="single" w:sz="4" w:space="0" w:color="auto"/>
            </w:tcBorders>
            <w:shd w:val="clear" w:color="auto" w:fill="auto"/>
          </w:tcPr>
          <w:p w:rsidR="000B486E" w:rsidRDefault="000B486E">
            <w:pPr>
              <w:spacing w:line="198" w:lineRule="exact"/>
              <w:jc w:val="center"/>
            </w:pPr>
            <w:r>
              <w:rPr>
                <w:rFonts w:ascii="Times New Roman" w:eastAsia="Times New Roman" w:hAnsi="Times New Roman" w:cs="Times New Roman"/>
                <w:w w:val="98"/>
              </w:rPr>
              <w:t>Journal</w:t>
            </w:r>
          </w:p>
          <w:p w:rsidR="000B486E" w:rsidRDefault="000B486E">
            <w:pPr>
              <w:spacing w:line="225" w:lineRule="exact"/>
              <w:jc w:val="center"/>
            </w:pPr>
            <w:r>
              <w:rPr>
                <w:rFonts w:ascii="Times New Roman" w:eastAsia="Times New Roman" w:hAnsi="Times New Roman" w:cs="Times New Roman"/>
                <w:w w:val="96"/>
              </w:rPr>
              <w:t>IEEE</w:t>
            </w:r>
          </w:p>
          <w:p w:rsidR="000B486E" w:rsidRDefault="000B486E" w:rsidP="004F0E70">
            <w:pPr>
              <w:spacing w:line="225" w:lineRule="exact"/>
              <w:jc w:val="center"/>
            </w:pPr>
            <w:r>
              <w:rPr>
                <w:rFonts w:ascii="Times New Roman" w:eastAsia="Times New Roman" w:hAnsi="Times New Roman" w:cs="Times New Roman"/>
                <w:w w:val="97"/>
              </w:rPr>
              <w:t>Transaction</w:t>
            </w:r>
            <w:r>
              <w:rPr>
                <w:rFonts w:ascii="Times New Roman" w:eastAsia="Times New Roman" w:hAnsi="Times New Roman" w:cs="Times New Roman"/>
              </w:rPr>
              <w:t>s on</w:t>
            </w:r>
          </w:p>
          <w:p w:rsidR="000B486E" w:rsidRDefault="000B486E" w:rsidP="004F0E70">
            <w:pPr>
              <w:spacing w:line="225" w:lineRule="exact"/>
              <w:jc w:val="center"/>
            </w:pPr>
            <w:r>
              <w:rPr>
                <w:rFonts w:ascii="Times New Roman" w:eastAsia="Times New Roman" w:hAnsi="Times New Roman" w:cs="Times New Roman"/>
                <w:w w:val="97"/>
              </w:rPr>
              <w:t>Visualizatio</w:t>
            </w:r>
            <w:r>
              <w:rPr>
                <w:rFonts w:ascii="Times New Roman" w:eastAsia="Times New Roman" w:hAnsi="Times New Roman" w:cs="Times New Roman"/>
              </w:rPr>
              <w:t>n and</w:t>
            </w:r>
            <w:r>
              <w:t xml:space="preserve"> </w:t>
            </w:r>
            <w:r>
              <w:rPr>
                <w:rFonts w:ascii="Times New Roman" w:eastAsia="Times New Roman" w:hAnsi="Times New Roman" w:cs="Times New Roman"/>
                <w:w w:val="97"/>
              </w:rPr>
              <w:t>Computer</w:t>
            </w:r>
          </w:p>
          <w:p w:rsidR="000B486E" w:rsidRDefault="000B486E" w:rsidP="008A5987">
            <w:pPr>
              <w:spacing w:line="222" w:lineRule="exact"/>
              <w:jc w:val="center"/>
            </w:pPr>
            <w:r>
              <w:rPr>
                <w:rFonts w:ascii="Times New Roman" w:eastAsia="Times New Roman" w:hAnsi="Times New Roman" w:cs="Times New Roman"/>
                <w:w w:val="96"/>
              </w:rPr>
              <w:t>Graphics</w:t>
            </w:r>
          </w:p>
        </w:tc>
        <w:tc>
          <w:tcPr>
            <w:tcW w:w="1033" w:type="dxa"/>
            <w:tcBorders>
              <w:top w:val="single" w:sz="4" w:space="0" w:color="auto"/>
              <w:left w:val="single" w:sz="8" w:space="0" w:color="000000"/>
              <w:bottom w:val="single" w:sz="4" w:space="0" w:color="auto"/>
            </w:tcBorders>
            <w:shd w:val="clear" w:color="auto" w:fill="auto"/>
          </w:tcPr>
          <w:p w:rsidR="000B486E" w:rsidRDefault="000B486E">
            <w:pPr>
              <w:spacing w:line="198" w:lineRule="exact"/>
              <w:jc w:val="center"/>
            </w:pPr>
            <w:r>
              <w:rPr>
                <w:rFonts w:ascii="Times New Roman" w:eastAsia="Times New Roman" w:hAnsi="Times New Roman" w:cs="Times New Roman"/>
                <w:w w:val="96"/>
              </w:rPr>
              <w:t>To learn and</w:t>
            </w:r>
          </w:p>
          <w:p w:rsidR="000B486E" w:rsidRDefault="000B486E">
            <w:pPr>
              <w:spacing w:line="220" w:lineRule="exact"/>
              <w:jc w:val="center"/>
            </w:pPr>
            <w:r>
              <w:rPr>
                <w:rFonts w:ascii="Times New Roman" w:eastAsia="Times New Roman" w:hAnsi="Times New Roman" w:cs="Times New Roman"/>
                <w:w w:val="98"/>
              </w:rPr>
              <w:t>analyze new</w:t>
            </w:r>
          </w:p>
          <w:p w:rsidR="000B486E" w:rsidRDefault="000B486E">
            <w:pPr>
              <w:spacing w:line="225" w:lineRule="exact"/>
              <w:jc w:val="center"/>
            </w:pPr>
            <w:r>
              <w:rPr>
                <w:rFonts w:ascii="Times New Roman" w:eastAsia="Times New Roman" w:hAnsi="Times New Roman" w:cs="Times New Roman"/>
                <w:w w:val="99"/>
              </w:rPr>
              <w:t>volumetric</w:t>
            </w:r>
          </w:p>
          <w:p w:rsidR="000B486E" w:rsidRDefault="000B486E">
            <w:pPr>
              <w:spacing w:line="225" w:lineRule="exact"/>
              <w:jc w:val="center"/>
            </w:pPr>
            <w:r>
              <w:rPr>
                <w:rFonts w:ascii="Times New Roman" w:eastAsia="Times New Roman" w:hAnsi="Times New Roman" w:cs="Times New Roman"/>
                <w:w w:val="96"/>
              </w:rPr>
              <w:t>rendering</w:t>
            </w:r>
          </w:p>
          <w:p w:rsidR="000B486E" w:rsidRDefault="000B486E">
            <w:pPr>
              <w:spacing w:line="225" w:lineRule="exact"/>
              <w:jc w:val="center"/>
            </w:pPr>
            <w:r>
              <w:rPr>
                <w:rFonts w:ascii="Times New Roman" w:eastAsia="Times New Roman" w:hAnsi="Times New Roman" w:cs="Times New Roman"/>
                <w:w w:val="95"/>
              </w:rPr>
              <w:t>algorithms</w:t>
            </w:r>
          </w:p>
          <w:p w:rsidR="000B486E" w:rsidRDefault="000B486E" w:rsidP="004F0E70">
            <w:pPr>
              <w:spacing w:line="225" w:lineRule="exact"/>
              <w:jc w:val="center"/>
            </w:pPr>
            <w:r>
              <w:rPr>
                <w:rFonts w:ascii="Times New Roman" w:eastAsia="Times New Roman" w:hAnsi="Times New Roman" w:cs="Times New Roman"/>
                <w:w w:val="97"/>
              </w:rPr>
              <w:t>that are</w:t>
            </w:r>
            <w:r>
              <w:t xml:space="preserve"> </w:t>
            </w:r>
            <w:r>
              <w:rPr>
                <w:rFonts w:ascii="Times New Roman" w:eastAsia="Times New Roman" w:hAnsi="Times New Roman" w:cs="Times New Roman"/>
                <w:w w:val="96"/>
              </w:rPr>
              <w:t>suited to</w:t>
            </w:r>
          </w:p>
          <w:p w:rsidR="000B486E" w:rsidRDefault="000B486E">
            <w:pPr>
              <w:spacing w:line="227" w:lineRule="exact"/>
              <w:jc w:val="center"/>
            </w:pPr>
            <w:r>
              <w:rPr>
                <w:rFonts w:ascii="Times New Roman" w:eastAsia="Times New Roman" w:hAnsi="Times New Roman" w:cs="Times New Roman"/>
                <w:w w:val="94"/>
              </w:rPr>
              <w:t>modern</w:t>
            </w:r>
          </w:p>
          <w:p w:rsidR="000B486E" w:rsidRDefault="000B486E">
            <w:pPr>
              <w:spacing w:line="222" w:lineRule="exact"/>
              <w:jc w:val="center"/>
            </w:pPr>
            <w:r>
              <w:rPr>
                <w:rFonts w:ascii="Times New Roman" w:eastAsia="Times New Roman" w:hAnsi="Times New Roman" w:cs="Times New Roman"/>
                <w:w w:val="96"/>
              </w:rPr>
              <w:t>parallel</w:t>
            </w:r>
          </w:p>
          <w:p w:rsidR="000B486E" w:rsidRDefault="000B486E">
            <w:pPr>
              <w:spacing w:line="227" w:lineRule="exact"/>
              <w:jc w:val="center"/>
            </w:pPr>
            <w:r>
              <w:rPr>
                <w:rFonts w:ascii="Times New Roman" w:eastAsia="Times New Roman" w:hAnsi="Times New Roman" w:cs="Times New Roman"/>
                <w:w w:val="95"/>
              </w:rPr>
              <w:t>processing</w:t>
            </w:r>
          </w:p>
          <w:p w:rsidR="000B486E" w:rsidRDefault="000B486E" w:rsidP="008A5987">
            <w:pPr>
              <w:spacing w:line="225" w:lineRule="exact"/>
              <w:jc w:val="center"/>
            </w:pPr>
            <w:r>
              <w:rPr>
                <w:rFonts w:ascii="Times New Roman" w:eastAsia="Times New Roman" w:hAnsi="Times New Roman" w:cs="Times New Roman"/>
                <w:w w:val="97"/>
              </w:rPr>
              <w:t>architectures</w:t>
            </w:r>
          </w:p>
        </w:tc>
        <w:tc>
          <w:tcPr>
            <w:tcW w:w="992" w:type="dxa"/>
            <w:tcBorders>
              <w:top w:val="single" w:sz="4" w:space="0" w:color="auto"/>
              <w:left w:val="single" w:sz="8" w:space="0" w:color="000000"/>
              <w:bottom w:val="single" w:sz="4" w:space="0" w:color="auto"/>
            </w:tcBorders>
            <w:shd w:val="clear" w:color="auto" w:fill="auto"/>
          </w:tcPr>
          <w:p w:rsidR="000B486E" w:rsidRDefault="000B486E">
            <w:pPr>
              <w:spacing w:line="198" w:lineRule="exact"/>
              <w:jc w:val="center"/>
            </w:pPr>
            <w:r>
              <w:rPr>
                <w:rFonts w:ascii="Times New Roman" w:eastAsia="Times New Roman" w:hAnsi="Times New Roman" w:cs="Times New Roman"/>
                <w:w w:val="96"/>
              </w:rPr>
              <w:t>It uses</w:t>
            </w:r>
            <w:r w:rsidR="00426EC1">
              <w:rPr>
                <w:rFonts w:ascii="Times New Roman" w:eastAsia="Times New Roman" w:hAnsi="Times New Roman" w:cs="Times New Roman"/>
                <w:w w:val="96"/>
              </w:rPr>
              <w:t xml:space="preserve"> the</w:t>
            </w:r>
          </w:p>
          <w:p w:rsidR="000B486E" w:rsidRDefault="000B486E" w:rsidP="004F0E70">
            <w:pPr>
              <w:spacing w:line="220" w:lineRule="exact"/>
              <w:jc w:val="center"/>
            </w:pPr>
            <w:r>
              <w:rPr>
                <w:rFonts w:ascii="Times New Roman" w:eastAsia="Times New Roman" w:hAnsi="Times New Roman" w:cs="Times New Roman"/>
                <w:w w:val="95"/>
              </w:rPr>
              <w:t>Thread</w:t>
            </w:r>
            <w:r>
              <w:t xml:space="preserve"> </w:t>
            </w:r>
            <w:r>
              <w:rPr>
                <w:rFonts w:ascii="Times New Roman" w:eastAsia="Times New Roman" w:hAnsi="Times New Roman" w:cs="Times New Roman"/>
                <w:w w:val="89"/>
              </w:rPr>
              <w:t>and</w:t>
            </w:r>
          </w:p>
          <w:p w:rsidR="000B486E" w:rsidRDefault="000B486E">
            <w:pPr>
              <w:spacing w:line="225" w:lineRule="exact"/>
              <w:jc w:val="center"/>
            </w:pPr>
            <w:r>
              <w:rPr>
                <w:rFonts w:ascii="Times New Roman" w:eastAsia="Times New Roman" w:hAnsi="Times New Roman" w:cs="Times New Roman"/>
                <w:w w:val="94"/>
              </w:rPr>
              <w:t>data</w:t>
            </w:r>
          </w:p>
          <w:p w:rsidR="000B486E" w:rsidRDefault="000B486E">
            <w:pPr>
              <w:spacing w:line="225" w:lineRule="exact"/>
              <w:jc w:val="center"/>
            </w:pPr>
            <w:r>
              <w:rPr>
                <w:rFonts w:ascii="Times New Roman" w:eastAsia="Times New Roman" w:hAnsi="Times New Roman" w:cs="Times New Roman"/>
                <w:w w:val="96"/>
              </w:rPr>
              <w:t>parallel</w:t>
            </w:r>
          </w:p>
          <w:p w:rsidR="000B486E" w:rsidRDefault="000B486E" w:rsidP="004F0E70">
            <w:pPr>
              <w:spacing w:line="225" w:lineRule="exact"/>
              <w:jc w:val="center"/>
            </w:pPr>
            <w:r>
              <w:rPr>
                <w:rFonts w:ascii="Times New Roman" w:eastAsia="Times New Roman" w:hAnsi="Times New Roman" w:cs="Times New Roman"/>
                <w:w w:val="94"/>
              </w:rPr>
              <w:t>implem</w:t>
            </w:r>
            <w:r>
              <w:rPr>
                <w:rFonts w:ascii="Times New Roman" w:eastAsia="Times New Roman" w:hAnsi="Times New Roman" w:cs="Times New Roman"/>
                <w:w w:val="96"/>
              </w:rPr>
              <w:t>ent-ation</w:t>
            </w:r>
            <w:r>
              <w:t xml:space="preserve"> </w:t>
            </w:r>
            <w:r>
              <w:rPr>
                <w:rFonts w:ascii="Times New Roman" w:eastAsia="Times New Roman" w:hAnsi="Times New Roman" w:cs="Times New Roman"/>
                <w:w w:val="92"/>
              </w:rPr>
              <w:t>of ray-</w:t>
            </w:r>
          </w:p>
          <w:p w:rsidR="000B486E" w:rsidRDefault="000B486E" w:rsidP="004F0E70">
            <w:pPr>
              <w:spacing w:line="222" w:lineRule="exact"/>
              <w:jc w:val="center"/>
            </w:pPr>
            <w:r>
              <w:rPr>
                <w:rFonts w:ascii="Times New Roman" w:eastAsia="Times New Roman" w:hAnsi="Times New Roman" w:cs="Times New Roman"/>
                <w:w w:val="95"/>
              </w:rPr>
              <w:t>casting</w:t>
            </w:r>
            <w:r>
              <w:t xml:space="preserve"> </w:t>
            </w:r>
            <w:r>
              <w:rPr>
                <w:rFonts w:ascii="Times New Roman" w:eastAsia="Times New Roman" w:hAnsi="Times New Roman" w:cs="Times New Roman"/>
                <w:w w:val="86"/>
              </w:rPr>
              <w:t>that</w:t>
            </w:r>
          </w:p>
          <w:p w:rsidR="000B486E" w:rsidRDefault="000B486E">
            <w:pPr>
              <w:spacing w:line="225" w:lineRule="exact"/>
              <w:jc w:val="center"/>
            </w:pPr>
            <w:r>
              <w:rPr>
                <w:rFonts w:ascii="Times New Roman" w:eastAsia="Times New Roman" w:hAnsi="Times New Roman" w:cs="Times New Roman"/>
                <w:w w:val="98"/>
              </w:rPr>
              <w:t>makes it</w:t>
            </w:r>
          </w:p>
          <w:p w:rsidR="000B486E" w:rsidRDefault="00426EC1" w:rsidP="004F0E70">
            <w:pPr>
              <w:spacing w:line="222" w:lineRule="exact"/>
              <w:jc w:val="center"/>
            </w:pPr>
            <w:r>
              <w:rPr>
                <w:rFonts w:ascii="Times New Roman" w:eastAsia="Times New Roman" w:hAnsi="Times New Roman" w:cs="Times New Roman"/>
                <w:w w:val="97"/>
              </w:rPr>
              <w:t>suitable</w:t>
            </w:r>
            <w:r w:rsidR="000B486E">
              <w:rPr>
                <w:rFonts w:ascii="Times New Roman" w:eastAsia="Times New Roman" w:hAnsi="Times New Roman" w:cs="Times New Roman"/>
                <w:w w:val="97"/>
              </w:rPr>
              <w:t xml:space="preserve"> to key</w:t>
            </w:r>
          </w:p>
          <w:p w:rsidR="000B486E" w:rsidRPr="004F0E70" w:rsidRDefault="000B486E" w:rsidP="004F0E70">
            <w:pPr>
              <w:spacing w:line="226" w:lineRule="exact"/>
              <w:jc w:val="center"/>
              <w:rPr>
                <w:sz w:val="19"/>
                <w:szCs w:val="19"/>
              </w:rPr>
            </w:pPr>
            <w:r w:rsidRPr="004F0E70">
              <w:rPr>
                <w:rFonts w:ascii="Times New Roman" w:eastAsia="Times New Roman" w:hAnsi="Times New Roman" w:cs="Times New Roman"/>
                <w:w w:val="95"/>
                <w:sz w:val="19"/>
                <w:szCs w:val="19"/>
              </w:rPr>
              <w:t>architect</w:t>
            </w:r>
            <w:r w:rsidRPr="004F0E70">
              <w:rPr>
                <w:rFonts w:ascii="Times New Roman" w:eastAsia="Times New Roman" w:hAnsi="Times New Roman" w:cs="Times New Roman"/>
                <w:w w:val="96"/>
                <w:sz w:val="19"/>
                <w:szCs w:val="19"/>
              </w:rPr>
              <w:t>ural</w:t>
            </w:r>
          </w:p>
          <w:p w:rsidR="000B486E" w:rsidRDefault="000B486E" w:rsidP="000B486E">
            <w:pPr>
              <w:spacing w:line="225" w:lineRule="exact"/>
              <w:jc w:val="center"/>
            </w:pPr>
            <w:r>
              <w:rPr>
                <w:rFonts w:ascii="Times New Roman" w:eastAsia="Times New Roman" w:hAnsi="Times New Roman" w:cs="Times New Roman"/>
                <w:w w:val="94"/>
              </w:rPr>
              <w:t>trends</w:t>
            </w:r>
            <w:r>
              <w:t xml:space="preserve"> </w:t>
            </w:r>
            <w:r>
              <w:rPr>
                <w:rFonts w:ascii="Times New Roman" w:eastAsia="Times New Roman" w:hAnsi="Times New Roman" w:cs="Times New Roman"/>
                <w:w w:val="94"/>
              </w:rPr>
              <w:t>of three</w:t>
            </w:r>
            <w:r w:rsidR="00426EC1">
              <w:rPr>
                <w:rFonts w:ascii="Times New Roman" w:eastAsia="Times New Roman" w:hAnsi="Times New Roman" w:cs="Times New Roman"/>
                <w:w w:val="94"/>
              </w:rPr>
              <w:t xml:space="preserve"> major</w:t>
            </w:r>
          </w:p>
          <w:p w:rsidR="000B486E" w:rsidRDefault="000B486E" w:rsidP="000B486E">
            <w:pPr>
              <w:spacing w:line="225" w:lineRule="exact"/>
              <w:jc w:val="center"/>
            </w:pPr>
            <w:r>
              <w:rPr>
                <w:rFonts w:ascii="Times New Roman" w:eastAsia="Times New Roman" w:hAnsi="Times New Roman" w:cs="Times New Roman"/>
                <w:w w:val="96"/>
              </w:rPr>
              <w:t>commodity</w:t>
            </w:r>
          </w:p>
          <w:p w:rsidR="000B486E" w:rsidRDefault="000B486E">
            <w:pPr>
              <w:spacing w:line="227" w:lineRule="exact"/>
              <w:jc w:val="center"/>
            </w:pPr>
            <w:r>
              <w:rPr>
                <w:rFonts w:ascii="Times New Roman" w:eastAsia="Times New Roman" w:hAnsi="Times New Roman" w:cs="Times New Roman"/>
                <w:w w:val="96"/>
              </w:rPr>
              <w:t>parallel</w:t>
            </w:r>
          </w:p>
          <w:p w:rsidR="000B486E" w:rsidRDefault="000B486E" w:rsidP="000B486E">
            <w:pPr>
              <w:spacing w:line="225" w:lineRule="exact"/>
              <w:jc w:val="center"/>
            </w:pPr>
            <w:r w:rsidRPr="00426EC1">
              <w:rPr>
                <w:rFonts w:ascii="Times New Roman" w:eastAsia="Times New Roman" w:hAnsi="Times New Roman" w:cs="Times New Roman"/>
                <w:w w:val="95"/>
              </w:rPr>
              <w:t>architect</w:t>
            </w:r>
            <w:r w:rsidRPr="00426EC1">
              <w:rPr>
                <w:rFonts w:ascii="Times New Roman" w:eastAsia="Times New Roman" w:hAnsi="Times New Roman" w:cs="Times New Roman"/>
                <w:w w:val="97"/>
              </w:rPr>
              <w:t>ures</w:t>
            </w:r>
            <w:r>
              <w:rPr>
                <w:rFonts w:ascii="Times New Roman" w:eastAsia="Times New Roman" w:hAnsi="Times New Roman" w:cs="Times New Roman"/>
                <w:w w:val="97"/>
              </w:rPr>
              <w:t>:</w:t>
            </w:r>
          </w:p>
          <w:p w:rsidR="000B486E" w:rsidRDefault="000B486E">
            <w:pPr>
              <w:spacing w:line="225" w:lineRule="exact"/>
              <w:jc w:val="center"/>
            </w:pPr>
            <w:r>
              <w:rPr>
                <w:rFonts w:ascii="Times New Roman" w:eastAsia="Times New Roman" w:hAnsi="Times New Roman" w:cs="Times New Roman"/>
                <w:w w:val="93"/>
              </w:rPr>
              <w:t>multi-</w:t>
            </w:r>
          </w:p>
          <w:p w:rsidR="002E2B67" w:rsidRPr="002E2B67" w:rsidRDefault="000B486E" w:rsidP="002E2B67">
            <w:pPr>
              <w:spacing w:line="229" w:lineRule="exact"/>
              <w:jc w:val="center"/>
              <w:rPr>
                <w:rFonts w:ascii="Times New Roman" w:eastAsia="Times New Roman" w:hAnsi="Times New Roman" w:cs="Times New Roman"/>
              </w:rPr>
            </w:pPr>
            <w:r>
              <w:rPr>
                <w:rFonts w:ascii="Times New Roman" w:eastAsia="Times New Roman" w:hAnsi="Times New Roman" w:cs="Times New Roman"/>
              </w:rPr>
              <w:t>core,</w:t>
            </w:r>
            <w:r w:rsidR="002E2B67">
              <w:rPr>
                <w:rFonts w:ascii="Times New Roman" w:eastAsia="Times New Roman" w:hAnsi="Times New Roman" w:cs="Times New Roman"/>
              </w:rPr>
              <w:t xml:space="preserve"> </w:t>
            </w:r>
            <w:r w:rsidR="002E2B67" w:rsidRPr="002E2B67">
              <w:rPr>
                <w:rFonts w:ascii="Times New Roman" w:eastAsia="Times New Roman" w:hAnsi="Times New Roman" w:cs="Times New Roman"/>
              </w:rPr>
              <w:t>GPU</w:t>
            </w:r>
            <w:r w:rsidR="00426EC1">
              <w:rPr>
                <w:rFonts w:ascii="Times New Roman" w:eastAsia="Times New Roman" w:hAnsi="Times New Roman" w:cs="Times New Roman"/>
              </w:rPr>
              <w:t>s</w:t>
            </w:r>
            <w:r w:rsidR="002E2B67" w:rsidRPr="002E2B67">
              <w:rPr>
                <w:rFonts w:ascii="Times New Roman" w:eastAsia="Times New Roman" w:hAnsi="Times New Roman" w:cs="Times New Roman"/>
              </w:rPr>
              <w:t>,</w:t>
            </w:r>
          </w:p>
          <w:p w:rsidR="002E2B67" w:rsidRPr="002E2B67"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and an</w:t>
            </w:r>
          </w:p>
          <w:p w:rsidR="002E2B67" w:rsidRPr="002E2B67"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upcoming</w:t>
            </w:r>
          </w:p>
          <w:p w:rsidR="002E2B67" w:rsidRPr="002E2B67"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many-core</w:t>
            </w:r>
          </w:p>
          <w:p w:rsidR="002E2B67" w:rsidRPr="002E2B67"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Intel</w:t>
            </w:r>
            <w:r>
              <w:rPr>
                <w:rFonts w:ascii="Times New Roman" w:eastAsia="Times New Roman" w:hAnsi="Times New Roman" w:cs="Times New Roman"/>
              </w:rPr>
              <w:t xml:space="preserve"> </w:t>
            </w:r>
            <w:r w:rsidRPr="002E2B67">
              <w:rPr>
                <w:rFonts w:ascii="Times New Roman" w:eastAsia="Times New Roman" w:hAnsi="Times New Roman" w:cs="Times New Roman"/>
              </w:rPr>
              <w:t>R</w:t>
            </w:r>
          </w:p>
          <w:p w:rsidR="002E2B67" w:rsidRPr="002E2B67"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architecture</w:t>
            </w:r>
          </w:p>
          <w:p w:rsidR="002E2B67" w:rsidRPr="002E2B67"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code-named</w:t>
            </w:r>
          </w:p>
          <w:p w:rsidR="000B486E" w:rsidRPr="000B486E" w:rsidRDefault="002E2B67" w:rsidP="002E2B67">
            <w:pPr>
              <w:spacing w:line="229" w:lineRule="exact"/>
              <w:jc w:val="center"/>
              <w:rPr>
                <w:rFonts w:ascii="Times New Roman" w:eastAsia="Times New Roman" w:hAnsi="Times New Roman" w:cs="Times New Roman"/>
              </w:rPr>
            </w:pPr>
            <w:r w:rsidRPr="002E2B67">
              <w:rPr>
                <w:rFonts w:ascii="Times New Roman" w:eastAsia="Times New Roman" w:hAnsi="Times New Roman" w:cs="Times New Roman"/>
              </w:rPr>
              <w:t>Larrabee</w:t>
            </w:r>
          </w:p>
        </w:tc>
        <w:tc>
          <w:tcPr>
            <w:tcW w:w="1276" w:type="dxa"/>
            <w:gridSpan w:val="2"/>
            <w:tcBorders>
              <w:top w:val="single" w:sz="4" w:space="0" w:color="auto"/>
              <w:left w:val="single" w:sz="8" w:space="0" w:color="000000"/>
              <w:bottom w:val="single" w:sz="4" w:space="0" w:color="auto"/>
            </w:tcBorders>
            <w:shd w:val="clear" w:color="auto" w:fill="auto"/>
          </w:tcPr>
          <w:p w:rsidR="000B486E" w:rsidRDefault="000B486E">
            <w:pPr>
              <w:spacing w:line="200" w:lineRule="exact"/>
              <w:jc w:val="center"/>
            </w:pPr>
            <w:r>
              <w:rPr>
                <w:rFonts w:ascii="Times New Roman" w:eastAsia="Times New Roman" w:hAnsi="Times New Roman" w:cs="Times New Roman"/>
                <w:w w:val="98"/>
              </w:rPr>
              <w:t>Three sets of</w:t>
            </w:r>
          </w:p>
          <w:p w:rsidR="000B486E" w:rsidRDefault="000B486E">
            <w:pPr>
              <w:spacing w:line="225" w:lineRule="exact"/>
              <w:jc w:val="center"/>
            </w:pPr>
            <w:r>
              <w:rPr>
                <w:rFonts w:ascii="Times New Roman" w:eastAsia="Times New Roman" w:hAnsi="Times New Roman" w:cs="Times New Roman"/>
                <w:w w:val="98"/>
              </w:rPr>
              <w:t>human CT data</w:t>
            </w:r>
          </w:p>
          <w:p w:rsidR="000B486E" w:rsidRDefault="000B486E">
            <w:pPr>
              <w:spacing w:line="229" w:lineRule="exact"/>
              <w:jc w:val="center"/>
              <w:rPr>
                <w:rFonts w:ascii="Times New Roman" w:eastAsia="Times New Roman" w:hAnsi="Times New Roman" w:cs="Times New Roman"/>
                <w:w w:val="94"/>
              </w:rPr>
            </w:pPr>
            <w:r>
              <w:rPr>
                <w:rFonts w:ascii="Times New Roman" w:eastAsia="Times New Roman" w:hAnsi="Times New Roman" w:cs="Times New Roman"/>
                <w:w w:val="94"/>
              </w:rPr>
              <w:t>(16-bit)</w:t>
            </w:r>
          </w:p>
          <w:p w:rsidR="000B486E" w:rsidRDefault="000B486E">
            <w:pPr>
              <w:spacing w:line="229" w:lineRule="exact"/>
              <w:jc w:val="center"/>
            </w:pPr>
          </w:p>
          <w:p w:rsidR="000B486E" w:rsidRDefault="000B486E">
            <w:pPr>
              <w:spacing w:line="229" w:lineRule="exact"/>
              <w:jc w:val="center"/>
            </w:pPr>
            <w:r>
              <w:rPr>
                <w:rFonts w:ascii="Times New Roman" w:eastAsia="Times New Roman" w:hAnsi="Times New Roman" w:cs="Times New Roman"/>
                <w:w w:val="99"/>
              </w:rPr>
              <w:t>Large medical</w:t>
            </w:r>
          </w:p>
          <w:p w:rsidR="000B486E" w:rsidRDefault="000B486E">
            <w:pPr>
              <w:spacing w:line="227" w:lineRule="exact"/>
              <w:jc w:val="center"/>
            </w:pPr>
            <w:r>
              <w:rPr>
                <w:rFonts w:ascii="Times New Roman" w:eastAsia="Times New Roman" w:hAnsi="Times New Roman" w:cs="Times New Roman"/>
                <w:w w:val="99"/>
              </w:rPr>
              <w:t>human dataset</w:t>
            </w:r>
          </w:p>
          <w:p w:rsidR="000B486E" w:rsidRPr="004F0E70" w:rsidRDefault="000B486E" w:rsidP="008A5987">
            <w:pPr>
              <w:spacing w:line="227" w:lineRule="exact"/>
              <w:jc w:val="center"/>
              <w:rPr>
                <w:sz w:val="18"/>
                <w:szCs w:val="18"/>
              </w:rPr>
            </w:pPr>
            <w:r w:rsidRPr="004F0E70">
              <w:rPr>
                <w:rFonts w:ascii="Times New Roman" w:eastAsia="Times New Roman" w:hAnsi="Times New Roman" w:cs="Times New Roman"/>
                <w:w w:val="97"/>
                <w:sz w:val="18"/>
                <w:szCs w:val="18"/>
              </w:rPr>
              <w:t>(750x750x1000)</w:t>
            </w:r>
          </w:p>
        </w:tc>
        <w:tc>
          <w:tcPr>
            <w:tcW w:w="1559" w:type="dxa"/>
            <w:gridSpan w:val="2"/>
            <w:tcBorders>
              <w:top w:val="single" w:sz="4" w:space="0" w:color="auto"/>
              <w:left w:val="single" w:sz="8" w:space="0" w:color="000000"/>
              <w:bottom w:val="single" w:sz="4" w:space="0" w:color="auto"/>
            </w:tcBorders>
            <w:shd w:val="clear" w:color="auto" w:fill="auto"/>
          </w:tcPr>
          <w:p w:rsidR="000B486E" w:rsidRDefault="00347BEB" w:rsidP="00347BEB">
            <w:pPr>
              <w:spacing w:line="200" w:lineRule="exact"/>
              <w:jc w:val="center"/>
            </w:pPr>
            <w:r>
              <w:rPr>
                <w:rFonts w:ascii="Times New Roman" w:eastAsia="Times New Roman" w:hAnsi="Times New Roman" w:cs="Times New Roman"/>
                <w:w w:val="98"/>
              </w:rPr>
              <w:t xml:space="preserve">This paper </w:t>
            </w:r>
            <w:r w:rsidR="000B486E">
              <w:rPr>
                <w:rFonts w:ascii="Times New Roman" w:eastAsia="Times New Roman" w:hAnsi="Times New Roman" w:cs="Times New Roman"/>
                <w:w w:val="99"/>
              </w:rPr>
              <w:t>describe a</w:t>
            </w:r>
            <w:r w:rsidR="000B486E">
              <w:t xml:space="preserve"> </w:t>
            </w:r>
            <w:r w:rsidR="000B486E">
              <w:rPr>
                <w:rFonts w:ascii="Times New Roman" w:eastAsia="Times New Roman" w:hAnsi="Times New Roman" w:cs="Times New Roman"/>
              </w:rPr>
              <w:t xml:space="preserve">thread and data </w:t>
            </w:r>
            <w:r w:rsidR="000B486E">
              <w:rPr>
                <w:rFonts w:ascii="Times New Roman" w:eastAsia="Times New Roman" w:hAnsi="Times New Roman" w:cs="Times New Roman"/>
                <w:w w:val="99"/>
              </w:rPr>
              <w:t>parallel</w:t>
            </w:r>
          </w:p>
          <w:p w:rsidR="000B486E" w:rsidRDefault="000B486E">
            <w:pPr>
              <w:spacing w:line="229" w:lineRule="exact"/>
              <w:jc w:val="center"/>
            </w:pPr>
            <w:r>
              <w:rPr>
                <w:rFonts w:ascii="Times New Roman" w:eastAsia="Times New Roman" w:hAnsi="Times New Roman" w:cs="Times New Roman"/>
                <w:w w:val="98"/>
              </w:rPr>
              <w:t>implementation</w:t>
            </w:r>
          </w:p>
          <w:p w:rsidR="000B486E" w:rsidRDefault="000B486E" w:rsidP="000B486E">
            <w:pPr>
              <w:spacing w:line="227" w:lineRule="exact"/>
              <w:jc w:val="center"/>
            </w:pPr>
            <w:r>
              <w:rPr>
                <w:rFonts w:ascii="Times New Roman" w:eastAsia="Times New Roman" w:hAnsi="Times New Roman" w:cs="Times New Roman"/>
                <w:w w:val="97"/>
              </w:rPr>
              <w:t xml:space="preserve">of </w:t>
            </w:r>
            <w:r w:rsidR="00347BEB">
              <w:rPr>
                <w:rFonts w:ascii="Times New Roman" w:eastAsia="Times New Roman" w:hAnsi="Times New Roman" w:cs="Times New Roman"/>
                <w:w w:val="97"/>
              </w:rPr>
              <w:t xml:space="preserve">volumetric </w:t>
            </w:r>
            <w:r>
              <w:rPr>
                <w:rFonts w:ascii="Times New Roman" w:eastAsia="Times New Roman" w:hAnsi="Times New Roman" w:cs="Times New Roman"/>
                <w:w w:val="97"/>
              </w:rPr>
              <w:t>ray-casting</w:t>
            </w:r>
            <w:r>
              <w:t xml:space="preserve"> </w:t>
            </w:r>
            <w:r>
              <w:rPr>
                <w:rFonts w:ascii="Times New Roman" w:eastAsia="Times New Roman" w:hAnsi="Times New Roman" w:cs="Times New Roman"/>
                <w:w w:val="97"/>
              </w:rPr>
              <w:t>that makes it</w:t>
            </w:r>
            <w:r>
              <w:t xml:space="preserve"> </w:t>
            </w:r>
            <w:r w:rsidR="00347BEB">
              <w:rPr>
                <w:rFonts w:ascii="Times New Roman" w:eastAsia="Times New Roman" w:hAnsi="Times New Roman" w:cs="Times New Roman"/>
              </w:rPr>
              <w:t>suitable</w:t>
            </w:r>
            <w:r>
              <w:rPr>
                <w:rFonts w:ascii="Times New Roman" w:eastAsia="Times New Roman" w:hAnsi="Times New Roman" w:cs="Times New Roman"/>
              </w:rPr>
              <w:t xml:space="preserve"> to key</w:t>
            </w:r>
            <w:r>
              <w:t xml:space="preserve"> </w:t>
            </w:r>
            <w:r w:rsidRPr="00347BEB">
              <w:rPr>
                <w:rFonts w:ascii="Times New Roman" w:eastAsia="Times New Roman" w:hAnsi="Times New Roman" w:cs="Times New Roman"/>
                <w:w w:val="99"/>
              </w:rPr>
              <w:t>architectural</w:t>
            </w:r>
            <w:r>
              <w:t xml:space="preserve"> </w:t>
            </w:r>
            <w:r>
              <w:rPr>
                <w:rFonts w:ascii="Times New Roman" w:eastAsia="Times New Roman" w:hAnsi="Times New Roman" w:cs="Times New Roman"/>
                <w:w w:val="98"/>
              </w:rPr>
              <w:t>trends</w:t>
            </w:r>
            <w:r>
              <w:t xml:space="preserve"> </w:t>
            </w:r>
            <w:r>
              <w:rPr>
                <w:rFonts w:ascii="Times New Roman" w:eastAsia="Times New Roman" w:hAnsi="Times New Roman" w:cs="Times New Roman"/>
              </w:rPr>
              <w:t xml:space="preserve">of three </w:t>
            </w:r>
            <w:r w:rsidRPr="004F0E70">
              <w:rPr>
                <w:rFonts w:ascii="Times New Roman" w:eastAsia="Times New Roman" w:hAnsi="Times New Roman" w:cs="Times New Roman"/>
                <w:sz w:val="18"/>
                <w:szCs w:val="18"/>
              </w:rPr>
              <w:t>modern</w:t>
            </w:r>
            <w:r>
              <w:t xml:space="preserve"> </w:t>
            </w:r>
            <w:r w:rsidR="00BC414D">
              <w:rPr>
                <w:rFonts w:ascii="Times New Roman" w:eastAsia="Times New Roman" w:hAnsi="Times New Roman" w:cs="Times New Roman"/>
              </w:rPr>
              <w:t xml:space="preserve">commodity </w:t>
            </w:r>
            <w:r>
              <w:rPr>
                <w:rFonts w:ascii="Times New Roman" w:eastAsia="Times New Roman" w:hAnsi="Times New Roman" w:cs="Times New Roman"/>
                <w:w w:val="99"/>
              </w:rPr>
              <w:t>parallel</w:t>
            </w:r>
            <w:r>
              <w:t xml:space="preserve"> </w:t>
            </w:r>
            <w:r>
              <w:rPr>
                <w:rFonts w:ascii="Times New Roman" w:eastAsia="Times New Roman" w:hAnsi="Times New Roman" w:cs="Times New Roman"/>
              </w:rPr>
              <w:t>architectures:</w:t>
            </w:r>
          </w:p>
          <w:p w:rsidR="000B486E" w:rsidRDefault="000B486E">
            <w:pPr>
              <w:spacing w:line="229" w:lineRule="exact"/>
              <w:jc w:val="center"/>
            </w:pPr>
            <w:r>
              <w:rPr>
                <w:rFonts w:ascii="Times New Roman" w:eastAsia="Times New Roman" w:hAnsi="Times New Roman" w:cs="Times New Roman"/>
                <w:w w:val="99"/>
              </w:rPr>
              <w:t>multi-core, GPU</w:t>
            </w:r>
            <w:r w:rsidR="00347BEB">
              <w:rPr>
                <w:rFonts w:ascii="Times New Roman" w:eastAsia="Times New Roman" w:hAnsi="Times New Roman" w:cs="Times New Roman"/>
                <w:w w:val="99"/>
              </w:rPr>
              <w:t>s</w:t>
            </w:r>
            <w:r>
              <w:rPr>
                <w:rFonts w:ascii="Times New Roman" w:eastAsia="Times New Roman" w:hAnsi="Times New Roman" w:cs="Times New Roman"/>
                <w:w w:val="99"/>
              </w:rPr>
              <w:t>,</w:t>
            </w:r>
          </w:p>
          <w:p w:rsidR="000B486E" w:rsidRDefault="000B486E">
            <w:pPr>
              <w:spacing w:line="227" w:lineRule="exact"/>
              <w:jc w:val="center"/>
            </w:pPr>
            <w:r>
              <w:rPr>
                <w:rFonts w:ascii="Times New Roman" w:eastAsia="Times New Roman" w:hAnsi="Times New Roman" w:cs="Times New Roman"/>
                <w:w w:val="98"/>
              </w:rPr>
              <w:t>and an upcoming</w:t>
            </w:r>
          </w:p>
          <w:p w:rsidR="000B486E" w:rsidRDefault="000B486E" w:rsidP="000B486E">
            <w:pPr>
              <w:spacing w:line="229" w:lineRule="exact"/>
              <w:jc w:val="center"/>
              <w:rPr>
                <w:rFonts w:ascii="Times New Roman" w:eastAsia="Times New Roman" w:hAnsi="Times New Roman" w:cs="Times New Roman"/>
              </w:rPr>
            </w:pPr>
            <w:r>
              <w:rPr>
                <w:rFonts w:ascii="Times New Roman" w:eastAsia="Times New Roman" w:hAnsi="Times New Roman" w:cs="Times New Roman"/>
              </w:rPr>
              <w:t>many-core Intel</w:t>
            </w:r>
          </w:p>
          <w:p w:rsidR="000B486E" w:rsidRDefault="000B486E" w:rsidP="00347BEB">
            <w:pPr>
              <w:spacing w:line="227" w:lineRule="exact"/>
              <w:jc w:val="center"/>
            </w:pPr>
            <w:r>
              <w:rPr>
                <w:rFonts w:ascii="Times New Roman" w:eastAsia="Times New Roman" w:hAnsi="Times New Roman" w:cs="Times New Roman"/>
                <w:w w:val="99"/>
              </w:rPr>
              <w:t>R architecture</w:t>
            </w:r>
            <w:r w:rsidR="00347BEB">
              <w:t xml:space="preserve"> </w:t>
            </w:r>
            <w:r>
              <w:rPr>
                <w:rFonts w:ascii="Times New Roman" w:eastAsia="Times New Roman" w:hAnsi="Times New Roman" w:cs="Times New Roman"/>
                <w:w w:val="98"/>
              </w:rPr>
              <w:t>code-named</w:t>
            </w:r>
            <w:r w:rsidR="00347BEB">
              <w:t xml:space="preserve"> </w:t>
            </w:r>
            <w:r>
              <w:rPr>
                <w:rFonts w:ascii="Times New Roman" w:eastAsia="Times New Roman" w:hAnsi="Times New Roman" w:cs="Times New Roman"/>
                <w:w w:val="99"/>
              </w:rPr>
              <w:t>Larrabee.</w:t>
            </w:r>
            <w:r w:rsidR="00347BEB">
              <w:t xml:space="preserve"> </w:t>
            </w:r>
            <w:r w:rsidR="00347BEB">
              <w:rPr>
                <w:rFonts w:ascii="Times New Roman" w:eastAsia="Times New Roman" w:hAnsi="Times New Roman" w:cs="Times New Roman"/>
                <w:w w:val="99"/>
              </w:rPr>
              <w:t>Overall</w:t>
            </w:r>
          </w:p>
          <w:p w:rsidR="000B486E" w:rsidRDefault="000B486E">
            <w:pPr>
              <w:spacing w:line="229" w:lineRule="exact"/>
              <w:jc w:val="center"/>
            </w:pPr>
            <w:r>
              <w:rPr>
                <w:rFonts w:ascii="Times New Roman" w:eastAsia="Times New Roman" w:hAnsi="Times New Roman" w:cs="Times New Roman"/>
                <w:w w:val="98"/>
              </w:rPr>
              <w:t>implementation</w:t>
            </w:r>
          </w:p>
          <w:p w:rsidR="000B486E" w:rsidRDefault="000B486E">
            <w:pPr>
              <w:spacing w:line="227" w:lineRule="exact"/>
              <w:jc w:val="center"/>
            </w:pPr>
            <w:r>
              <w:rPr>
                <w:rFonts w:ascii="Times New Roman" w:eastAsia="Times New Roman" w:hAnsi="Times New Roman" w:cs="Times New Roman"/>
                <w:w w:val="97"/>
              </w:rPr>
              <w:t>of ray-casting</w:t>
            </w:r>
            <w:r w:rsidR="00347BEB">
              <w:rPr>
                <w:rFonts w:ascii="Times New Roman" w:eastAsia="Times New Roman" w:hAnsi="Times New Roman" w:cs="Times New Roman"/>
                <w:w w:val="97"/>
              </w:rPr>
              <w:t xml:space="preserve"> in parallel manner</w:t>
            </w:r>
          </w:p>
          <w:p w:rsidR="000B486E" w:rsidRDefault="000B486E">
            <w:pPr>
              <w:spacing w:line="227" w:lineRule="exact"/>
              <w:jc w:val="center"/>
            </w:pPr>
            <w:r>
              <w:rPr>
                <w:rFonts w:ascii="Times New Roman" w:eastAsia="Times New Roman" w:hAnsi="Times New Roman" w:cs="Times New Roman"/>
                <w:w w:val="98"/>
              </w:rPr>
              <w:t>delivers close to</w:t>
            </w:r>
          </w:p>
          <w:p w:rsidR="002E2B67" w:rsidRPr="002E2B67" w:rsidRDefault="000B486E" w:rsidP="00BC414D">
            <w:pPr>
              <w:spacing w:line="229" w:lineRule="exact"/>
              <w:jc w:val="center"/>
              <w:rPr>
                <w:rFonts w:ascii="Times New Roman" w:eastAsia="Times New Roman" w:hAnsi="Times New Roman" w:cs="Times New Roman"/>
                <w:w w:val="99"/>
              </w:rPr>
            </w:pPr>
            <w:r>
              <w:rPr>
                <w:rFonts w:ascii="Times New Roman" w:eastAsia="Times New Roman" w:hAnsi="Times New Roman" w:cs="Times New Roman"/>
                <w:w w:val="99"/>
              </w:rPr>
              <w:t>5.8x speed-up on</w:t>
            </w:r>
            <w:r w:rsidR="002E2B67">
              <w:rPr>
                <w:rFonts w:ascii="Times New Roman" w:eastAsia="Times New Roman" w:hAnsi="Times New Roman" w:cs="Times New Roman"/>
                <w:w w:val="99"/>
              </w:rPr>
              <w:t xml:space="preserve"> </w:t>
            </w:r>
            <w:r w:rsidR="00BC414D">
              <w:rPr>
                <w:rFonts w:ascii="Times New Roman" w:eastAsia="Times New Roman" w:hAnsi="Times New Roman" w:cs="Times New Roman"/>
                <w:w w:val="99"/>
              </w:rPr>
              <w:t xml:space="preserve">quad-core </w:t>
            </w:r>
            <w:r w:rsidR="002E2B67" w:rsidRPr="002E2B67">
              <w:rPr>
                <w:rFonts w:ascii="Times New Roman" w:eastAsia="Times New Roman" w:hAnsi="Times New Roman" w:cs="Times New Roman"/>
                <w:w w:val="99"/>
              </w:rPr>
              <w:t>Nehalem over an</w:t>
            </w:r>
          </w:p>
          <w:p w:rsidR="000B486E" w:rsidRPr="00BC414D" w:rsidRDefault="002E2B67" w:rsidP="00BC414D">
            <w:pPr>
              <w:spacing w:line="229" w:lineRule="exact"/>
              <w:jc w:val="center"/>
              <w:rPr>
                <w:rFonts w:ascii="Times New Roman" w:eastAsia="Times New Roman" w:hAnsi="Times New Roman" w:cs="Times New Roman"/>
                <w:w w:val="99"/>
              </w:rPr>
            </w:pPr>
            <w:proofErr w:type="gramStart"/>
            <w:r w:rsidRPr="002E2B67">
              <w:rPr>
                <w:rFonts w:ascii="Times New Roman" w:eastAsia="Times New Roman" w:hAnsi="Times New Roman" w:cs="Times New Roman"/>
                <w:w w:val="99"/>
              </w:rPr>
              <w:t>optimized</w:t>
            </w:r>
            <w:proofErr w:type="gramEnd"/>
            <w:r w:rsidRPr="002E2B67">
              <w:rPr>
                <w:rFonts w:ascii="Times New Roman" w:eastAsia="Times New Roman" w:hAnsi="Times New Roman" w:cs="Times New Roman"/>
                <w:w w:val="99"/>
              </w:rPr>
              <w:t xml:space="preserve"> </w:t>
            </w:r>
            <w:r w:rsidR="00BC414D">
              <w:rPr>
                <w:rFonts w:ascii="Times New Roman" w:eastAsia="Times New Roman" w:hAnsi="Times New Roman" w:cs="Times New Roman"/>
                <w:w w:val="99"/>
              </w:rPr>
              <w:t xml:space="preserve">scalar version </w:t>
            </w:r>
            <w:r w:rsidRPr="002E2B67">
              <w:rPr>
                <w:rFonts w:ascii="Times New Roman" w:eastAsia="Times New Roman" w:hAnsi="Times New Roman" w:cs="Times New Roman"/>
                <w:w w:val="99"/>
              </w:rPr>
              <w:t>running on a</w:t>
            </w:r>
            <w:r>
              <w:rPr>
                <w:rFonts w:ascii="Times New Roman" w:eastAsia="Times New Roman" w:hAnsi="Times New Roman" w:cs="Times New Roman"/>
                <w:w w:val="99"/>
              </w:rPr>
              <w:t xml:space="preserve"> </w:t>
            </w:r>
            <w:r w:rsidRPr="002E2B67">
              <w:rPr>
                <w:rFonts w:ascii="Times New Roman" w:eastAsia="Times New Roman" w:hAnsi="Times New Roman" w:cs="Times New Roman"/>
                <w:w w:val="99"/>
              </w:rPr>
              <w:t>single</w:t>
            </w:r>
            <w:r w:rsidR="00BC414D">
              <w:rPr>
                <w:rFonts w:ascii="Times New Roman" w:eastAsia="Times New Roman" w:hAnsi="Times New Roman" w:cs="Times New Roman"/>
                <w:w w:val="99"/>
              </w:rPr>
              <w:t xml:space="preserve"> core.</w:t>
            </w:r>
            <w:r>
              <w:rPr>
                <w:rFonts w:ascii="Times New Roman" w:eastAsia="Times New Roman" w:hAnsi="Times New Roman" w:cs="Times New Roman"/>
                <w:w w:val="99"/>
              </w:rPr>
              <w:t xml:space="preserve"> </w:t>
            </w:r>
          </w:p>
        </w:tc>
        <w:tc>
          <w:tcPr>
            <w:tcW w:w="1134" w:type="dxa"/>
            <w:gridSpan w:val="2"/>
            <w:tcBorders>
              <w:top w:val="single" w:sz="4" w:space="0" w:color="auto"/>
              <w:left w:val="single" w:sz="8" w:space="0" w:color="000000"/>
              <w:bottom w:val="single" w:sz="4" w:space="0" w:color="auto"/>
            </w:tcBorders>
            <w:shd w:val="clear" w:color="auto" w:fill="auto"/>
          </w:tcPr>
          <w:p w:rsidR="000B486E" w:rsidRDefault="000B486E" w:rsidP="000B486E">
            <w:pPr>
              <w:spacing w:line="200" w:lineRule="exact"/>
              <w:jc w:val="center"/>
            </w:pPr>
            <w:r>
              <w:rPr>
                <w:rFonts w:ascii="Times New Roman" w:eastAsia="Times New Roman" w:hAnsi="Times New Roman" w:cs="Times New Roman"/>
              </w:rPr>
              <w:t>The</w:t>
            </w:r>
            <w:r>
              <w:t xml:space="preserve"> </w:t>
            </w:r>
            <w:r>
              <w:rPr>
                <w:rFonts w:ascii="Times New Roman" w:eastAsia="Times New Roman" w:hAnsi="Times New Roman" w:cs="Times New Roman"/>
                <w:w w:val="98"/>
              </w:rPr>
              <w:t>advantage</w:t>
            </w:r>
            <w:r>
              <w:t xml:space="preserve"> </w:t>
            </w:r>
            <w:r>
              <w:rPr>
                <w:rFonts w:ascii="Times New Roman" w:eastAsia="Times New Roman" w:hAnsi="Times New Roman" w:cs="Times New Roman"/>
                <w:w w:val="93"/>
              </w:rPr>
              <w:t>is the</w:t>
            </w:r>
            <w:r>
              <w:t xml:space="preserve"> </w:t>
            </w:r>
            <w:r>
              <w:rPr>
                <w:rFonts w:ascii="Times New Roman" w:eastAsia="Times New Roman" w:hAnsi="Times New Roman" w:cs="Times New Roman"/>
                <w:w w:val="99"/>
              </w:rPr>
              <w:t>challenge</w:t>
            </w:r>
          </w:p>
          <w:p w:rsidR="000B486E" w:rsidRDefault="00347BEB">
            <w:pPr>
              <w:spacing w:line="229" w:lineRule="exact"/>
              <w:jc w:val="center"/>
            </w:pPr>
            <w:r>
              <w:rPr>
                <w:rFonts w:ascii="Times New Roman" w:eastAsia="Times New Roman" w:hAnsi="Times New Roman" w:cs="Times New Roman"/>
              </w:rPr>
              <w:t>for providing</w:t>
            </w:r>
          </w:p>
          <w:p w:rsidR="000B486E" w:rsidRDefault="00347BEB">
            <w:pPr>
              <w:spacing w:line="227" w:lineRule="exact"/>
              <w:jc w:val="center"/>
            </w:pPr>
            <w:r>
              <w:rPr>
                <w:rFonts w:ascii="Times New Roman" w:eastAsia="Times New Roman" w:hAnsi="Times New Roman" w:cs="Times New Roman"/>
                <w:w w:val="99"/>
              </w:rPr>
              <w:t>improvised</w:t>
            </w:r>
          </w:p>
          <w:p w:rsidR="000B486E" w:rsidRDefault="000B486E">
            <w:pPr>
              <w:spacing w:line="227" w:lineRule="exact"/>
              <w:jc w:val="center"/>
            </w:pPr>
            <w:r>
              <w:rPr>
                <w:rFonts w:ascii="Times New Roman" w:eastAsia="Times New Roman" w:hAnsi="Times New Roman" w:cs="Times New Roman"/>
              </w:rPr>
              <w:t>health care</w:t>
            </w:r>
          </w:p>
          <w:p w:rsidR="000B486E" w:rsidRDefault="000B486E">
            <w:pPr>
              <w:spacing w:line="229" w:lineRule="exact"/>
              <w:jc w:val="center"/>
            </w:pPr>
            <w:r>
              <w:rPr>
                <w:rFonts w:ascii="Times New Roman" w:eastAsia="Times New Roman" w:hAnsi="Times New Roman" w:cs="Times New Roman"/>
                <w:w w:val="96"/>
              </w:rPr>
              <w:t>efficiently,</w:t>
            </w:r>
          </w:p>
          <w:p w:rsidR="000B486E" w:rsidRDefault="000B486E">
            <w:pPr>
              <w:spacing w:line="227" w:lineRule="exact"/>
              <w:jc w:val="center"/>
            </w:pPr>
            <w:r>
              <w:rPr>
                <w:rFonts w:ascii="Times New Roman" w:eastAsia="Times New Roman" w:hAnsi="Times New Roman" w:cs="Times New Roman"/>
              </w:rPr>
              <w:t>which is</w:t>
            </w:r>
          </w:p>
          <w:p w:rsidR="000B486E" w:rsidRDefault="000B486E" w:rsidP="000B486E">
            <w:pPr>
              <w:spacing w:line="229" w:lineRule="exact"/>
              <w:jc w:val="center"/>
            </w:pPr>
            <w:r>
              <w:rPr>
                <w:rFonts w:ascii="Times New Roman" w:eastAsia="Times New Roman" w:hAnsi="Times New Roman" w:cs="Times New Roman"/>
              </w:rPr>
              <w:t>complicate</w:t>
            </w:r>
            <w:r>
              <w:rPr>
                <w:rFonts w:ascii="Times New Roman" w:eastAsia="Times New Roman" w:hAnsi="Times New Roman" w:cs="Times New Roman"/>
                <w:w w:val="99"/>
              </w:rPr>
              <w:t>d by the</w:t>
            </w:r>
          </w:p>
          <w:p w:rsidR="000B486E" w:rsidRDefault="00347BEB">
            <w:pPr>
              <w:spacing w:line="227" w:lineRule="exact"/>
              <w:jc w:val="center"/>
            </w:pPr>
            <w:r>
              <w:rPr>
                <w:rFonts w:ascii="Times New Roman" w:eastAsia="Times New Roman" w:hAnsi="Times New Roman" w:cs="Times New Roman"/>
                <w:w w:val="99"/>
              </w:rPr>
              <w:t>scale &amp; size</w:t>
            </w:r>
          </w:p>
          <w:p w:rsidR="000B486E" w:rsidRDefault="000B486E">
            <w:pPr>
              <w:spacing w:line="229" w:lineRule="exact"/>
              <w:jc w:val="center"/>
            </w:pPr>
            <w:proofErr w:type="gramStart"/>
            <w:r>
              <w:rPr>
                <w:rFonts w:ascii="Times New Roman" w:eastAsia="Times New Roman" w:hAnsi="Times New Roman" w:cs="Times New Roman"/>
                <w:w w:val="98"/>
              </w:rPr>
              <w:t>of</w:t>
            </w:r>
            <w:proofErr w:type="gramEnd"/>
            <w:r>
              <w:rPr>
                <w:rFonts w:ascii="Times New Roman" w:eastAsia="Times New Roman" w:hAnsi="Times New Roman" w:cs="Times New Roman"/>
                <w:w w:val="98"/>
              </w:rPr>
              <w:t xml:space="preserve"> the data.</w:t>
            </w:r>
          </w:p>
          <w:p w:rsidR="000B486E" w:rsidRDefault="000B486E">
            <w:pPr>
              <w:spacing w:line="229" w:lineRule="exact"/>
              <w:jc w:val="center"/>
            </w:pPr>
            <w:r>
              <w:rPr>
                <w:rFonts w:ascii="Times New Roman" w:eastAsia="Times New Roman" w:hAnsi="Times New Roman" w:cs="Times New Roman"/>
                <w:w w:val="99"/>
              </w:rPr>
              <w:t>Despite the</w:t>
            </w:r>
          </w:p>
          <w:p w:rsidR="000B486E" w:rsidRDefault="000B486E">
            <w:pPr>
              <w:spacing w:line="229" w:lineRule="exact"/>
              <w:jc w:val="center"/>
            </w:pPr>
            <w:r>
              <w:rPr>
                <w:rFonts w:ascii="Times New Roman" w:eastAsia="Times New Roman" w:hAnsi="Times New Roman" w:cs="Times New Roman"/>
                <w:w w:val="99"/>
              </w:rPr>
              <w:t>availability</w:t>
            </w:r>
          </w:p>
          <w:p w:rsidR="000B486E" w:rsidRDefault="00347BEB">
            <w:pPr>
              <w:spacing w:line="227" w:lineRule="exact"/>
              <w:jc w:val="center"/>
            </w:pPr>
            <w:r>
              <w:rPr>
                <w:rFonts w:ascii="Times New Roman" w:eastAsia="Times New Roman" w:hAnsi="Times New Roman" w:cs="Times New Roman"/>
                <w:w w:val="96"/>
              </w:rPr>
              <w:t>of various</w:t>
            </w:r>
          </w:p>
          <w:p w:rsidR="000B486E" w:rsidRDefault="000B486E" w:rsidP="008A5987">
            <w:pPr>
              <w:spacing w:line="229" w:lineRule="exact"/>
              <w:jc w:val="center"/>
            </w:pPr>
            <w:r>
              <w:rPr>
                <w:rFonts w:ascii="Times New Roman" w:eastAsia="Times New Roman" w:hAnsi="Times New Roman" w:cs="Times New Roman"/>
                <w:w w:val="95"/>
              </w:rPr>
              <w:t>general</w:t>
            </w:r>
          </w:p>
          <w:p w:rsidR="000B486E" w:rsidRDefault="000B486E" w:rsidP="005A791C">
            <w:pPr>
              <w:spacing w:line="227" w:lineRule="exact"/>
              <w:jc w:val="center"/>
            </w:pPr>
            <w:r>
              <w:rPr>
                <w:rFonts w:ascii="Times New Roman" w:eastAsia="Times New Roman" w:hAnsi="Times New Roman" w:cs="Times New Roman"/>
              </w:rPr>
              <w:t>purpose</w:t>
            </w:r>
            <w:r w:rsidR="005A791C">
              <w:t xml:space="preserve"> </w:t>
            </w:r>
            <w:r>
              <w:rPr>
                <w:rFonts w:ascii="Times New Roman" w:eastAsia="Times New Roman" w:hAnsi="Times New Roman" w:cs="Times New Roman"/>
                <w:w w:val="96"/>
              </w:rPr>
              <w:t>and</w:t>
            </w:r>
          </w:p>
          <w:p w:rsidR="000B486E" w:rsidRDefault="000B486E">
            <w:pPr>
              <w:spacing w:line="227" w:lineRule="exact"/>
              <w:jc w:val="center"/>
            </w:pPr>
            <w:r>
              <w:rPr>
                <w:rFonts w:ascii="Times New Roman" w:eastAsia="Times New Roman" w:hAnsi="Times New Roman" w:cs="Times New Roman"/>
                <w:w w:val="98"/>
              </w:rPr>
              <w:t>specialized</w:t>
            </w:r>
          </w:p>
          <w:p w:rsidR="000B486E" w:rsidRDefault="000B486E">
            <w:pPr>
              <w:spacing w:line="229" w:lineRule="exact"/>
              <w:jc w:val="center"/>
            </w:pPr>
            <w:r>
              <w:rPr>
                <w:rFonts w:ascii="Times New Roman" w:eastAsia="Times New Roman" w:hAnsi="Times New Roman" w:cs="Times New Roman"/>
                <w:w w:val="99"/>
              </w:rPr>
              <w:t>rendering</w:t>
            </w:r>
          </w:p>
          <w:p w:rsidR="000B486E" w:rsidRDefault="000B486E" w:rsidP="00347BEB">
            <w:pPr>
              <w:spacing w:line="229" w:lineRule="exact"/>
              <w:jc w:val="center"/>
            </w:pPr>
            <w:r>
              <w:rPr>
                <w:rFonts w:ascii="Times New Roman" w:eastAsia="Times New Roman" w:hAnsi="Times New Roman" w:cs="Times New Roman"/>
                <w:w w:val="96"/>
              </w:rPr>
              <w:t>engines,</w:t>
            </w:r>
            <w:r w:rsidR="00347BEB">
              <w:t xml:space="preserve"> </w:t>
            </w:r>
            <w:r w:rsidR="002E2B67">
              <w:rPr>
                <w:rFonts w:ascii="Times New Roman" w:eastAsia="Times New Roman" w:hAnsi="Times New Roman" w:cs="Times New Roman"/>
                <w:w w:val="99"/>
              </w:rPr>
              <w:t>the medical community</w:t>
            </w:r>
            <w:r w:rsidR="00347BEB">
              <w:rPr>
                <w:rFonts w:ascii="Times New Roman" w:eastAsia="Times New Roman" w:hAnsi="Times New Roman" w:cs="Times New Roman"/>
                <w:w w:val="99"/>
              </w:rPr>
              <w:t xml:space="preserve"> has not yet widely adopted the volumetric visualization</w:t>
            </w:r>
            <w:r w:rsidR="002E2B67">
              <w:rPr>
                <w:rFonts w:ascii="Times New Roman" w:eastAsia="Times New Roman" w:hAnsi="Times New Roman" w:cs="Times New Roman"/>
                <w:w w:val="99"/>
              </w:rPr>
              <w:t xml:space="preserve"> except in</w:t>
            </w:r>
          </w:p>
        </w:tc>
        <w:tc>
          <w:tcPr>
            <w:tcW w:w="1134" w:type="dxa"/>
            <w:gridSpan w:val="2"/>
            <w:tcBorders>
              <w:top w:val="single" w:sz="4" w:space="0" w:color="auto"/>
              <w:left w:val="single" w:sz="8" w:space="0" w:color="000000"/>
              <w:bottom w:val="single" w:sz="4" w:space="0" w:color="auto"/>
            </w:tcBorders>
            <w:shd w:val="clear" w:color="auto" w:fill="auto"/>
          </w:tcPr>
          <w:p w:rsidR="000B486E" w:rsidRDefault="000B486E" w:rsidP="000B486E">
            <w:pPr>
              <w:spacing w:line="200" w:lineRule="exact"/>
              <w:jc w:val="center"/>
            </w:pPr>
            <w:r>
              <w:rPr>
                <w:rFonts w:ascii="Times New Roman" w:eastAsia="Times New Roman" w:hAnsi="Times New Roman" w:cs="Times New Roman"/>
                <w:w w:val="96"/>
              </w:rPr>
              <w:t>The</w:t>
            </w:r>
            <w:r>
              <w:t xml:space="preserve"> </w:t>
            </w:r>
            <w:r>
              <w:rPr>
                <w:rFonts w:ascii="Times New Roman" w:eastAsia="Times New Roman" w:hAnsi="Times New Roman" w:cs="Times New Roman"/>
                <w:w w:val="96"/>
              </w:rPr>
              <w:t>challenge</w:t>
            </w:r>
          </w:p>
          <w:p w:rsidR="000B486E" w:rsidRDefault="000B486E" w:rsidP="000B486E">
            <w:pPr>
              <w:spacing w:line="229" w:lineRule="exact"/>
              <w:jc w:val="center"/>
            </w:pPr>
            <w:r>
              <w:rPr>
                <w:rFonts w:ascii="Times New Roman" w:eastAsia="Times New Roman" w:hAnsi="Times New Roman" w:cs="Times New Roman"/>
              </w:rPr>
              <w:t>is to</w:t>
            </w:r>
            <w:r>
              <w:t xml:space="preserve"> </w:t>
            </w:r>
            <w:r>
              <w:rPr>
                <w:rFonts w:ascii="Times New Roman" w:eastAsia="Times New Roman" w:hAnsi="Times New Roman" w:cs="Times New Roman"/>
                <w:w w:val="94"/>
              </w:rPr>
              <w:t>provide</w:t>
            </w:r>
          </w:p>
          <w:p w:rsidR="000B486E" w:rsidRDefault="000B486E">
            <w:pPr>
              <w:spacing w:line="229" w:lineRule="exact"/>
              <w:jc w:val="center"/>
            </w:pPr>
            <w:r>
              <w:rPr>
                <w:rFonts w:ascii="Times New Roman" w:eastAsia="Times New Roman" w:hAnsi="Times New Roman" w:cs="Times New Roman"/>
                <w:w w:val="96"/>
              </w:rPr>
              <w:t>improved</w:t>
            </w:r>
          </w:p>
          <w:p w:rsidR="000B486E" w:rsidRDefault="000B486E">
            <w:pPr>
              <w:spacing w:line="227" w:lineRule="exact"/>
              <w:jc w:val="center"/>
            </w:pPr>
            <w:r>
              <w:rPr>
                <w:rFonts w:ascii="Times New Roman" w:eastAsia="Times New Roman" w:hAnsi="Times New Roman" w:cs="Times New Roman"/>
                <w:w w:val="98"/>
              </w:rPr>
              <w:t>health care</w:t>
            </w:r>
          </w:p>
          <w:p w:rsidR="000B486E" w:rsidRDefault="000B486E">
            <w:pPr>
              <w:spacing w:line="227" w:lineRule="exact"/>
              <w:jc w:val="center"/>
            </w:pPr>
            <w:r>
              <w:rPr>
                <w:rFonts w:ascii="Times New Roman" w:eastAsia="Times New Roman" w:hAnsi="Times New Roman" w:cs="Times New Roman"/>
                <w:w w:val="98"/>
              </w:rPr>
              <w:t>efficiently,</w:t>
            </w:r>
          </w:p>
          <w:p w:rsidR="000B486E" w:rsidRDefault="000B486E">
            <w:pPr>
              <w:spacing w:line="229" w:lineRule="exact"/>
              <w:jc w:val="center"/>
            </w:pPr>
            <w:r>
              <w:rPr>
                <w:rFonts w:ascii="Times New Roman" w:eastAsia="Times New Roman" w:hAnsi="Times New Roman" w:cs="Times New Roman"/>
                <w:w w:val="98"/>
              </w:rPr>
              <w:t>which is</w:t>
            </w:r>
          </w:p>
          <w:p w:rsidR="000B486E" w:rsidRDefault="000B486E" w:rsidP="002E2B67">
            <w:pPr>
              <w:spacing w:line="227" w:lineRule="exact"/>
              <w:jc w:val="center"/>
            </w:pPr>
            <w:r>
              <w:rPr>
                <w:rFonts w:ascii="Times New Roman" w:eastAsia="Times New Roman" w:hAnsi="Times New Roman" w:cs="Times New Roman"/>
                <w:w w:val="97"/>
              </w:rPr>
              <w:t>complicate</w:t>
            </w:r>
            <w:r>
              <w:rPr>
                <w:rFonts w:ascii="Times New Roman" w:eastAsia="Times New Roman" w:hAnsi="Times New Roman" w:cs="Times New Roman"/>
                <w:w w:val="96"/>
              </w:rPr>
              <w:t>d by the</w:t>
            </w:r>
          </w:p>
          <w:p w:rsidR="000B486E" w:rsidRDefault="000B486E">
            <w:pPr>
              <w:spacing w:line="229" w:lineRule="exact"/>
              <w:jc w:val="center"/>
            </w:pPr>
            <w:r>
              <w:rPr>
                <w:rFonts w:ascii="Times New Roman" w:eastAsia="Times New Roman" w:hAnsi="Times New Roman" w:cs="Times New Roman"/>
                <w:w w:val="97"/>
              </w:rPr>
              <w:t>magnitude</w:t>
            </w:r>
          </w:p>
          <w:p w:rsidR="000B486E" w:rsidRDefault="000B486E">
            <w:pPr>
              <w:spacing w:line="227" w:lineRule="exact"/>
              <w:jc w:val="center"/>
            </w:pPr>
            <w:proofErr w:type="gramStart"/>
            <w:r>
              <w:rPr>
                <w:rFonts w:ascii="Times New Roman" w:eastAsia="Times New Roman" w:hAnsi="Times New Roman" w:cs="Times New Roman"/>
                <w:w w:val="96"/>
              </w:rPr>
              <w:t>of</w:t>
            </w:r>
            <w:proofErr w:type="gramEnd"/>
            <w:r>
              <w:rPr>
                <w:rFonts w:ascii="Times New Roman" w:eastAsia="Times New Roman" w:hAnsi="Times New Roman" w:cs="Times New Roman"/>
                <w:w w:val="96"/>
              </w:rPr>
              <w:t xml:space="preserve"> the data.</w:t>
            </w:r>
          </w:p>
          <w:p w:rsidR="000B486E" w:rsidRDefault="000B486E">
            <w:pPr>
              <w:spacing w:line="229" w:lineRule="exact"/>
              <w:jc w:val="center"/>
            </w:pPr>
            <w:r>
              <w:rPr>
                <w:rFonts w:ascii="Times New Roman" w:eastAsia="Times New Roman" w:hAnsi="Times New Roman" w:cs="Times New Roman"/>
                <w:w w:val="94"/>
              </w:rPr>
              <w:t>Despite the</w:t>
            </w:r>
          </w:p>
          <w:p w:rsidR="000B486E" w:rsidRDefault="002E2B67" w:rsidP="002E2B67">
            <w:pPr>
              <w:spacing w:line="229" w:lineRule="exact"/>
              <w:jc w:val="center"/>
            </w:pPr>
            <w:r>
              <w:rPr>
                <w:rFonts w:ascii="Times New Roman" w:eastAsia="Times New Roman" w:hAnsi="Times New Roman" w:cs="Times New Roman"/>
                <w:w w:val="97"/>
              </w:rPr>
              <w:t>A</w:t>
            </w:r>
            <w:r w:rsidR="000B486E">
              <w:rPr>
                <w:rFonts w:ascii="Times New Roman" w:eastAsia="Times New Roman" w:hAnsi="Times New Roman" w:cs="Times New Roman"/>
                <w:w w:val="97"/>
              </w:rPr>
              <w:t>vailability</w:t>
            </w:r>
            <w:r>
              <w:t xml:space="preserve"> </w:t>
            </w:r>
            <w:r w:rsidR="000B486E">
              <w:rPr>
                <w:rFonts w:ascii="Times New Roman" w:eastAsia="Times New Roman" w:hAnsi="Times New Roman" w:cs="Times New Roman"/>
                <w:w w:val="99"/>
              </w:rPr>
              <w:t>of several</w:t>
            </w:r>
          </w:p>
          <w:p w:rsidR="000B486E" w:rsidRDefault="000B486E">
            <w:pPr>
              <w:spacing w:line="227" w:lineRule="exact"/>
              <w:jc w:val="center"/>
            </w:pPr>
            <w:r>
              <w:rPr>
                <w:rFonts w:ascii="Times New Roman" w:eastAsia="Times New Roman" w:hAnsi="Times New Roman" w:cs="Times New Roman"/>
                <w:w w:val="98"/>
              </w:rPr>
              <w:t>general</w:t>
            </w:r>
          </w:p>
          <w:p w:rsidR="000B486E" w:rsidRDefault="000B486E" w:rsidP="002E2B67">
            <w:pPr>
              <w:spacing w:line="229" w:lineRule="exact"/>
              <w:jc w:val="center"/>
            </w:pPr>
            <w:r>
              <w:rPr>
                <w:rFonts w:ascii="Times New Roman" w:eastAsia="Times New Roman" w:hAnsi="Times New Roman" w:cs="Times New Roman"/>
                <w:w w:val="97"/>
              </w:rPr>
              <w:t>purpose</w:t>
            </w:r>
            <w:r w:rsidR="002E2B67">
              <w:t xml:space="preserve"> </w:t>
            </w:r>
            <w:r>
              <w:rPr>
                <w:rFonts w:ascii="Times New Roman" w:eastAsia="Times New Roman" w:hAnsi="Times New Roman" w:cs="Times New Roman"/>
                <w:w w:val="89"/>
              </w:rPr>
              <w:t>and</w:t>
            </w:r>
          </w:p>
          <w:p w:rsidR="000B486E" w:rsidRDefault="000B486E">
            <w:pPr>
              <w:spacing w:line="229" w:lineRule="exact"/>
              <w:jc w:val="center"/>
            </w:pPr>
            <w:r>
              <w:rPr>
                <w:rFonts w:ascii="Times New Roman" w:eastAsia="Times New Roman" w:hAnsi="Times New Roman" w:cs="Times New Roman"/>
                <w:w w:val="96"/>
              </w:rPr>
              <w:t>specialized</w:t>
            </w:r>
          </w:p>
          <w:p w:rsidR="000B486E" w:rsidRDefault="000B486E">
            <w:pPr>
              <w:spacing w:line="227" w:lineRule="exact"/>
              <w:jc w:val="center"/>
            </w:pPr>
            <w:r>
              <w:rPr>
                <w:rFonts w:ascii="Times New Roman" w:eastAsia="Times New Roman" w:hAnsi="Times New Roman" w:cs="Times New Roman"/>
                <w:w w:val="96"/>
              </w:rPr>
              <w:t>rendering</w:t>
            </w:r>
          </w:p>
          <w:p w:rsidR="000B486E" w:rsidRDefault="000B486E">
            <w:pPr>
              <w:spacing w:line="229" w:lineRule="exact"/>
              <w:jc w:val="center"/>
            </w:pPr>
            <w:r>
              <w:rPr>
                <w:rFonts w:ascii="Times New Roman" w:eastAsia="Times New Roman" w:hAnsi="Times New Roman" w:cs="Times New Roman"/>
                <w:w w:val="99"/>
              </w:rPr>
              <w:t>engines,</w:t>
            </w:r>
          </w:p>
          <w:p w:rsidR="000B486E" w:rsidRDefault="000B486E">
            <w:pPr>
              <w:spacing w:line="229" w:lineRule="exact"/>
              <w:jc w:val="center"/>
            </w:pPr>
            <w:r>
              <w:rPr>
                <w:rFonts w:ascii="Times New Roman" w:eastAsia="Times New Roman" w:hAnsi="Times New Roman" w:cs="Times New Roman"/>
                <w:w w:val="96"/>
              </w:rPr>
              <w:t>volume</w:t>
            </w:r>
          </w:p>
          <w:p w:rsidR="000B486E" w:rsidRDefault="000B486E" w:rsidP="002E2B67">
            <w:pPr>
              <w:spacing w:line="227" w:lineRule="exact"/>
              <w:jc w:val="center"/>
            </w:pPr>
            <w:r>
              <w:rPr>
                <w:rFonts w:ascii="Times New Roman" w:eastAsia="Times New Roman" w:hAnsi="Times New Roman" w:cs="Times New Roman"/>
                <w:w w:val="95"/>
              </w:rPr>
              <w:t>visualizatio</w:t>
            </w:r>
            <w:r>
              <w:rPr>
                <w:rFonts w:ascii="Times New Roman" w:eastAsia="Times New Roman" w:hAnsi="Times New Roman" w:cs="Times New Roman"/>
                <w:w w:val="96"/>
              </w:rPr>
              <w:t>n has not</w:t>
            </w:r>
            <w:r w:rsidR="002E2B67">
              <w:t xml:space="preserve"> </w:t>
            </w:r>
            <w:r>
              <w:rPr>
                <w:rFonts w:ascii="Times New Roman" w:eastAsia="Times New Roman" w:hAnsi="Times New Roman" w:cs="Times New Roman"/>
              </w:rPr>
              <w:t>been</w:t>
            </w:r>
            <w:r w:rsidR="002E2B67">
              <w:rPr>
                <w:rFonts w:ascii="Times New Roman" w:eastAsia="Times New Roman" w:hAnsi="Times New Roman" w:cs="Times New Roman"/>
              </w:rPr>
              <w:t xml:space="preserve"> widely adopted by the medical community except in certain specific cases</w:t>
            </w:r>
          </w:p>
        </w:tc>
        <w:tc>
          <w:tcPr>
            <w:tcW w:w="709" w:type="dxa"/>
            <w:tcBorders>
              <w:top w:val="single" w:sz="4" w:space="0" w:color="auto"/>
              <w:left w:val="single" w:sz="8" w:space="0" w:color="000000"/>
              <w:bottom w:val="single" w:sz="4" w:space="0" w:color="auto"/>
              <w:right w:val="single" w:sz="8" w:space="0" w:color="000000"/>
            </w:tcBorders>
            <w:shd w:val="clear" w:color="auto" w:fill="auto"/>
          </w:tcPr>
          <w:p w:rsidR="000B486E" w:rsidRDefault="000B486E">
            <w:pPr>
              <w:snapToGrid w:val="0"/>
              <w:spacing w:line="0" w:lineRule="atLeast"/>
              <w:rPr>
                <w:rFonts w:ascii="Times New Roman" w:eastAsia="Times New Roman" w:hAnsi="Times New Roman" w:cs="Times New Roman"/>
                <w:w w:val="96"/>
                <w:sz w:val="17"/>
              </w:rPr>
            </w:pPr>
          </w:p>
        </w:tc>
      </w:tr>
      <w:tr w:rsidR="002E2B67" w:rsidTr="00A2236F">
        <w:trPr>
          <w:trHeight w:val="2135"/>
        </w:trPr>
        <w:tc>
          <w:tcPr>
            <w:tcW w:w="400" w:type="dxa"/>
            <w:tcBorders>
              <w:top w:val="single" w:sz="4" w:space="0" w:color="auto"/>
              <w:left w:val="single" w:sz="8" w:space="0" w:color="000000"/>
              <w:bottom w:val="single" w:sz="4" w:space="0" w:color="auto"/>
            </w:tcBorders>
            <w:shd w:val="clear" w:color="auto" w:fill="auto"/>
          </w:tcPr>
          <w:p w:rsidR="002E2B67" w:rsidRDefault="005C1EB6">
            <w:pPr>
              <w:snapToGrid w:val="0"/>
              <w:spacing w:line="0" w:lineRule="atLeast"/>
              <w:rPr>
                <w:rFonts w:ascii="Times New Roman" w:eastAsia="Times New Roman" w:hAnsi="Times New Roman" w:cs="Times New Roman"/>
                <w:sz w:val="19"/>
              </w:rPr>
            </w:pPr>
            <w:r>
              <w:rPr>
                <w:noProof/>
                <w:lang w:eastAsia="en-IN"/>
              </w:rPr>
              <w:lastRenderedPageBreak/>
              <mc:AlternateContent>
                <mc:Choice Requires="wps">
                  <w:drawing>
                    <wp:anchor distT="0" distB="0" distL="114300" distR="114300" simplePos="0" relativeHeight="251665408" behindDoc="1" locked="0" layoutInCell="1" allowOverlap="1" wp14:anchorId="5ED0B7A4" wp14:editId="0821EBA5">
                      <wp:simplePos x="0" y="0"/>
                      <wp:positionH relativeFrom="column">
                        <wp:posOffset>-1270</wp:posOffset>
                      </wp:positionH>
                      <wp:positionV relativeFrom="paragraph">
                        <wp:posOffset>-8354695</wp:posOffset>
                      </wp:positionV>
                      <wp:extent cx="12065" cy="13335"/>
                      <wp:effectExtent l="5080" t="9525" r="11430" b="5715"/>
                      <wp:wrapNone/>
                      <wp:docPr id="3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E13FEC" id="Rectangle 61" o:spid="_x0000_s1026" style="position:absolute;margin-left:-.1pt;margin-top:-657.85pt;width:.95pt;height:1.0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66432" behindDoc="1" locked="0" layoutInCell="1" allowOverlap="1" wp14:anchorId="1859BCFC" wp14:editId="45B3D12F">
                      <wp:simplePos x="0" y="0"/>
                      <wp:positionH relativeFrom="column">
                        <wp:posOffset>1390650</wp:posOffset>
                      </wp:positionH>
                      <wp:positionV relativeFrom="paragraph">
                        <wp:posOffset>-13335</wp:posOffset>
                      </wp:positionV>
                      <wp:extent cx="0" cy="13335"/>
                      <wp:effectExtent l="6350" t="6985" r="12700" b="8255"/>
                      <wp:wrapNone/>
                      <wp:docPr id="3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9525"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740416" id="Line 6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pt,-1.05pt"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">
                      <v:stroke joinstyle="miter" endcap="square"/>
                    </v:line>
                  </w:pict>
                </mc:Fallback>
              </mc:AlternateContent>
            </w:r>
            <w:r>
              <w:rPr>
                <w:noProof/>
                <w:lang w:eastAsia="en-IN"/>
              </w:rPr>
              <mc:AlternateContent>
                <mc:Choice Requires="wps">
                  <w:drawing>
                    <wp:anchor distT="0" distB="0" distL="114300" distR="114300" simplePos="0" relativeHeight="251667456" behindDoc="1" locked="0" layoutInCell="1" allowOverlap="1" wp14:anchorId="1E6CD669" wp14:editId="506A47EB">
                      <wp:simplePos x="0" y="0"/>
                      <wp:positionH relativeFrom="column">
                        <wp:posOffset>2014220</wp:posOffset>
                      </wp:positionH>
                      <wp:positionV relativeFrom="paragraph">
                        <wp:posOffset>-13335</wp:posOffset>
                      </wp:positionV>
                      <wp:extent cx="0" cy="13335"/>
                      <wp:effectExtent l="10795" t="6985" r="8255" b="8255"/>
                      <wp:wrapNone/>
                      <wp:docPr id="3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
                              </a:xfrm>
                              <a:prstGeom prst="line">
                                <a:avLst/>
                              </a:prstGeom>
                              <a:noFill/>
                              <a:ln w="9525"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12D63E" id="Line 6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6pt,-1.05pt" to="15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">
                      <v:stroke joinstyle="miter" endcap="square"/>
                    </v:line>
                  </w:pict>
                </mc:Fallback>
              </mc:AlternateContent>
            </w:r>
            <w:r>
              <w:rPr>
                <w:noProof/>
                <w:lang w:eastAsia="en-IN"/>
              </w:rPr>
              <mc:AlternateContent>
                <mc:Choice Requires="wps">
                  <w:drawing>
                    <wp:anchor distT="0" distB="0" distL="114300" distR="114300" simplePos="0" relativeHeight="251668480" behindDoc="1" locked="0" layoutInCell="1" allowOverlap="1" wp14:anchorId="1855F10B" wp14:editId="340CF156">
                      <wp:simplePos x="0" y="0"/>
                      <wp:positionH relativeFrom="column">
                        <wp:posOffset>4914265</wp:posOffset>
                      </wp:positionH>
                      <wp:positionV relativeFrom="paragraph">
                        <wp:posOffset>-3679825</wp:posOffset>
                      </wp:positionV>
                      <wp:extent cx="12700" cy="12065"/>
                      <wp:effectExtent l="5715" t="7620" r="10160" b="8890"/>
                      <wp:wrapNone/>
                      <wp:docPr id="30"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60AA361" id="Rectangle 64" o:spid="_x0000_s1026" style="position:absolute;margin-left:386.95pt;margin-top:-289.75pt;width:1pt;height:.9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69504" behindDoc="1" locked="0" layoutInCell="1" allowOverlap="1" wp14:anchorId="6F934EE0" wp14:editId="0145D107">
                      <wp:simplePos x="0" y="0"/>
                      <wp:positionH relativeFrom="column">
                        <wp:posOffset>4917440</wp:posOffset>
                      </wp:positionH>
                      <wp:positionV relativeFrom="paragraph">
                        <wp:posOffset>-3669665</wp:posOffset>
                      </wp:positionV>
                      <wp:extent cx="17145" cy="0"/>
                      <wp:effectExtent l="8890" t="8255" r="12065" b="10795"/>
                      <wp:wrapNone/>
                      <wp:docPr id="29"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 cy="0"/>
                              </a:xfrm>
                              <a:prstGeom prst="line">
                                <a:avLst/>
                              </a:prstGeom>
                              <a:noFill/>
                              <a:ln w="9525"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22030F" id="Line 6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2pt,-288.95pt" to="388.55pt,-2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">
                      <v:stroke joinstyle="miter" endcap="square"/>
                    </v:line>
                  </w:pict>
                </mc:Fallback>
              </mc:AlternateContent>
            </w:r>
            <w:bookmarkStart w:id="11" w:name="page12"/>
            <w:bookmarkEnd w:id="11"/>
          </w:p>
        </w:tc>
        <w:tc>
          <w:tcPr>
            <w:tcW w:w="1260" w:type="dxa"/>
            <w:tcBorders>
              <w:top w:val="single" w:sz="4" w:space="0" w:color="auto"/>
              <w:left w:val="single" w:sz="8" w:space="0" w:color="000000"/>
              <w:bottom w:val="single" w:sz="4" w:space="0" w:color="auto"/>
            </w:tcBorders>
            <w:shd w:val="clear" w:color="auto" w:fill="auto"/>
          </w:tcPr>
          <w:p w:rsidR="002E2B67" w:rsidRDefault="002E2B67">
            <w:pPr>
              <w:snapToGrid w:val="0"/>
              <w:spacing w:line="0" w:lineRule="atLeast"/>
              <w:rPr>
                <w:rFonts w:ascii="Times New Roman" w:eastAsia="Times New Roman" w:hAnsi="Times New Roman" w:cs="Times New Roman"/>
              </w:rPr>
            </w:pPr>
          </w:p>
        </w:tc>
        <w:tc>
          <w:tcPr>
            <w:tcW w:w="447" w:type="dxa"/>
            <w:tcBorders>
              <w:top w:val="single" w:sz="4" w:space="0" w:color="auto"/>
              <w:left w:val="single" w:sz="8" w:space="0" w:color="000000"/>
              <w:bottom w:val="single" w:sz="4" w:space="0" w:color="auto"/>
            </w:tcBorders>
            <w:shd w:val="clear" w:color="auto" w:fill="auto"/>
          </w:tcPr>
          <w:p w:rsidR="002E2B67" w:rsidRDefault="002E2B67">
            <w:pPr>
              <w:snapToGrid w:val="0"/>
              <w:spacing w:line="0" w:lineRule="atLeast"/>
              <w:rPr>
                <w:rFonts w:ascii="Times New Roman" w:eastAsia="Times New Roman" w:hAnsi="Times New Roman" w:cs="Times New Roman"/>
              </w:rPr>
            </w:pPr>
          </w:p>
        </w:tc>
        <w:tc>
          <w:tcPr>
            <w:tcW w:w="1093" w:type="dxa"/>
            <w:tcBorders>
              <w:top w:val="single" w:sz="4" w:space="0" w:color="auto"/>
              <w:left w:val="single" w:sz="8" w:space="0" w:color="000000"/>
              <w:bottom w:val="single" w:sz="4" w:space="0" w:color="auto"/>
            </w:tcBorders>
            <w:shd w:val="clear" w:color="auto" w:fill="auto"/>
          </w:tcPr>
          <w:p w:rsidR="002E2B67" w:rsidRDefault="002E2B67">
            <w:pPr>
              <w:snapToGrid w:val="0"/>
              <w:spacing w:line="0" w:lineRule="atLeast"/>
              <w:rPr>
                <w:rFonts w:ascii="Times New Roman" w:eastAsia="Times New Roman" w:hAnsi="Times New Roman" w:cs="Times New Roman"/>
              </w:rPr>
            </w:pPr>
          </w:p>
        </w:tc>
        <w:tc>
          <w:tcPr>
            <w:tcW w:w="1033" w:type="dxa"/>
            <w:tcBorders>
              <w:top w:val="single" w:sz="4" w:space="0" w:color="auto"/>
              <w:left w:val="single" w:sz="8" w:space="0" w:color="000000"/>
              <w:bottom w:val="single" w:sz="4" w:space="0" w:color="auto"/>
            </w:tcBorders>
            <w:shd w:val="clear" w:color="auto" w:fill="auto"/>
          </w:tcPr>
          <w:p w:rsidR="002E2B67" w:rsidRDefault="002E2B67">
            <w:pPr>
              <w:snapToGrid w:val="0"/>
              <w:spacing w:line="0" w:lineRule="atLeast"/>
              <w:rPr>
                <w:rFonts w:ascii="Times New Roman" w:eastAsia="Times New Roman" w:hAnsi="Times New Roman" w:cs="Times New Roman"/>
              </w:rPr>
            </w:pPr>
          </w:p>
        </w:tc>
        <w:tc>
          <w:tcPr>
            <w:tcW w:w="1276" w:type="dxa"/>
            <w:gridSpan w:val="2"/>
            <w:tcBorders>
              <w:top w:val="single" w:sz="4" w:space="0" w:color="auto"/>
              <w:left w:val="single" w:sz="8" w:space="0" w:color="000000"/>
              <w:bottom w:val="single" w:sz="4" w:space="0" w:color="auto"/>
            </w:tcBorders>
            <w:shd w:val="clear" w:color="auto" w:fill="auto"/>
          </w:tcPr>
          <w:p w:rsidR="002E2B67" w:rsidRDefault="002E2B67" w:rsidP="008A5987">
            <w:pPr>
              <w:spacing w:line="0" w:lineRule="atLeast"/>
              <w:jc w:val="center"/>
            </w:pPr>
          </w:p>
        </w:tc>
        <w:tc>
          <w:tcPr>
            <w:tcW w:w="992" w:type="dxa"/>
            <w:tcBorders>
              <w:top w:val="single" w:sz="4" w:space="0" w:color="auto"/>
              <w:left w:val="single" w:sz="8" w:space="0" w:color="000000"/>
              <w:bottom w:val="single" w:sz="4" w:space="0" w:color="auto"/>
            </w:tcBorders>
            <w:shd w:val="clear" w:color="auto" w:fill="auto"/>
          </w:tcPr>
          <w:p w:rsidR="002E2B67" w:rsidRDefault="002E2B67">
            <w:pPr>
              <w:snapToGrid w:val="0"/>
              <w:spacing w:line="0" w:lineRule="atLeast"/>
              <w:rPr>
                <w:rFonts w:ascii="Times New Roman" w:eastAsia="Times New Roman" w:hAnsi="Times New Roman" w:cs="Times New Roman"/>
                <w:w w:val="99"/>
              </w:rPr>
            </w:pPr>
          </w:p>
        </w:tc>
        <w:tc>
          <w:tcPr>
            <w:tcW w:w="1276" w:type="dxa"/>
            <w:tcBorders>
              <w:top w:val="single" w:sz="4" w:space="0" w:color="auto"/>
              <w:left w:val="single" w:sz="8" w:space="0" w:color="000000"/>
              <w:bottom w:val="single" w:sz="4" w:space="0" w:color="auto"/>
            </w:tcBorders>
            <w:shd w:val="clear" w:color="auto" w:fill="auto"/>
          </w:tcPr>
          <w:p w:rsidR="002E2B67" w:rsidRDefault="002E2B67">
            <w:pPr>
              <w:spacing w:line="229" w:lineRule="exact"/>
              <w:jc w:val="center"/>
            </w:pPr>
          </w:p>
        </w:tc>
        <w:tc>
          <w:tcPr>
            <w:tcW w:w="1134" w:type="dxa"/>
            <w:gridSpan w:val="2"/>
            <w:tcBorders>
              <w:top w:val="single" w:sz="4" w:space="0" w:color="auto"/>
              <w:left w:val="single" w:sz="8" w:space="0" w:color="000000"/>
              <w:bottom w:val="single" w:sz="4" w:space="0" w:color="auto"/>
            </w:tcBorders>
            <w:shd w:val="clear" w:color="auto" w:fill="auto"/>
          </w:tcPr>
          <w:p w:rsidR="002E2B67" w:rsidRDefault="00DF5C39" w:rsidP="00DF5C39">
            <w:pPr>
              <w:spacing w:line="229" w:lineRule="exact"/>
              <w:jc w:val="center"/>
            </w:pPr>
            <w:r>
              <w:rPr>
                <w:rFonts w:ascii="Times New Roman" w:eastAsia="Times New Roman" w:hAnsi="Times New Roman" w:cs="Times New Roman"/>
                <w:w w:val="95"/>
              </w:rPr>
              <w:t>C</w:t>
            </w:r>
            <w:r w:rsidR="002E2B67">
              <w:rPr>
                <w:rFonts w:ascii="Times New Roman" w:eastAsia="Times New Roman" w:hAnsi="Times New Roman" w:cs="Times New Roman"/>
                <w:w w:val="95"/>
              </w:rPr>
              <w:t>ertain</w:t>
            </w:r>
            <w:r>
              <w:t xml:space="preserve"> </w:t>
            </w:r>
            <w:r w:rsidR="002E2B67">
              <w:rPr>
                <w:rFonts w:ascii="Times New Roman" w:eastAsia="Times New Roman" w:hAnsi="Times New Roman" w:cs="Times New Roman"/>
                <w:w w:val="96"/>
              </w:rPr>
              <w:t>specific</w:t>
            </w:r>
          </w:p>
          <w:p w:rsidR="002E2B67" w:rsidRDefault="002E2B67" w:rsidP="00DF5C39">
            <w:pPr>
              <w:spacing w:line="229" w:lineRule="exact"/>
              <w:jc w:val="center"/>
            </w:pPr>
            <w:proofErr w:type="gramStart"/>
            <w:r>
              <w:rPr>
                <w:rFonts w:ascii="Times New Roman" w:eastAsia="Times New Roman" w:hAnsi="Times New Roman" w:cs="Times New Roman"/>
                <w:w w:val="98"/>
              </w:rPr>
              <w:t>cases</w:t>
            </w:r>
            <w:proofErr w:type="gramEnd"/>
            <w:r>
              <w:rPr>
                <w:rFonts w:ascii="Times New Roman" w:eastAsia="Times New Roman" w:hAnsi="Times New Roman" w:cs="Times New Roman"/>
                <w:w w:val="98"/>
              </w:rPr>
              <w:t>. In</w:t>
            </w:r>
            <w:r w:rsidR="00DF5C39">
              <w:t xml:space="preserve"> </w:t>
            </w:r>
            <w:r>
              <w:rPr>
                <w:rFonts w:ascii="Times New Roman" w:eastAsia="Times New Roman" w:hAnsi="Times New Roman" w:cs="Times New Roman"/>
                <w:w w:val="97"/>
              </w:rPr>
              <w:t>ray-casting,</w:t>
            </w:r>
            <w:r w:rsidR="00DF5C39">
              <w:t xml:space="preserve"> </w:t>
            </w:r>
            <w:r w:rsidR="00DF5C39">
              <w:rPr>
                <w:rFonts w:ascii="Times New Roman" w:eastAsia="Times New Roman" w:hAnsi="Times New Roman" w:cs="Times New Roman"/>
              </w:rPr>
              <w:t xml:space="preserve">as the ray </w:t>
            </w:r>
            <w:r>
              <w:rPr>
                <w:rFonts w:ascii="Times New Roman" w:eastAsia="Times New Roman" w:hAnsi="Times New Roman" w:cs="Times New Roman"/>
              </w:rPr>
              <w:t>traverses</w:t>
            </w:r>
          </w:p>
          <w:p w:rsidR="002E2B67" w:rsidRDefault="002E2B67" w:rsidP="00DF5C39">
            <w:pPr>
              <w:spacing w:line="227" w:lineRule="exact"/>
              <w:jc w:val="center"/>
            </w:pPr>
            <w:r>
              <w:rPr>
                <w:rFonts w:ascii="Times New Roman" w:eastAsia="Times New Roman" w:hAnsi="Times New Roman" w:cs="Times New Roman"/>
              </w:rPr>
              <w:t>through the</w:t>
            </w:r>
            <w:r w:rsidR="00DF5C39">
              <w:t xml:space="preserve"> </w:t>
            </w:r>
            <w:r>
              <w:rPr>
                <w:rFonts w:ascii="Times New Roman" w:eastAsia="Times New Roman" w:hAnsi="Times New Roman" w:cs="Times New Roman"/>
                <w:w w:val="98"/>
              </w:rPr>
              <w:t>volume,</w:t>
            </w:r>
            <w:r w:rsidR="00DF5C39">
              <w:t xml:space="preserve"> </w:t>
            </w:r>
            <w:r>
              <w:rPr>
                <w:rFonts w:ascii="Times New Roman" w:eastAsia="Times New Roman" w:hAnsi="Times New Roman" w:cs="Times New Roman"/>
                <w:w w:val="97"/>
              </w:rPr>
              <w:t>they access</w:t>
            </w:r>
            <w:r w:rsidR="00DF5C39">
              <w:t xml:space="preserve"> </w:t>
            </w:r>
            <w:r>
              <w:rPr>
                <w:rFonts w:ascii="Times New Roman" w:eastAsia="Times New Roman" w:hAnsi="Times New Roman" w:cs="Times New Roman"/>
                <w:w w:val="99"/>
              </w:rPr>
              <w:t>voxels with</w:t>
            </w:r>
            <w:r w:rsidR="00DF5C39">
              <w:t xml:space="preserve"> </w:t>
            </w:r>
            <w:r>
              <w:rPr>
                <w:rFonts w:ascii="Times New Roman" w:eastAsia="Times New Roman" w:hAnsi="Times New Roman" w:cs="Times New Roman"/>
              </w:rPr>
              <w:t>a non-</w:t>
            </w:r>
          </w:p>
          <w:p w:rsidR="002E2B67" w:rsidRDefault="002E2B67" w:rsidP="00DF5C39">
            <w:pPr>
              <w:spacing w:line="229" w:lineRule="exact"/>
              <w:jc w:val="center"/>
            </w:pPr>
            <w:proofErr w:type="gramStart"/>
            <w:r>
              <w:rPr>
                <w:rFonts w:ascii="Times New Roman" w:eastAsia="Times New Roman" w:hAnsi="Times New Roman" w:cs="Times New Roman"/>
              </w:rPr>
              <w:t>constant</w:t>
            </w:r>
            <w:proofErr w:type="gramEnd"/>
            <w:r w:rsidR="00DF5C39">
              <w:t xml:space="preserve"> </w:t>
            </w:r>
            <w:r>
              <w:rPr>
                <w:rFonts w:ascii="Times New Roman" w:eastAsia="Times New Roman" w:hAnsi="Times New Roman" w:cs="Times New Roman"/>
                <w:w w:val="96"/>
              </w:rPr>
              <w:t>stride.</w:t>
            </w:r>
          </w:p>
        </w:tc>
        <w:tc>
          <w:tcPr>
            <w:tcW w:w="992" w:type="dxa"/>
            <w:gridSpan w:val="2"/>
            <w:tcBorders>
              <w:top w:val="single" w:sz="4" w:space="0" w:color="auto"/>
              <w:left w:val="single" w:sz="8" w:space="0" w:color="000000"/>
              <w:bottom w:val="single" w:sz="4" w:space="0" w:color="auto"/>
            </w:tcBorders>
            <w:shd w:val="clear" w:color="auto" w:fill="auto"/>
          </w:tcPr>
          <w:p w:rsidR="002E2B67" w:rsidRDefault="002E2B67" w:rsidP="008A5987">
            <w:pPr>
              <w:spacing w:line="227" w:lineRule="exact"/>
              <w:jc w:val="center"/>
            </w:pPr>
          </w:p>
        </w:tc>
        <w:tc>
          <w:tcPr>
            <w:tcW w:w="1134" w:type="dxa"/>
            <w:gridSpan w:val="2"/>
            <w:tcBorders>
              <w:top w:val="single" w:sz="4" w:space="0" w:color="auto"/>
              <w:left w:val="single" w:sz="8" w:space="0" w:color="000000"/>
              <w:bottom w:val="single" w:sz="4" w:space="0" w:color="auto"/>
              <w:right w:val="single" w:sz="8" w:space="0" w:color="000000"/>
            </w:tcBorders>
            <w:shd w:val="clear" w:color="auto" w:fill="auto"/>
          </w:tcPr>
          <w:p w:rsidR="002E2B67" w:rsidRDefault="002E2B67">
            <w:pPr>
              <w:snapToGrid w:val="0"/>
              <w:spacing w:line="0" w:lineRule="atLeast"/>
              <w:rPr>
                <w:rFonts w:ascii="Times New Roman" w:eastAsia="Times New Roman" w:hAnsi="Times New Roman" w:cs="Times New Roman"/>
                <w:w w:val="99"/>
              </w:rPr>
            </w:pPr>
          </w:p>
        </w:tc>
      </w:tr>
      <w:tr w:rsidR="00DF5C39" w:rsidTr="00A2236F">
        <w:trPr>
          <w:trHeight w:val="8724"/>
        </w:trPr>
        <w:tc>
          <w:tcPr>
            <w:tcW w:w="400" w:type="dxa"/>
            <w:tcBorders>
              <w:top w:val="single" w:sz="4" w:space="0" w:color="auto"/>
              <w:left w:val="single" w:sz="8" w:space="0" w:color="000000"/>
              <w:bottom w:val="single" w:sz="4" w:space="0" w:color="auto"/>
            </w:tcBorders>
            <w:shd w:val="clear" w:color="auto" w:fill="auto"/>
          </w:tcPr>
          <w:p w:rsidR="00DF5C39" w:rsidRDefault="00DF5C39" w:rsidP="00DF5C39">
            <w:pPr>
              <w:spacing w:line="221" w:lineRule="exact"/>
              <w:jc w:val="center"/>
            </w:pPr>
            <w:r>
              <w:rPr>
                <w:rFonts w:ascii="Times New Roman" w:eastAsia="Times New Roman" w:hAnsi="Times New Roman" w:cs="Times New Roman"/>
              </w:rPr>
              <w:t>9</w:t>
            </w:r>
          </w:p>
        </w:tc>
        <w:tc>
          <w:tcPr>
            <w:tcW w:w="1260" w:type="dxa"/>
            <w:tcBorders>
              <w:top w:val="single" w:sz="4" w:space="0" w:color="auto"/>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rPr>
              <w:t>Large Scale</w:t>
            </w:r>
          </w:p>
          <w:p w:rsidR="00DF5C39" w:rsidRDefault="00DF5C39">
            <w:pPr>
              <w:spacing w:line="225" w:lineRule="exact"/>
              <w:jc w:val="center"/>
            </w:pPr>
            <w:r>
              <w:rPr>
                <w:rFonts w:ascii="Times New Roman" w:eastAsia="Times New Roman" w:hAnsi="Times New Roman" w:cs="Times New Roman"/>
                <w:w w:val="99"/>
              </w:rPr>
              <w:t>Volume</w:t>
            </w:r>
          </w:p>
          <w:p w:rsidR="00DF5C39" w:rsidRDefault="00DF5C39">
            <w:pPr>
              <w:spacing w:line="227" w:lineRule="exact"/>
              <w:jc w:val="center"/>
            </w:pPr>
            <w:r>
              <w:rPr>
                <w:rFonts w:ascii="Times New Roman" w:eastAsia="Times New Roman" w:hAnsi="Times New Roman" w:cs="Times New Roman"/>
                <w:w w:val="97"/>
              </w:rPr>
              <w:t>visualization</w:t>
            </w:r>
          </w:p>
          <w:p w:rsidR="00DF5C39" w:rsidRDefault="00DF5C39">
            <w:pPr>
              <w:spacing w:line="229" w:lineRule="exact"/>
              <w:jc w:val="center"/>
            </w:pPr>
            <w:r>
              <w:rPr>
                <w:rFonts w:ascii="Times New Roman" w:eastAsia="Times New Roman" w:hAnsi="Times New Roman" w:cs="Times New Roman"/>
                <w:w w:val="99"/>
              </w:rPr>
              <w:t>on GPU A</w:t>
            </w:r>
          </w:p>
          <w:p w:rsidR="00DF5C39" w:rsidRDefault="00DF5C39">
            <w:pPr>
              <w:spacing w:line="229" w:lineRule="exact"/>
              <w:jc w:val="center"/>
            </w:pPr>
            <w:r>
              <w:rPr>
                <w:rFonts w:ascii="Times New Roman" w:eastAsia="Times New Roman" w:hAnsi="Times New Roman" w:cs="Times New Roman"/>
                <w:w w:val="97"/>
              </w:rPr>
              <w:t>Just-in-Time</w:t>
            </w:r>
          </w:p>
          <w:p w:rsidR="00DF5C39" w:rsidRDefault="00DF5C39">
            <w:pPr>
              <w:spacing w:line="229" w:lineRule="exact"/>
              <w:jc w:val="center"/>
            </w:pPr>
            <w:r>
              <w:rPr>
                <w:rFonts w:ascii="Times New Roman" w:eastAsia="Times New Roman" w:hAnsi="Times New Roman" w:cs="Times New Roman"/>
              </w:rPr>
              <w:t>Compiled</w:t>
            </w:r>
          </w:p>
          <w:p w:rsidR="00DF5C39" w:rsidRDefault="00DF5C39">
            <w:pPr>
              <w:spacing w:line="227" w:lineRule="exact"/>
              <w:jc w:val="center"/>
            </w:pPr>
            <w:r>
              <w:rPr>
                <w:rFonts w:ascii="Times New Roman" w:eastAsia="Times New Roman" w:hAnsi="Times New Roman" w:cs="Times New Roman"/>
                <w:w w:val="97"/>
              </w:rPr>
              <w:t>Sparse GPU</w:t>
            </w:r>
          </w:p>
          <w:p w:rsidR="00DF5C39" w:rsidRDefault="00DF5C39">
            <w:pPr>
              <w:spacing w:line="227" w:lineRule="exact"/>
              <w:jc w:val="center"/>
            </w:pPr>
            <w:r>
              <w:rPr>
                <w:rFonts w:ascii="Times New Roman" w:eastAsia="Times New Roman" w:hAnsi="Times New Roman" w:cs="Times New Roman"/>
              </w:rPr>
              <w:t>Volume Data</w:t>
            </w:r>
          </w:p>
          <w:p w:rsidR="00DF5C39" w:rsidRDefault="00DF5C39">
            <w:pPr>
              <w:spacing w:line="229" w:lineRule="exact"/>
              <w:jc w:val="center"/>
            </w:pPr>
            <w:r>
              <w:rPr>
                <w:rFonts w:ascii="Times New Roman" w:eastAsia="Times New Roman" w:hAnsi="Times New Roman" w:cs="Times New Roman"/>
                <w:w w:val="98"/>
              </w:rPr>
              <w:t>Structure</w:t>
            </w:r>
          </w:p>
          <w:p w:rsidR="00DF5C39" w:rsidRDefault="00DF5C39" w:rsidP="008A5987">
            <w:pPr>
              <w:spacing w:line="229" w:lineRule="exact"/>
              <w:jc w:val="center"/>
            </w:pPr>
            <w:r>
              <w:rPr>
                <w:rFonts w:ascii="Times New Roman" w:eastAsia="Times New Roman" w:hAnsi="Times New Roman" w:cs="Times New Roman"/>
              </w:rPr>
              <w:t>[9]</w:t>
            </w:r>
          </w:p>
        </w:tc>
        <w:tc>
          <w:tcPr>
            <w:tcW w:w="447" w:type="dxa"/>
            <w:tcBorders>
              <w:top w:val="single" w:sz="4" w:space="0" w:color="auto"/>
              <w:left w:val="single" w:sz="8" w:space="0" w:color="000000"/>
              <w:bottom w:val="single" w:sz="4" w:space="0" w:color="auto"/>
            </w:tcBorders>
            <w:shd w:val="clear" w:color="auto" w:fill="auto"/>
          </w:tcPr>
          <w:p w:rsidR="00DF5C39" w:rsidRDefault="00DF5C39" w:rsidP="00DF5C39">
            <w:pPr>
              <w:spacing w:line="221" w:lineRule="exact"/>
              <w:jc w:val="center"/>
            </w:pPr>
            <w:r w:rsidRPr="00DF5C39">
              <w:rPr>
                <w:rFonts w:ascii="Times New Roman" w:eastAsia="Times New Roman" w:hAnsi="Times New Roman" w:cs="Times New Roman"/>
                <w:sz w:val="18"/>
                <w:szCs w:val="18"/>
              </w:rPr>
              <w:t>2015</w:t>
            </w:r>
          </w:p>
        </w:tc>
        <w:tc>
          <w:tcPr>
            <w:tcW w:w="1093" w:type="dxa"/>
            <w:tcBorders>
              <w:top w:val="single" w:sz="4" w:space="0" w:color="auto"/>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w w:val="98"/>
              </w:rPr>
              <w:t>Journal</w:t>
            </w:r>
          </w:p>
          <w:p w:rsidR="00DF5C39" w:rsidRDefault="00DF5C39">
            <w:pPr>
              <w:spacing w:line="227" w:lineRule="exact"/>
              <w:jc w:val="center"/>
            </w:pPr>
            <w:r>
              <w:rPr>
                <w:rFonts w:ascii="Times New Roman" w:eastAsia="Times New Roman" w:hAnsi="Times New Roman" w:cs="Times New Roman"/>
                <w:w w:val="96"/>
              </w:rPr>
              <w:t>IEEE</w:t>
            </w:r>
          </w:p>
          <w:p w:rsidR="00DF5C39" w:rsidRDefault="00DF5C39" w:rsidP="00DF5C39">
            <w:pPr>
              <w:spacing w:line="229" w:lineRule="exact"/>
              <w:jc w:val="center"/>
            </w:pPr>
            <w:r>
              <w:rPr>
                <w:rFonts w:ascii="Times New Roman" w:eastAsia="Times New Roman" w:hAnsi="Times New Roman" w:cs="Times New Roman"/>
                <w:w w:val="97"/>
              </w:rPr>
              <w:t>Transaction</w:t>
            </w:r>
            <w:r>
              <w:rPr>
                <w:rFonts w:ascii="Times New Roman" w:eastAsia="Times New Roman" w:hAnsi="Times New Roman" w:cs="Times New Roman"/>
              </w:rPr>
              <w:t>s on</w:t>
            </w:r>
          </w:p>
          <w:p w:rsidR="00DF5C39" w:rsidRDefault="00DF5C39" w:rsidP="00DF5C39">
            <w:pPr>
              <w:spacing w:line="229" w:lineRule="exact"/>
              <w:jc w:val="center"/>
            </w:pPr>
            <w:r>
              <w:rPr>
                <w:rFonts w:ascii="Times New Roman" w:eastAsia="Times New Roman" w:hAnsi="Times New Roman" w:cs="Times New Roman"/>
                <w:w w:val="97"/>
              </w:rPr>
              <w:t>Visualizatio</w:t>
            </w:r>
            <w:r>
              <w:rPr>
                <w:rFonts w:ascii="Times New Roman" w:eastAsia="Times New Roman" w:hAnsi="Times New Roman" w:cs="Times New Roman"/>
              </w:rPr>
              <w:t>n and</w:t>
            </w:r>
          </w:p>
          <w:p w:rsidR="00DF5C39" w:rsidRDefault="00DF5C39">
            <w:pPr>
              <w:spacing w:line="227" w:lineRule="exact"/>
              <w:jc w:val="center"/>
            </w:pPr>
            <w:r>
              <w:rPr>
                <w:rFonts w:ascii="Times New Roman" w:eastAsia="Times New Roman" w:hAnsi="Times New Roman" w:cs="Times New Roman"/>
                <w:w w:val="97"/>
              </w:rPr>
              <w:t>Computer</w:t>
            </w:r>
          </w:p>
          <w:p w:rsidR="00DF5C39" w:rsidRDefault="00DF5C39" w:rsidP="008A5987">
            <w:pPr>
              <w:spacing w:line="229" w:lineRule="exact"/>
              <w:jc w:val="center"/>
            </w:pPr>
            <w:r>
              <w:rPr>
                <w:rFonts w:ascii="Times New Roman" w:eastAsia="Times New Roman" w:hAnsi="Times New Roman" w:cs="Times New Roman"/>
                <w:w w:val="96"/>
              </w:rPr>
              <w:t>Graphics</w:t>
            </w:r>
          </w:p>
        </w:tc>
        <w:tc>
          <w:tcPr>
            <w:tcW w:w="1033" w:type="dxa"/>
            <w:tcBorders>
              <w:top w:val="single" w:sz="4" w:space="0" w:color="auto"/>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w w:val="96"/>
              </w:rPr>
              <w:t>To reduce</w:t>
            </w:r>
          </w:p>
          <w:p w:rsidR="00DF5C39" w:rsidRDefault="00DF5C39">
            <w:pPr>
              <w:spacing w:line="225" w:lineRule="exact"/>
              <w:jc w:val="center"/>
            </w:pPr>
            <w:r>
              <w:rPr>
                <w:rFonts w:ascii="Times New Roman" w:eastAsia="Times New Roman" w:hAnsi="Times New Roman" w:cs="Times New Roman"/>
                <w:w w:val="97"/>
              </w:rPr>
              <w:t>the memory</w:t>
            </w:r>
          </w:p>
          <w:p w:rsidR="00DF5C39" w:rsidRDefault="00DF5C39">
            <w:pPr>
              <w:spacing w:line="227" w:lineRule="exact"/>
              <w:jc w:val="center"/>
            </w:pPr>
            <w:r>
              <w:rPr>
                <w:rFonts w:ascii="Times New Roman" w:eastAsia="Times New Roman" w:hAnsi="Times New Roman" w:cs="Times New Roman"/>
                <w:w w:val="97"/>
              </w:rPr>
              <w:t>bandwidth</w:t>
            </w:r>
          </w:p>
          <w:p w:rsidR="00DF5C39" w:rsidRDefault="00DF5C39">
            <w:pPr>
              <w:spacing w:line="229" w:lineRule="exact"/>
              <w:jc w:val="center"/>
            </w:pPr>
            <w:r>
              <w:rPr>
                <w:rFonts w:ascii="Times New Roman" w:eastAsia="Times New Roman" w:hAnsi="Times New Roman" w:cs="Times New Roman"/>
                <w:w w:val="99"/>
              </w:rPr>
              <w:t>(bottleneck</w:t>
            </w:r>
          </w:p>
          <w:p w:rsidR="00DF5C39" w:rsidRDefault="00DF5C39">
            <w:pPr>
              <w:spacing w:line="229" w:lineRule="exact"/>
              <w:jc w:val="center"/>
            </w:pPr>
            <w:r>
              <w:rPr>
                <w:rFonts w:ascii="Times New Roman" w:eastAsia="Times New Roman" w:hAnsi="Times New Roman" w:cs="Times New Roman"/>
                <w:w w:val="98"/>
              </w:rPr>
              <w:t>in GPU) for</w:t>
            </w:r>
          </w:p>
          <w:p w:rsidR="00DF5C39" w:rsidRDefault="00DF5C39">
            <w:pPr>
              <w:spacing w:line="229" w:lineRule="exact"/>
              <w:jc w:val="center"/>
            </w:pPr>
            <w:r>
              <w:rPr>
                <w:rFonts w:ascii="Times New Roman" w:eastAsia="Times New Roman" w:hAnsi="Times New Roman" w:cs="Times New Roman"/>
                <w:w w:val="99"/>
              </w:rPr>
              <w:t>sparse</w:t>
            </w:r>
          </w:p>
          <w:p w:rsidR="00DF5C39" w:rsidRDefault="00DF5C39">
            <w:pPr>
              <w:spacing w:line="227" w:lineRule="exact"/>
              <w:jc w:val="center"/>
            </w:pPr>
            <w:r>
              <w:rPr>
                <w:rFonts w:ascii="Times New Roman" w:eastAsia="Times New Roman" w:hAnsi="Times New Roman" w:cs="Times New Roman"/>
                <w:w w:val="99"/>
              </w:rPr>
              <w:t>volume data</w:t>
            </w:r>
          </w:p>
          <w:p w:rsidR="00DF5C39" w:rsidRDefault="00DF5C39">
            <w:pPr>
              <w:spacing w:line="227" w:lineRule="exact"/>
              <w:jc w:val="center"/>
            </w:pPr>
            <w:r>
              <w:rPr>
                <w:rFonts w:ascii="Times New Roman" w:eastAsia="Times New Roman" w:hAnsi="Times New Roman" w:cs="Times New Roman"/>
                <w:w w:val="95"/>
              </w:rPr>
              <w:t>structures</w:t>
            </w:r>
          </w:p>
          <w:p w:rsidR="00DF5C39" w:rsidRDefault="00DF5C39">
            <w:pPr>
              <w:spacing w:line="229" w:lineRule="exact"/>
              <w:jc w:val="center"/>
            </w:pPr>
            <w:r>
              <w:rPr>
                <w:rFonts w:ascii="Times New Roman" w:eastAsia="Times New Roman" w:hAnsi="Times New Roman" w:cs="Times New Roman"/>
                <w:w w:val="95"/>
              </w:rPr>
              <w:t>that pose a</w:t>
            </w:r>
          </w:p>
          <w:p w:rsidR="00DF5C39" w:rsidRDefault="00DF5C39">
            <w:pPr>
              <w:spacing w:line="229" w:lineRule="exact"/>
              <w:jc w:val="center"/>
            </w:pPr>
            <w:r>
              <w:rPr>
                <w:rFonts w:ascii="Times New Roman" w:eastAsia="Times New Roman" w:hAnsi="Times New Roman" w:cs="Times New Roman"/>
                <w:w w:val="97"/>
              </w:rPr>
              <w:t>trade-off</w:t>
            </w:r>
          </w:p>
          <w:p w:rsidR="00DF5C39" w:rsidRDefault="00DF5C39">
            <w:pPr>
              <w:spacing w:line="229" w:lineRule="exact"/>
              <w:jc w:val="center"/>
            </w:pPr>
            <w:r>
              <w:rPr>
                <w:rFonts w:ascii="Times New Roman" w:eastAsia="Times New Roman" w:hAnsi="Times New Roman" w:cs="Times New Roman"/>
                <w:w w:val="98"/>
              </w:rPr>
              <w:t>between</w:t>
            </w:r>
            <w:r w:rsidR="00BC414D">
              <w:rPr>
                <w:rFonts w:ascii="Times New Roman" w:eastAsia="Times New Roman" w:hAnsi="Times New Roman" w:cs="Times New Roman"/>
                <w:w w:val="98"/>
              </w:rPr>
              <w:t xml:space="preserve"> efficient</w:t>
            </w:r>
          </w:p>
          <w:p w:rsidR="00DF5C39" w:rsidRDefault="00DF5C39" w:rsidP="00BC414D">
            <w:pPr>
              <w:spacing w:line="229" w:lineRule="exact"/>
              <w:jc w:val="center"/>
            </w:pPr>
            <w:r>
              <w:rPr>
                <w:rFonts w:ascii="Times New Roman" w:eastAsia="Times New Roman" w:hAnsi="Times New Roman" w:cs="Times New Roman"/>
                <w:w w:val="98"/>
              </w:rPr>
              <w:t>memory</w:t>
            </w:r>
            <w:r w:rsidR="00BC414D">
              <w:rPr>
                <w:rFonts w:ascii="Times New Roman" w:eastAsia="Times New Roman" w:hAnsi="Times New Roman" w:cs="Times New Roman"/>
                <w:w w:val="98"/>
              </w:rPr>
              <w:t xml:space="preserve"> usage</w:t>
            </w:r>
          </w:p>
          <w:p w:rsidR="00DF5C39" w:rsidRDefault="00DF5C39">
            <w:pPr>
              <w:spacing w:line="227" w:lineRule="exact"/>
              <w:jc w:val="center"/>
            </w:pPr>
            <w:r>
              <w:rPr>
                <w:rFonts w:ascii="Times New Roman" w:eastAsia="Times New Roman" w:hAnsi="Times New Roman" w:cs="Times New Roman"/>
                <w:w w:val="96"/>
              </w:rPr>
              <w:t>and access</w:t>
            </w:r>
          </w:p>
          <w:p w:rsidR="00DF5C39" w:rsidRDefault="00DF5C39" w:rsidP="008A5987">
            <w:pPr>
              <w:spacing w:line="229" w:lineRule="exact"/>
              <w:jc w:val="center"/>
            </w:pPr>
            <w:r>
              <w:rPr>
                <w:rFonts w:ascii="Times New Roman" w:eastAsia="Times New Roman" w:hAnsi="Times New Roman" w:cs="Times New Roman"/>
                <w:w w:val="96"/>
              </w:rPr>
              <w:t>performance</w:t>
            </w:r>
          </w:p>
        </w:tc>
        <w:tc>
          <w:tcPr>
            <w:tcW w:w="1276" w:type="dxa"/>
            <w:gridSpan w:val="2"/>
            <w:tcBorders>
              <w:top w:val="single" w:sz="4" w:space="0" w:color="auto"/>
              <w:left w:val="single" w:sz="8" w:space="0" w:color="000000"/>
              <w:bottom w:val="single" w:sz="4" w:space="0" w:color="auto"/>
            </w:tcBorders>
            <w:shd w:val="clear" w:color="auto" w:fill="auto"/>
          </w:tcPr>
          <w:p w:rsidR="00DF5C39" w:rsidRDefault="00DF5C39" w:rsidP="00DF5C39">
            <w:pPr>
              <w:spacing w:line="221" w:lineRule="exact"/>
              <w:jc w:val="center"/>
            </w:pPr>
            <w:r>
              <w:rPr>
                <w:rFonts w:ascii="Times New Roman" w:eastAsia="Times New Roman" w:hAnsi="Times New Roman" w:cs="Times New Roman"/>
                <w:w w:val="98"/>
              </w:rPr>
              <w:t>Present</w:t>
            </w:r>
            <w:r>
              <w:t xml:space="preserve"> </w:t>
            </w:r>
            <w:r>
              <w:rPr>
                <w:rFonts w:ascii="Times New Roman" w:eastAsia="Times New Roman" w:hAnsi="Times New Roman" w:cs="Times New Roman"/>
                <w:w w:val="97"/>
              </w:rPr>
              <w:t>a new</w:t>
            </w:r>
            <w:r>
              <w:t xml:space="preserve"> </w:t>
            </w:r>
            <w:r>
              <w:rPr>
                <w:rFonts w:ascii="Times New Roman" w:eastAsia="Times New Roman" w:hAnsi="Times New Roman" w:cs="Times New Roman"/>
                <w:w w:val="91"/>
              </w:rPr>
              <w:t>sparse</w:t>
            </w:r>
            <w:r>
              <w:t xml:space="preserve"> </w:t>
            </w:r>
            <w:r>
              <w:rPr>
                <w:rFonts w:ascii="Times New Roman" w:eastAsia="Times New Roman" w:hAnsi="Times New Roman" w:cs="Times New Roman"/>
                <w:w w:val="96"/>
              </w:rPr>
              <w:t>volume</w:t>
            </w:r>
          </w:p>
          <w:p w:rsidR="00DF5C39" w:rsidRDefault="00DF5C39" w:rsidP="00DF5C39">
            <w:pPr>
              <w:spacing w:line="229" w:lineRule="exact"/>
              <w:jc w:val="center"/>
            </w:pPr>
            <w:r>
              <w:rPr>
                <w:rFonts w:ascii="Times New Roman" w:eastAsia="Times New Roman" w:hAnsi="Times New Roman" w:cs="Times New Roman"/>
                <w:w w:val="95"/>
              </w:rPr>
              <w:t>hybrid</w:t>
            </w:r>
            <w:r>
              <w:t xml:space="preserve"> </w:t>
            </w:r>
            <w:r>
              <w:rPr>
                <w:rFonts w:ascii="Times New Roman" w:eastAsia="Times New Roman" w:hAnsi="Times New Roman" w:cs="Times New Roman"/>
                <w:w w:val="89"/>
              </w:rPr>
              <w:t>data</w:t>
            </w:r>
          </w:p>
          <w:p w:rsidR="00DF5C39" w:rsidRPr="00DF5C39" w:rsidRDefault="00DF5C39" w:rsidP="00DF5C39">
            <w:pPr>
              <w:spacing w:line="227" w:lineRule="exact"/>
              <w:jc w:val="center"/>
              <w:rPr>
                <w:sz w:val="18"/>
                <w:szCs w:val="18"/>
              </w:rPr>
            </w:pPr>
            <w:r w:rsidRPr="00DF5C39">
              <w:rPr>
                <w:rFonts w:ascii="Times New Roman" w:eastAsia="Times New Roman" w:hAnsi="Times New Roman" w:cs="Times New Roman"/>
                <w:sz w:val="18"/>
                <w:szCs w:val="18"/>
              </w:rPr>
              <w:t>represen</w:t>
            </w:r>
            <w:r w:rsidRPr="00DF5C39">
              <w:rPr>
                <w:rFonts w:ascii="Times New Roman" w:eastAsia="Times New Roman" w:hAnsi="Times New Roman" w:cs="Times New Roman"/>
                <w:w w:val="92"/>
                <w:sz w:val="18"/>
                <w:szCs w:val="18"/>
              </w:rPr>
              <w:t>tation</w:t>
            </w:r>
          </w:p>
          <w:p w:rsidR="00DF5C39" w:rsidRDefault="00DF5C39" w:rsidP="00DF5C39">
            <w:pPr>
              <w:spacing w:line="229" w:lineRule="exact"/>
              <w:jc w:val="center"/>
            </w:pPr>
            <w:r>
              <w:rPr>
                <w:rFonts w:ascii="Times New Roman" w:eastAsia="Times New Roman" w:hAnsi="Times New Roman" w:cs="Times New Roman"/>
                <w:w w:val="95"/>
              </w:rPr>
              <w:t>(JiTTree</w:t>
            </w:r>
            <w:r>
              <w:rPr>
                <w:rFonts w:ascii="Times New Roman" w:eastAsia="Times New Roman" w:hAnsi="Times New Roman" w:cs="Times New Roman"/>
                <w:w w:val="91"/>
              </w:rPr>
              <w:t>) that</w:t>
            </w:r>
          </w:p>
          <w:p w:rsidR="00DF5C39" w:rsidRDefault="00DF5C39" w:rsidP="00DF5C39">
            <w:pPr>
              <w:spacing w:line="229" w:lineRule="exact"/>
              <w:jc w:val="center"/>
            </w:pPr>
            <w:r>
              <w:rPr>
                <w:rFonts w:ascii="Times New Roman" w:eastAsia="Times New Roman" w:hAnsi="Times New Roman" w:cs="Times New Roman"/>
                <w:w w:val="98"/>
              </w:rPr>
              <w:t>makes it</w:t>
            </w:r>
            <w:r>
              <w:t xml:space="preserve"> </w:t>
            </w:r>
            <w:r>
              <w:rPr>
                <w:rFonts w:ascii="Times New Roman" w:eastAsia="Times New Roman" w:hAnsi="Times New Roman" w:cs="Times New Roman"/>
                <w:w w:val="94"/>
              </w:rPr>
              <w:t>possible</w:t>
            </w:r>
            <w:r>
              <w:t xml:space="preserve"> </w:t>
            </w:r>
            <w:r>
              <w:rPr>
                <w:rFonts w:ascii="Times New Roman" w:eastAsia="Times New Roman" w:hAnsi="Times New Roman" w:cs="Times New Roman"/>
                <w:w w:val="89"/>
              </w:rPr>
              <w:t>to</w:t>
            </w:r>
            <w:r>
              <w:t xml:space="preserve"> </w:t>
            </w:r>
            <w:r>
              <w:rPr>
                <w:rFonts w:ascii="Times New Roman" w:eastAsia="Times New Roman" w:hAnsi="Times New Roman" w:cs="Times New Roman"/>
                <w:w w:val="95"/>
              </w:rPr>
              <w:t>combine</w:t>
            </w:r>
            <w:r w:rsidR="00BC414D">
              <w:rPr>
                <w:rFonts w:ascii="Times New Roman" w:eastAsia="Times New Roman" w:hAnsi="Times New Roman" w:cs="Times New Roman"/>
                <w:w w:val="95"/>
              </w:rPr>
              <w:t xml:space="preserve"> the</w:t>
            </w:r>
          </w:p>
          <w:p w:rsidR="00DF5C39" w:rsidRDefault="00BC414D">
            <w:pPr>
              <w:spacing w:line="229" w:lineRule="exact"/>
              <w:jc w:val="center"/>
            </w:pPr>
            <w:r>
              <w:rPr>
                <w:rFonts w:ascii="Times New Roman" w:eastAsia="Times New Roman" w:hAnsi="Times New Roman" w:cs="Times New Roman"/>
                <w:w w:val="98"/>
              </w:rPr>
              <w:t>various</w:t>
            </w:r>
          </w:p>
          <w:p w:rsidR="00DF5C39" w:rsidRDefault="00DF5C39" w:rsidP="00DF5C39">
            <w:pPr>
              <w:spacing w:line="229" w:lineRule="exact"/>
              <w:jc w:val="center"/>
            </w:pPr>
            <w:r>
              <w:rPr>
                <w:rFonts w:ascii="Times New Roman" w:eastAsia="Times New Roman" w:hAnsi="Times New Roman" w:cs="Times New Roman"/>
                <w:w w:val="97"/>
              </w:rPr>
              <w:t>element</w:t>
            </w:r>
            <w:r>
              <w:rPr>
                <w:rFonts w:ascii="Times New Roman" w:eastAsia="Times New Roman" w:hAnsi="Times New Roman" w:cs="Times New Roman"/>
                <w:w w:val="94"/>
              </w:rPr>
              <w:t>al data</w:t>
            </w:r>
            <w:r>
              <w:t xml:space="preserve"> </w:t>
            </w:r>
            <w:r>
              <w:rPr>
                <w:rFonts w:ascii="Times New Roman" w:eastAsia="Times New Roman" w:hAnsi="Times New Roman" w:cs="Times New Roman"/>
                <w:w w:val="94"/>
              </w:rPr>
              <w:t>structur</w:t>
            </w:r>
            <w:r>
              <w:rPr>
                <w:rFonts w:ascii="Times New Roman" w:eastAsia="Times New Roman" w:hAnsi="Times New Roman" w:cs="Times New Roman"/>
                <w:w w:val="83"/>
              </w:rPr>
              <w:t>es</w:t>
            </w:r>
          </w:p>
          <w:p w:rsidR="00DF5C39" w:rsidRDefault="00DF5C39" w:rsidP="00DF5C39">
            <w:pPr>
              <w:spacing w:line="227" w:lineRule="exact"/>
              <w:jc w:val="center"/>
            </w:pPr>
            <w:r>
              <w:rPr>
                <w:rFonts w:ascii="Times New Roman" w:eastAsia="Times New Roman" w:hAnsi="Times New Roman" w:cs="Times New Roman"/>
                <w:w w:val="96"/>
              </w:rPr>
              <w:t>resultin</w:t>
            </w:r>
            <w:r>
              <w:rPr>
                <w:rFonts w:ascii="Times New Roman" w:eastAsia="Times New Roman" w:hAnsi="Times New Roman" w:cs="Times New Roman"/>
                <w:w w:val="98"/>
              </w:rPr>
              <w:t>g in</w:t>
            </w:r>
          </w:p>
          <w:p w:rsidR="00DF5C39" w:rsidRDefault="00DF5C39" w:rsidP="00DF5C39">
            <w:pPr>
              <w:spacing w:line="225" w:lineRule="exact"/>
              <w:jc w:val="center"/>
            </w:pPr>
            <w:r>
              <w:rPr>
                <w:rFonts w:ascii="Times New Roman" w:eastAsia="Times New Roman" w:hAnsi="Times New Roman" w:cs="Times New Roman"/>
                <w:w w:val="92"/>
              </w:rPr>
              <w:t>lower</w:t>
            </w:r>
            <w:r>
              <w:t xml:space="preserve"> </w:t>
            </w:r>
            <w:r>
              <w:rPr>
                <w:rFonts w:ascii="Times New Roman" w:eastAsia="Times New Roman" w:hAnsi="Times New Roman" w:cs="Times New Roman"/>
                <w:w w:val="98"/>
              </w:rPr>
              <w:t>memory</w:t>
            </w:r>
          </w:p>
          <w:p w:rsidR="00DF5C39" w:rsidRDefault="00BC414D" w:rsidP="00BC414D">
            <w:pPr>
              <w:spacing w:line="227" w:lineRule="exact"/>
              <w:jc w:val="center"/>
            </w:pPr>
            <w:r>
              <w:rPr>
                <w:rFonts w:ascii="Times New Roman" w:eastAsia="Times New Roman" w:hAnsi="Times New Roman" w:cs="Times New Roman"/>
                <w:w w:val="95"/>
              </w:rPr>
              <w:t>usage</w:t>
            </w:r>
            <w:r>
              <w:t xml:space="preserve"> </w:t>
            </w:r>
            <w:r w:rsidR="00DF5C39">
              <w:rPr>
                <w:rFonts w:ascii="Times New Roman" w:eastAsia="Times New Roman" w:hAnsi="Times New Roman" w:cs="Times New Roman"/>
                <w:w w:val="94"/>
              </w:rPr>
              <w:t>while</w:t>
            </w:r>
            <w:r w:rsidR="00DF5C39">
              <w:t xml:space="preserve"> </w:t>
            </w:r>
            <w:r w:rsidR="00DF5C39">
              <w:rPr>
                <w:rFonts w:ascii="Times New Roman" w:eastAsia="Times New Roman" w:hAnsi="Times New Roman" w:cs="Times New Roman"/>
                <w:w w:val="95"/>
              </w:rPr>
              <w:t>enabling</w:t>
            </w:r>
          </w:p>
          <w:p w:rsidR="00DF5C39" w:rsidRDefault="00DF5C39" w:rsidP="00DF5C39">
            <w:pPr>
              <w:spacing w:line="227" w:lineRule="exact"/>
              <w:jc w:val="center"/>
            </w:pPr>
            <w:r>
              <w:rPr>
                <w:rFonts w:ascii="Times New Roman" w:eastAsia="Times New Roman" w:hAnsi="Times New Roman" w:cs="Times New Roman"/>
                <w:w w:val="95"/>
              </w:rPr>
              <w:t>high</w:t>
            </w:r>
            <w:r>
              <w:t xml:space="preserve"> </w:t>
            </w:r>
            <w:r>
              <w:rPr>
                <w:rFonts w:ascii="Times New Roman" w:eastAsia="Times New Roman" w:hAnsi="Times New Roman" w:cs="Times New Roman"/>
                <w:w w:val="93"/>
              </w:rPr>
              <w:t>runtime</w:t>
            </w:r>
          </w:p>
          <w:p w:rsidR="00DF5C39" w:rsidRDefault="00DF5C39" w:rsidP="00DF5C39">
            <w:pPr>
              <w:spacing w:line="229" w:lineRule="exact"/>
              <w:jc w:val="center"/>
            </w:pPr>
            <w:proofErr w:type="gramStart"/>
            <w:r>
              <w:rPr>
                <w:rFonts w:ascii="Times New Roman" w:eastAsia="Times New Roman" w:hAnsi="Times New Roman" w:cs="Times New Roman"/>
                <w:w w:val="96"/>
              </w:rPr>
              <w:t>perform</w:t>
            </w:r>
            <w:r>
              <w:rPr>
                <w:rFonts w:ascii="Times New Roman" w:eastAsia="Times New Roman" w:hAnsi="Times New Roman" w:cs="Times New Roman"/>
                <w:w w:val="91"/>
              </w:rPr>
              <w:t>ance</w:t>
            </w:r>
            <w:proofErr w:type="gramEnd"/>
            <w:r>
              <w:rPr>
                <w:rFonts w:ascii="Times New Roman" w:eastAsia="Times New Roman" w:hAnsi="Times New Roman" w:cs="Times New Roman"/>
                <w:w w:val="91"/>
              </w:rPr>
              <w:t>.</w:t>
            </w:r>
          </w:p>
          <w:p w:rsidR="00DF5C39" w:rsidRDefault="00DF5C39" w:rsidP="00DF5C39">
            <w:pPr>
              <w:spacing w:line="229" w:lineRule="exact"/>
              <w:jc w:val="center"/>
            </w:pPr>
            <w:r>
              <w:rPr>
                <w:rFonts w:ascii="Times New Roman" w:eastAsia="Times New Roman" w:hAnsi="Times New Roman" w:cs="Times New Roman"/>
                <w:w w:val="89"/>
              </w:rPr>
              <w:t>No</w:t>
            </w:r>
            <w:r>
              <w:t xml:space="preserve"> </w:t>
            </w:r>
            <w:r>
              <w:rPr>
                <w:rFonts w:ascii="Times New Roman" w:eastAsia="Times New Roman" w:hAnsi="Times New Roman" w:cs="Times New Roman"/>
                <w:w w:val="98"/>
              </w:rPr>
              <w:t>memory</w:t>
            </w:r>
          </w:p>
          <w:p w:rsidR="00DF5C39" w:rsidRDefault="00DF5C39" w:rsidP="00DF5C39">
            <w:pPr>
              <w:spacing w:line="229" w:lineRule="exact"/>
              <w:jc w:val="center"/>
            </w:pPr>
            <w:r>
              <w:rPr>
                <w:rFonts w:ascii="Times New Roman" w:eastAsia="Times New Roman" w:hAnsi="Times New Roman" w:cs="Times New Roman"/>
                <w:w w:val="95"/>
              </w:rPr>
              <w:t>Fetches</w:t>
            </w:r>
            <w:r w:rsidR="00BC414D">
              <w:rPr>
                <w:rFonts w:ascii="Times New Roman" w:eastAsia="Times New Roman" w:hAnsi="Times New Roman" w:cs="Times New Roman"/>
                <w:w w:val="95"/>
              </w:rPr>
              <w:t xml:space="preserve"> &amp; swaps</w:t>
            </w:r>
            <w:r>
              <w:t xml:space="preserve"> </w:t>
            </w:r>
            <w:r>
              <w:rPr>
                <w:rFonts w:ascii="Times New Roman" w:eastAsia="Times New Roman" w:hAnsi="Times New Roman" w:cs="Times New Roman"/>
                <w:w w:val="89"/>
              </w:rPr>
              <w:t>are</w:t>
            </w:r>
          </w:p>
          <w:p w:rsidR="00375BCD" w:rsidRDefault="00BC414D" w:rsidP="00BC414D">
            <w:pPr>
              <w:spacing w:line="229" w:lineRule="exact"/>
              <w:jc w:val="center"/>
              <w:rPr>
                <w:rFonts w:ascii="Times New Roman" w:eastAsia="Times New Roman" w:hAnsi="Times New Roman" w:cs="Times New Roman"/>
                <w:w w:val="95"/>
              </w:rPr>
            </w:pPr>
            <w:proofErr w:type="gramStart"/>
            <w:r>
              <w:rPr>
                <w:rFonts w:ascii="Times New Roman" w:eastAsia="Times New Roman" w:hAnsi="Times New Roman" w:cs="Times New Roman"/>
                <w:w w:val="98"/>
              </w:rPr>
              <w:t>r</w:t>
            </w:r>
            <w:r w:rsidR="00DF5C39">
              <w:rPr>
                <w:rFonts w:ascii="Times New Roman" w:eastAsia="Times New Roman" w:hAnsi="Times New Roman" w:cs="Times New Roman"/>
                <w:w w:val="98"/>
              </w:rPr>
              <w:t>equired</w:t>
            </w:r>
            <w:proofErr w:type="gramEnd"/>
            <w:r w:rsidR="00DF5C39">
              <w:t xml:space="preserve"> </w:t>
            </w:r>
            <w:r w:rsidR="00DF5C39">
              <w:rPr>
                <w:rFonts w:ascii="Times New Roman" w:eastAsia="Times New Roman" w:hAnsi="Times New Roman" w:cs="Times New Roman"/>
                <w:w w:val="94"/>
              </w:rPr>
              <w:t>for the</w:t>
            </w:r>
            <w:r w:rsidR="00DF5C39">
              <w:t xml:space="preserve"> </w:t>
            </w:r>
            <w:r w:rsidR="00DF5C39">
              <w:rPr>
                <w:rFonts w:ascii="Times New Roman" w:eastAsia="Times New Roman" w:hAnsi="Times New Roman" w:cs="Times New Roman"/>
                <w:w w:val="95"/>
              </w:rPr>
              <w:t>kd-tree</w:t>
            </w:r>
            <w:r>
              <w:rPr>
                <w:rFonts w:ascii="Times New Roman" w:eastAsia="Times New Roman" w:hAnsi="Times New Roman" w:cs="Times New Roman"/>
                <w:w w:val="95"/>
              </w:rPr>
              <w:t xml:space="preserve"> traversal.</w:t>
            </w:r>
          </w:p>
          <w:p w:rsidR="00BC414D" w:rsidRPr="00375BCD" w:rsidRDefault="00BC414D" w:rsidP="00375BCD">
            <w:pPr>
              <w:spacing w:line="229" w:lineRule="exact"/>
              <w:jc w:val="center"/>
              <w:rPr>
                <w:rFonts w:ascii="Times New Roman" w:eastAsia="Times New Roman" w:hAnsi="Times New Roman" w:cs="Times New Roman"/>
                <w:w w:val="95"/>
              </w:rPr>
            </w:pPr>
            <w:r>
              <w:rPr>
                <w:rFonts w:ascii="Times New Roman" w:eastAsia="Times New Roman" w:hAnsi="Times New Roman" w:cs="Times New Roman"/>
                <w:w w:val="95"/>
              </w:rPr>
              <w:t>The encoding of splitting axis order is directly done in the conditionals</w:t>
            </w:r>
          </w:p>
          <w:p w:rsidR="00375BCD" w:rsidRPr="00375BCD" w:rsidRDefault="00BC414D" w:rsidP="00375BCD">
            <w:pPr>
              <w:spacing w:line="229" w:lineRule="exact"/>
              <w:jc w:val="center"/>
              <w:rPr>
                <w:rFonts w:ascii="Times New Roman" w:eastAsia="Times New Roman" w:hAnsi="Times New Roman" w:cs="Times New Roman"/>
                <w:w w:val="95"/>
              </w:rPr>
            </w:pPr>
            <w:r>
              <w:rPr>
                <w:rFonts w:ascii="Times New Roman" w:eastAsia="Times New Roman" w:hAnsi="Times New Roman" w:cs="Times New Roman"/>
                <w:w w:val="95"/>
              </w:rPr>
              <w:t>Moreover, the s</w:t>
            </w:r>
            <w:r w:rsidR="00375BCD" w:rsidRPr="00375BCD">
              <w:rPr>
                <w:rFonts w:ascii="Times New Roman" w:eastAsia="Times New Roman" w:hAnsi="Times New Roman" w:cs="Times New Roman"/>
                <w:w w:val="95"/>
              </w:rPr>
              <w:t>plitting</w:t>
            </w:r>
            <w:r w:rsidR="00375BCD">
              <w:rPr>
                <w:rFonts w:ascii="Times New Roman" w:eastAsia="Times New Roman" w:hAnsi="Times New Roman" w:cs="Times New Roman"/>
                <w:w w:val="95"/>
              </w:rPr>
              <w:t xml:space="preserve"> </w:t>
            </w:r>
            <w:r w:rsidR="00375BCD" w:rsidRPr="00375BCD">
              <w:rPr>
                <w:rFonts w:ascii="Times New Roman" w:eastAsia="Times New Roman" w:hAnsi="Times New Roman" w:cs="Times New Roman"/>
                <w:w w:val="95"/>
              </w:rPr>
              <w:t>plane</w:t>
            </w:r>
          </w:p>
          <w:p w:rsidR="00375BCD" w:rsidRPr="00375BCD" w:rsidRDefault="00375BCD" w:rsidP="00375BCD">
            <w:pPr>
              <w:spacing w:line="229" w:lineRule="exact"/>
              <w:jc w:val="center"/>
              <w:rPr>
                <w:rFonts w:ascii="Times New Roman" w:eastAsia="Times New Roman" w:hAnsi="Times New Roman" w:cs="Times New Roman"/>
                <w:w w:val="95"/>
              </w:rPr>
            </w:pPr>
            <w:r w:rsidRPr="00375BCD">
              <w:rPr>
                <w:rFonts w:ascii="Times New Roman" w:eastAsia="Times New Roman" w:hAnsi="Times New Roman" w:cs="Times New Roman"/>
                <w:w w:val="95"/>
              </w:rPr>
              <w:t>positions are</w:t>
            </w:r>
            <w:r w:rsidR="00BC414D">
              <w:rPr>
                <w:rFonts w:ascii="Times New Roman" w:eastAsia="Times New Roman" w:hAnsi="Times New Roman" w:cs="Times New Roman"/>
                <w:w w:val="95"/>
              </w:rPr>
              <w:t xml:space="preserve"> generally</w:t>
            </w:r>
          </w:p>
          <w:p w:rsidR="00375BCD" w:rsidRPr="00375BCD" w:rsidRDefault="00375BCD" w:rsidP="00375BCD">
            <w:pPr>
              <w:spacing w:line="229" w:lineRule="exact"/>
              <w:jc w:val="center"/>
              <w:rPr>
                <w:rFonts w:ascii="Times New Roman" w:eastAsia="Times New Roman" w:hAnsi="Times New Roman" w:cs="Times New Roman"/>
                <w:w w:val="95"/>
              </w:rPr>
            </w:pPr>
            <w:r w:rsidRPr="00375BCD">
              <w:rPr>
                <w:rFonts w:ascii="Times New Roman" w:eastAsia="Times New Roman" w:hAnsi="Times New Roman" w:cs="Times New Roman"/>
                <w:w w:val="95"/>
              </w:rPr>
              <w:t>inserted</w:t>
            </w:r>
            <w:r>
              <w:rPr>
                <w:rFonts w:ascii="Times New Roman" w:eastAsia="Times New Roman" w:hAnsi="Times New Roman" w:cs="Times New Roman"/>
                <w:w w:val="95"/>
              </w:rPr>
              <w:t xml:space="preserve"> </w:t>
            </w:r>
            <w:r w:rsidRPr="00375BCD">
              <w:rPr>
                <w:rFonts w:ascii="Times New Roman" w:eastAsia="Times New Roman" w:hAnsi="Times New Roman" w:cs="Times New Roman"/>
                <w:w w:val="95"/>
              </w:rPr>
              <w:t>as</w:t>
            </w:r>
          </w:p>
          <w:p w:rsidR="00DF5C39" w:rsidRDefault="00375BCD" w:rsidP="00375BCD">
            <w:pPr>
              <w:spacing w:line="229" w:lineRule="exact"/>
              <w:jc w:val="center"/>
            </w:pPr>
            <w:proofErr w:type="gramStart"/>
            <w:r w:rsidRPr="00375BCD">
              <w:rPr>
                <w:rFonts w:ascii="Times New Roman" w:eastAsia="Times New Roman" w:hAnsi="Times New Roman" w:cs="Times New Roman"/>
                <w:w w:val="95"/>
              </w:rPr>
              <w:t>literals</w:t>
            </w:r>
            <w:proofErr w:type="gramEnd"/>
            <w:r w:rsidRPr="00375BCD">
              <w:rPr>
                <w:rFonts w:ascii="Times New Roman" w:eastAsia="Times New Roman" w:hAnsi="Times New Roman" w:cs="Times New Roman"/>
                <w:w w:val="95"/>
              </w:rPr>
              <w:t>.</w:t>
            </w:r>
          </w:p>
        </w:tc>
        <w:tc>
          <w:tcPr>
            <w:tcW w:w="992" w:type="dxa"/>
            <w:tcBorders>
              <w:top w:val="single" w:sz="4" w:space="0" w:color="auto"/>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w w:val="97"/>
              </w:rPr>
              <w:t>Stag beetle</w:t>
            </w:r>
          </w:p>
          <w:p w:rsidR="00DF5C39" w:rsidRDefault="00DF5C39">
            <w:pPr>
              <w:spacing w:line="225" w:lineRule="exact"/>
              <w:jc w:val="center"/>
            </w:pPr>
            <w:r>
              <w:rPr>
                <w:rFonts w:ascii="Times New Roman" w:eastAsia="Times New Roman" w:hAnsi="Times New Roman" w:cs="Times New Roman"/>
                <w:w w:val="97"/>
              </w:rPr>
              <w:t>dataset</w:t>
            </w:r>
          </w:p>
          <w:p w:rsidR="00DF5C39" w:rsidRDefault="00DF5C39">
            <w:pPr>
              <w:spacing w:line="227" w:lineRule="exact"/>
              <w:jc w:val="center"/>
            </w:pPr>
            <w:r>
              <w:rPr>
                <w:rFonts w:ascii="Times New Roman" w:eastAsia="Times New Roman" w:hAnsi="Times New Roman" w:cs="Times New Roman"/>
                <w:w w:val="99"/>
              </w:rPr>
              <w:t>(brick size-</w:t>
            </w:r>
          </w:p>
          <w:p w:rsidR="00DF5C39" w:rsidRDefault="00DF5C39">
            <w:pPr>
              <w:spacing w:line="229" w:lineRule="exact"/>
              <w:ind w:right="100"/>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32*32*32)</w:t>
            </w:r>
          </w:p>
          <w:p w:rsidR="00DF5C39" w:rsidRPr="00DF5C39" w:rsidRDefault="00DF5C39">
            <w:pPr>
              <w:spacing w:line="229" w:lineRule="exact"/>
              <w:ind w:right="100"/>
              <w:jc w:val="right"/>
              <w:rPr>
                <w:sz w:val="18"/>
                <w:szCs w:val="18"/>
              </w:rPr>
            </w:pPr>
          </w:p>
          <w:p w:rsidR="00DF5C39" w:rsidRDefault="00DF5C39">
            <w:pPr>
              <w:spacing w:line="227" w:lineRule="exact"/>
              <w:jc w:val="center"/>
            </w:pPr>
            <w:r>
              <w:rPr>
                <w:rFonts w:ascii="Times New Roman" w:eastAsia="Times New Roman" w:hAnsi="Times New Roman" w:cs="Times New Roman"/>
                <w:w w:val="95"/>
              </w:rPr>
              <w:t>Kingsnake</w:t>
            </w:r>
          </w:p>
          <w:p w:rsidR="00DF5C39" w:rsidRDefault="00DF5C39">
            <w:pPr>
              <w:spacing w:line="227" w:lineRule="exact"/>
              <w:jc w:val="center"/>
            </w:pPr>
            <w:r>
              <w:rPr>
                <w:rFonts w:ascii="Times New Roman" w:eastAsia="Times New Roman" w:hAnsi="Times New Roman" w:cs="Times New Roman"/>
                <w:w w:val="97"/>
              </w:rPr>
              <w:t>dataset</w:t>
            </w:r>
          </w:p>
          <w:p w:rsidR="00DF5C39" w:rsidRDefault="00DF5C39">
            <w:pPr>
              <w:spacing w:line="229" w:lineRule="exact"/>
              <w:jc w:val="center"/>
            </w:pPr>
            <w:r>
              <w:rPr>
                <w:rFonts w:ascii="Times New Roman" w:eastAsia="Times New Roman" w:hAnsi="Times New Roman" w:cs="Times New Roman"/>
                <w:w w:val="99"/>
              </w:rPr>
              <w:t>(brick size-</w:t>
            </w:r>
          </w:p>
          <w:p w:rsidR="00DF5C39" w:rsidRPr="00DF5C39" w:rsidRDefault="00DF5C39" w:rsidP="008A5987">
            <w:pPr>
              <w:spacing w:line="229" w:lineRule="exact"/>
              <w:jc w:val="right"/>
              <w:rPr>
                <w:sz w:val="16"/>
                <w:szCs w:val="16"/>
              </w:rPr>
            </w:pPr>
            <w:r w:rsidRPr="00DF5C39">
              <w:rPr>
                <w:rFonts w:ascii="Times New Roman" w:eastAsia="Times New Roman" w:hAnsi="Times New Roman" w:cs="Times New Roman"/>
                <w:sz w:val="16"/>
                <w:szCs w:val="16"/>
              </w:rPr>
              <w:t>128*128*128)</w:t>
            </w:r>
          </w:p>
        </w:tc>
        <w:tc>
          <w:tcPr>
            <w:tcW w:w="1276" w:type="dxa"/>
            <w:tcBorders>
              <w:top w:val="single" w:sz="4" w:space="0" w:color="auto"/>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w w:val="98"/>
              </w:rPr>
              <w:t>This paper</w:t>
            </w:r>
          </w:p>
          <w:p w:rsidR="00DF5C39" w:rsidRDefault="00DF5C39" w:rsidP="00DF5C39">
            <w:pPr>
              <w:spacing w:line="225" w:lineRule="exact"/>
              <w:jc w:val="center"/>
            </w:pPr>
            <w:r>
              <w:rPr>
                <w:rFonts w:ascii="Times New Roman" w:eastAsia="Times New Roman" w:hAnsi="Times New Roman" w:cs="Times New Roman"/>
                <w:w w:val="97"/>
              </w:rPr>
              <w:t>presents JiTTree,</w:t>
            </w:r>
            <w:r>
              <w:t xml:space="preserve"> </w:t>
            </w:r>
            <w:r>
              <w:rPr>
                <w:rFonts w:ascii="Times New Roman" w:eastAsia="Times New Roman" w:hAnsi="Times New Roman" w:cs="Times New Roman"/>
                <w:w w:val="98"/>
              </w:rPr>
              <w:t xml:space="preserve">a novel </w:t>
            </w:r>
            <w:r w:rsidR="00BC414D">
              <w:rPr>
                <w:rFonts w:ascii="Times New Roman" w:eastAsia="Times New Roman" w:hAnsi="Times New Roman" w:cs="Times New Roman"/>
                <w:w w:val="98"/>
              </w:rPr>
              <w:t xml:space="preserve">&amp; new </w:t>
            </w:r>
            <w:r>
              <w:rPr>
                <w:rFonts w:ascii="Times New Roman" w:eastAsia="Times New Roman" w:hAnsi="Times New Roman" w:cs="Times New Roman"/>
                <w:w w:val="98"/>
              </w:rPr>
              <w:t>sparse</w:t>
            </w:r>
            <w:r>
              <w:t xml:space="preserve"> </w:t>
            </w:r>
            <w:r>
              <w:rPr>
                <w:rFonts w:ascii="Times New Roman" w:eastAsia="Times New Roman" w:hAnsi="Times New Roman" w:cs="Times New Roman"/>
                <w:w w:val="97"/>
              </w:rPr>
              <w:t>hybrid volume</w:t>
            </w:r>
            <w:r>
              <w:t xml:space="preserve"> </w:t>
            </w:r>
            <w:r>
              <w:rPr>
                <w:rFonts w:ascii="Times New Roman" w:eastAsia="Times New Roman" w:hAnsi="Times New Roman" w:cs="Times New Roman"/>
                <w:w w:val="97"/>
              </w:rPr>
              <w:t>data structure</w:t>
            </w:r>
            <w:r>
              <w:t xml:space="preserve"> </w:t>
            </w:r>
            <w:r>
              <w:rPr>
                <w:rFonts w:ascii="Times New Roman" w:eastAsia="Times New Roman" w:hAnsi="Times New Roman" w:cs="Times New Roman"/>
                <w:w w:val="99"/>
              </w:rPr>
              <w:t>that uses just-in-</w:t>
            </w:r>
            <w:r w:rsidR="00BC414D">
              <w:rPr>
                <w:rFonts w:ascii="Times New Roman" w:eastAsia="Times New Roman" w:hAnsi="Times New Roman" w:cs="Times New Roman"/>
                <w:w w:val="98"/>
              </w:rPr>
              <w:t xml:space="preserve">time </w:t>
            </w:r>
            <w:r>
              <w:rPr>
                <w:rFonts w:ascii="Times New Roman" w:eastAsia="Times New Roman" w:hAnsi="Times New Roman" w:cs="Times New Roman"/>
                <w:w w:val="98"/>
              </w:rPr>
              <w:t>compilation</w:t>
            </w:r>
          </w:p>
          <w:p w:rsidR="00DF5C39" w:rsidRDefault="00DF5C39" w:rsidP="00DF5C39">
            <w:pPr>
              <w:spacing w:line="227" w:lineRule="exact"/>
              <w:jc w:val="center"/>
            </w:pPr>
            <w:r>
              <w:rPr>
                <w:rFonts w:ascii="Times New Roman" w:eastAsia="Times New Roman" w:hAnsi="Times New Roman" w:cs="Times New Roman"/>
              </w:rPr>
              <w:t>to</w:t>
            </w:r>
            <w:r>
              <w:t xml:space="preserve"> </w:t>
            </w:r>
            <w:r>
              <w:rPr>
                <w:rFonts w:ascii="Times New Roman" w:eastAsia="Times New Roman" w:hAnsi="Times New Roman" w:cs="Times New Roman"/>
                <w:w w:val="97"/>
              </w:rPr>
              <w:t>overcome the</w:t>
            </w:r>
            <w:r>
              <w:t xml:space="preserve"> </w:t>
            </w:r>
            <w:r w:rsidRPr="00BC414D">
              <w:rPr>
                <w:rFonts w:ascii="Times New Roman" w:eastAsia="Times New Roman" w:hAnsi="Times New Roman" w:cs="Times New Roman"/>
                <w:w w:val="97"/>
              </w:rPr>
              <w:t>representation</w:t>
            </w:r>
          </w:p>
          <w:p w:rsidR="00DF5C39" w:rsidRDefault="00DF5C39" w:rsidP="00DF5C39">
            <w:pPr>
              <w:spacing w:line="229" w:lineRule="exact"/>
              <w:jc w:val="center"/>
            </w:pPr>
            <w:proofErr w:type="gramStart"/>
            <w:r>
              <w:rPr>
                <w:rFonts w:ascii="Times New Roman" w:eastAsia="Times New Roman" w:hAnsi="Times New Roman" w:cs="Times New Roman"/>
              </w:rPr>
              <w:t>problems</w:t>
            </w:r>
            <w:proofErr w:type="gramEnd"/>
            <w:r>
              <w:rPr>
                <w:rFonts w:ascii="Times New Roman" w:eastAsia="Times New Roman" w:hAnsi="Times New Roman" w:cs="Times New Roman"/>
              </w:rPr>
              <w:t>. In this</w:t>
            </w:r>
            <w:r>
              <w:t xml:space="preserve"> </w:t>
            </w:r>
            <w:r>
              <w:rPr>
                <w:rFonts w:ascii="Times New Roman" w:eastAsia="Times New Roman" w:hAnsi="Times New Roman" w:cs="Times New Roman"/>
              </w:rPr>
              <w:t>paper we present</w:t>
            </w:r>
            <w:r w:rsidR="00E02FEB">
              <w:t xml:space="preserve"> </w:t>
            </w:r>
            <w:r>
              <w:rPr>
                <w:rFonts w:ascii="Times New Roman" w:eastAsia="Times New Roman" w:hAnsi="Times New Roman" w:cs="Times New Roman"/>
              </w:rPr>
              <w:t>JiTTree, a new</w:t>
            </w:r>
            <w:r>
              <w:t xml:space="preserve"> </w:t>
            </w:r>
            <w:r>
              <w:rPr>
                <w:rFonts w:ascii="Times New Roman" w:eastAsia="Times New Roman" w:hAnsi="Times New Roman" w:cs="Times New Roman"/>
              </w:rPr>
              <w:t>type of sparse</w:t>
            </w:r>
            <w:r>
              <w:t xml:space="preserve"> </w:t>
            </w:r>
            <w:r>
              <w:rPr>
                <w:rFonts w:ascii="Times New Roman" w:eastAsia="Times New Roman" w:hAnsi="Times New Roman" w:cs="Times New Roman"/>
                <w:w w:val="97"/>
              </w:rPr>
              <w:t>volume data</w:t>
            </w:r>
          </w:p>
          <w:p w:rsidR="00DF5C39" w:rsidRDefault="00DF5C39">
            <w:pPr>
              <w:spacing w:line="229" w:lineRule="exact"/>
              <w:jc w:val="center"/>
            </w:pPr>
            <w:r>
              <w:rPr>
                <w:rFonts w:ascii="Times New Roman" w:eastAsia="Times New Roman" w:hAnsi="Times New Roman" w:cs="Times New Roman"/>
                <w:w w:val="97"/>
              </w:rPr>
              <w:t>representation</w:t>
            </w:r>
          </w:p>
          <w:p w:rsidR="00DF5C39" w:rsidRDefault="00DF5C39" w:rsidP="00E02FEB">
            <w:pPr>
              <w:spacing w:line="227" w:lineRule="exact"/>
              <w:jc w:val="center"/>
            </w:pPr>
            <w:r>
              <w:rPr>
                <w:rFonts w:ascii="Times New Roman" w:eastAsia="Times New Roman" w:hAnsi="Times New Roman" w:cs="Times New Roman"/>
              </w:rPr>
              <w:t>that enables</w:t>
            </w:r>
            <w:r w:rsidR="00BC414D">
              <w:rPr>
                <w:rFonts w:ascii="Times New Roman" w:eastAsia="Times New Roman" w:hAnsi="Times New Roman" w:cs="Times New Roman"/>
              </w:rPr>
              <w:t xml:space="preserve"> efficiency in accessing</w:t>
            </w:r>
            <w:r w:rsidR="00E02FEB">
              <w:t xml:space="preserve"> </w:t>
            </w:r>
            <w:r w:rsidR="00BC414D">
              <w:rPr>
                <w:rFonts w:ascii="Times New Roman" w:eastAsia="Times New Roman" w:hAnsi="Times New Roman" w:cs="Times New Roman"/>
                <w:w w:val="98"/>
              </w:rPr>
              <w:t>memory</w:t>
            </w:r>
          </w:p>
          <w:p w:rsidR="00DF5C39" w:rsidRDefault="00DF5C39" w:rsidP="00E02FEB">
            <w:pPr>
              <w:spacing w:line="229" w:lineRule="exact"/>
              <w:jc w:val="center"/>
            </w:pPr>
            <w:r>
              <w:rPr>
                <w:rFonts w:ascii="Times New Roman" w:eastAsia="Times New Roman" w:hAnsi="Times New Roman" w:cs="Times New Roman"/>
              </w:rPr>
              <w:t>storage and</w:t>
            </w:r>
            <w:r w:rsidR="00E02FEB">
              <w:t xml:space="preserve"> </w:t>
            </w:r>
            <w:r w:rsidR="00E02FEB">
              <w:rPr>
                <w:rFonts w:ascii="Times New Roman" w:eastAsia="Times New Roman" w:hAnsi="Times New Roman" w:cs="Times New Roman"/>
                <w:w w:val="98"/>
              </w:rPr>
              <w:t>high speed</w:t>
            </w:r>
          </w:p>
          <w:p w:rsidR="00DF5C39" w:rsidRDefault="00DF5C39" w:rsidP="00DF5C39">
            <w:pPr>
              <w:spacing w:line="229" w:lineRule="exact"/>
              <w:jc w:val="center"/>
            </w:pPr>
            <w:proofErr w:type="gramStart"/>
            <w:r>
              <w:rPr>
                <w:rFonts w:ascii="Times New Roman" w:eastAsia="Times New Roman" w:hAnsi="Times New Roman" w:cs="Times New Roman"/>
                <w:w w:val="98"/>
              </w:rPr>
              <w:t>data</w:t>
            </w:r>
            <w:proofErr w:type="gramEnd"/>
            <w:r>
              <w:rPr>
                <w:rFonts w:ascii="Times New Roman" w:eastAsia="Times New Roman" w:hAnsi="Times New Roman" w:cs="Times New Roman"/>
                <w:w w:val="98"/>
              </w:rPr>
              <w:t xml:space="preserve"> access. The</w:t>
            </w:r>
            <w:r>
              <w:t xml:space="preserve"> </w:t>
            </w:r>
            <w:r>
              <w:rPr>
                <w:rFonts w:ascii="Times New Roman" w:eastAsia="Times New Roman" w:hAnsi="Times New Roman" w:cs="Times New Roman"/>
                <w:w w:val="98"/>
              </w:rPr>
              <w:t>JiTTree is the</w:t>
            </w:r>
            <w:r>
              <w:t xml:space="preserve"> </w:t>
            </w:r>
            <w:r>
              <w:rPr>
                <w:rFonts w:ascii="Times New Roman" w:eastAsia="Times New Roman" w:hAnsi="Times New Roman" w:cs="Times New Roman"/>
                <w:w w:val="98"/>
              </w:rPr>
              <w:t>just-in-time</w:t>
            </w:r>
          </w:p>
          <w:p w:rsidR="00DF5C39" w:rsidRDefault="00DF5C39">
            <w:pPr>
              <w:spacing w:line="227" w:lineRule="exact"/>
              <w:jc w:val="center"/>
            </w:pPr>
            <w:r>
              <w:rPr>
                <w:rFonts w:ascii="Times New Roman" w:eastAsia="Times New Roman" w:hAnsi="Times New Roman" w:cs="Times New Roman"/>
              </w:rPr>
              <w:t>compilation</w:t>
            </w:r>
          </w:p>
          <w:p w:rsidR="00DF5C39" w:rsidRDefault="00BC414D">
            <w:pPr>
              <w:spacing w:line="227" w:lineRule="exact"/>
              <w:jc w:val="center"/>
            </w:pPr>
            <w:r>
              <w:rPr>
                <w:rFonts w:ascii="Times New Roman" w:eastAsia="Times New Roman" w:hAnsi="Times New Roman" w:cs="Times New Roman"/>
                <w:w w:val="99"/>
              </w:rPr>
              <w:t>phase</w:t>
            </w:r>
            <w:r w:rsidR="00DF5C39">
              <w:rPr>
                <w:rFonts w:ascii="Times New Roman" w:eastAsia="Times New Roman" w:hAnsi="Times New Roman" w:cs="Times New Roman"/>
                <w:w w:val="99"/>
              </w:rPr>
              <w:t xml:space="preserve"> that</w:t>
            </w:r>
          </w:p>
          <w:p w:rsidR="00DF5C39" w:rsidRDefault="00DF5C39" w:rsidP="00DF5C39">
            <w:pPr>
              <w:spacing w:line="229" w:lineRule="exact"/>
              <w:jc w:val="center"/>
            </w:pPr>
            <w:proofErr w:type="gramStart"/>
            <w:r>
              <w:rPr>
                <w:rFonts w:ascii="Times New Roman" w:eastAsia="Times New Roman" w:hAnsi="Times New Roman" w:cs="Times New Roman"/>
              </w:rPr>
              <w:t>transforms</w:t>
            </w:r>
            <w:proofErr w:type="gramEnd"/>
            <w:r>
              <w:rPr>
                <w:rFonts w:ascii="Times New Roman" w:eastAsia="Times New Roman" w:hAnsi="Times New Roman" w:cs="Times New Roman"/>
              </w:rPr>
              <w:t xml:space="preserve"> data</w:t>
            </w:r>
            <w:r>
              <w:t xml:space="preserve"> </w:t>
            </w:r>
            <w:r>
              <w:rPr>
                <w:rFonts w:ascii="Times New Roman" w:eastAsia="Times New Roman" w:hAnsi="Times New Roman" w:cs="Times New Roman"/>
                <w:w w:val="97"/>
              </w:rPr>
              <w:t>into efficient</w:t>
            </w:r>
            <w:r>
              <w:t xml:space="preserve"> </w:t>
            </w:r>
            <w:r w:rsidR="00E02FEB">
              <w:rPr>
                <w:rFonts w:ascii="Times New Roman" w:eastAsia="Times New Roman" w:hAnsi="Times New Roman" w:cs="Times New Roman"/>
              </w:rPr>
              <w:t xml:space="preserve">access </w:t>
            </w:r>
            <w:r>
              <w:rPr>
                <w:rFonts w:ascii="Times New Roman" w:eastAsia="Times New Roman" w:hAnsi="Times New Roman" w:cs="Times New Roman"/>
              </w:rPr>
              <w:t>functions.</w:t>
            </w:r>
          </w:p>
          <w:p w:rsidR="00DF5C39" w:rsidRDefault="00DF5C39">
            <w:pPr>
              <w:spacing w:line="229" w:lineRule="exact"/>
              <w:jc w:val="center"/>
            </w:pPr>
            <w:r>
              <w:rPr>
                <w:rFonts w:ascii="Times New Roman" w:eastAsia="Times New Roman" w:hAnsi="Times New Roman" w:cs="Times New Roman"/>
              </w:rPr>
              <w:t>Thereby it</w:t>
            </w:r>
          </w:p>
          <w:p w:rsidR="00DF5C39" w:rsidRDefault="00DF5C39">
            <w:pPr>
              <w:spacing w:line="229" w:lineRule="exact"/>
              <w:jc w:val="center"/>
            </w:pPr>
            <w:r>
              <w:rPr>
                <w:rFonts w:ascii="Times New Roman" w:eastAsia="Times New Roman" w:hAnsi="Times New Roman" w:cs="Times New Roman"/>
                <w:w w:val="99"/>
              </w:rPr>
              <w:t>enables the use</w:t>
            </w:r>
          </w:p>
          <w:p w:rsidR="00DF5C39" w:rsidRDefault="00BC414D" w:rsidP="00E02FEB">
            <w:pPr>
              <w:spacing w:line="227" w:lineRule="exact"/>
              <w:jc w:val="center"/>
            </w:pPr>
            <w:r>
              <w:rPr>
                <w:rFonts w:ascii="Times New Roman" w:eastAsia="Times New Roman" w:hAnsi="Times New Roman" w:cs="Times New Roman"/>
                <w:w w:val="98"/>
              </w:rPr>
              <w:t>of several</w:t>
            </w:r>
            <w:r w:rsidR="00DF5C39">
              <w:rPr>
                <w:rFonts w:ascii="Times New Roman" w:eastAsia="Times New Roman" w:hAnsi="Times New Roman" w:cs="Times New Roman"/>
                <w:w w:val="98"/>
              </w:rPr>
              <w:t xml:space="preserve"> kinds</w:t>
            </w:r>
            <w:r w:rsidR="00DF5C39">
              <w:t xml:space="preserve"> </w:t>
            </w:r>
            <w:r w:rsidR="00DF5C39">
              <w:rPr>
                <w:rFonts w:ascii="Times New Roman" w:eastAsia="Times New Roman" w:hAnsi="Times New Roman" w:cs="Times New Roman"/>
                <w:w w:val="97"/>
              </w:rPr>
              <w:t>of d</w:t>
            </w:r>
            <w:r w:rsidR="00E02FEB">
              <w:rPr>
                <w:rFonts w:ascii="Times New Roman" w:eastAsia="Times New Roman" w:hAnsi="Times New Roman" w:cs="Times New Roman"/>
                <w:w w:val="97"/>
              </w:rPr>
              <w:t xml:space="preserve">ata </w:t>
            </w:r>
            <w:r w:rsidR="00DF5C39">
              <w:rPr>
                <w:rFonts w:ascii="Times New Roman" w:eastAsia="Times New Roman" w:hAnsi="Times New Roman" w:cs="Times New Roman"/>
                <w:w w:val="97"/>
              </w:rPr>
              <w:t>structures</w:t>
            </w:r>
            <w:r w:rsidR="00E02FEB">
              <w:t xml:space="preserve"> </w:t>
            </w:r>
            <w:r>
              <w:rPr>
                <w:rFonts w:ascii="Times New Roman" w:eastAsia="Times New Roman" w:hAnsi="Times New Roman" w:cs="Times New Roman"/>
              </w:rPr>
              <w:t>for</w:t>
            </w:r>
            <w:r w:rsidR="00DF5C39">
              <w:rPr>
                <w:rFonts w:ascii="Times New Roman" w:eastAsia="Times New Roman" w:hAnsi="Times New Roman" w:cs="Times New Roman"/>
              </w:rPr>
              <w:t xml:space="preserve"> represent</w:t>
            </w:r>
            <w:r>
              <w:rPr>
                <w:rFonts w:ascii="Times New Roman" w:eastAsia="Times New Roman" w:hAnsi="Times New Roman" w:cs="Times New Roman"/>
              </w:rPr>
              <w:t>ing data</w:t>
            </w:r>
            <w:r w:rsidR="00DF5C39">
              <w:t xml:space="preserve"> </w:t>
            </w:r>
            <w:r w:rsidR="00DF5C39">
              <w:rPr>
                <w:rFonts w:ascii="Times New Roman" w:eastAsia="Times New Roman" w:hAnsi="Times New Roman" w:cs="Times New Roman"/>
              </w:rPr>
              <w:t>volume, without</w:t>
            </w:r>
          </w:p>
          <w:p w:rsidR="00DF5C39" w:rsidRDefault="00DF5C39">
            <w:pPr>
              <w:spacing w:line="227" w:lineRule="exact"/>
              <w:jc w:val="center"/>
            </w:pPr>
            <w:r>
              <w:rPr>
                <w:rFonts w:ascii="Times New Roman" w:eastAsia="Times New Roman" w:hAnsi="Times New Roman" w:cs="Times New Roman"/>
                <w:w w:val="97"/>
              </w:rPr>
              <w:t>introducing a</w:t>
            </w:r>
          </w:p>
          <w:p w:rsidR="00DF5C39" w:rsidRDefault="00DF5C39">
            <w:pPr>
              <w:spacing w:line="229" w:lineRule="exact"/>
              <w:jc w:val="center"/>
            </w:pPr>
            <w:r>
              <w:rPr>
                <w:rFonts w:ascii="Times New Roman" w:eastAsia="Times New Roman" w:hAnsi="Times New Roman" w:cs="Times New Roman"/>
                <w:w w:val="99"/>
              </w:rPr>
              <w:t>significant</w:t>
            </w:r>
          </w:p>
          <w:p w:rsidR="00DF5C39" w:rsidRDefault="00DF5C39">
            <w:pPr>
              <w:spacing w:line="227" w:lineRule="exact"/>
              <w:jc w:val="center"/>
            </w:pPr>
            <w:r>
              <w:rPr>
                <w:rFonts w:ascii="Times New Roman" w:eastAsia="Times New Roman" w:hAnsi="Times New Roman" w:cs="Times New Roman"/>
                <w:w w:val="98"/>
              </w:rPr>
              <w:t>traversal</w:t>
            </w:r>
          </w:p>
          <w:p w:rsidR="00DF5C39" w:rsidRDefault="00DF5C39" w:rsidP="008A5987">
            <w:pPr>
              <w:spacing w:line="229" w:lineRule="exact"/>
              <w:jc w:val="center"/>
            </w:pPr>
            <w:proofErr w:type="gramStart"/>
            <w:r>
              <w:rPr>
                <w:rFonts w:ascii="Times New Roman" w:eastAsia="Times New Roman" w:hAnsi="Times New Roman" w:cs="Times New Roman"/>
              </w:rPr>
              <w:t>overhead</w:t>
            </w:r>
            <w:proofErr w:type="gramEnd"/>
            <w:r>
              <w:rPr>
                <w:rFonts w:ascii="Times New Roman" w:eastAsia="Times New Roman" w:hAnsi="Times New Roman" w:cs="Times New Roman"/>
              </w:rPr>
              <w:t>. By</w:t>
            </w:r>
          </w:p>
        </w:tc>
        <w:tc>
          <w:tcPr>
            <w:tcW w:w="1134" w:type="dxa"/>
            <w:gridSpan w:val="2"/>
            <w:tcBorders>
              <w:top w:val="single" w:sz="4" w:space="0" w:color="auto"/>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w w:val="98"/>
              </w:rPr>
              <w:t>The basic</w:t>
            </w:r>
          </w:p>
          <w:p w:rsidR="00DF5C39" w:rsidRDefault="00DF5C39">
            <w:pPr>
              <w:spacing w:line="225" w:lineRule="exact"/>
              <w:jc w:val="center"/>
            </w:pPr>
            <w:r>
              <w:rPr>
                <w:rFonts w:ascii="Times New Roman" w:eastAsia="Times New Roman" w:hAnsi="Times New Roman" w:cs="Times New Roman"/>
                <w:w w:val="99"/>
              </w:rPr>
              <w:t>principle of</w:t>
            </w:r>
          </w:p>
          <w:p w:rsidR="00DF5C39" w:rsidRDefault="00DF5C39">
            <w:pPr>
              <w:spacing w:line="227" w:lineRule="exact"/>
              <w:jc w:val="center"/>
            </w:pPr>
            <w:r>
              <w:rPr>
                <w:rFonts w:ascii="Times New Roman" w:eastAsia="Times New Roman" w:hAnsi="Times New Roman" w:cs="Times New Roman"/>
              </w:rPr>
              <w:t>the data</w:t>
            </w:r>
          </w:p>
          <w:p w:rsidR="00DF5C39" w:rsidRDefault="00DF5C39">
            <w:pPr>
              <w:spacing w:line="229" w:lineRule="exact"/>
              <w:jc w:val="center"/>
            </w:pPr>
            <w:r>
              <w:rPr>
                <w:rFonts w:ascii="Times New Roman" w:eastAsia="Times New Roman" w:hAnsi="Times New Roman" w:cs="Times New Roman"/>
                <w:w w:val="99"/>
              </w:rPr>
              <w:t>structure is</w:t>
            </w:r>
          </w:p>
          <w:p w:rsidR="00DF5C39" w:rsidRDefault="00DF5C39">
            <w:pPr>
              <w:spacing w:line="229" w:lineRule="exact"/>
              <w:jc w:val="center"/>
            </w:pPr>
            <w:r>
              <w:rPr>
                <w:rFonts w:ascii="Times New Roman" w:eastAsia="Times New Roman" w:hAnsi="Times New Roman" w:cs="Times New Roman"/>
                <w:w w:val="99"/>
              </w:rPr>
              <w:t>to adapt to</w:t>
            </w:r>
          </w:p>
          <w:p w:rsidR="00DF5C39" w:rsidRDefault="00DF5C39">
            <w:pPr>
              <w:spacing w:line="229" w:lineRule="exact"/>
              <w:jc w:val="center"/>
            </w:pPr>
            <w:r>
              <w:rPr>
                <w:rFonts w:ascii="Times New Roman" w:eastAsia="Times New Roman" w:hAnsi="Times New Roman" w:cs="Times New Roman"/>
                <w:w w:val="99"/>
              </w:rPr>
              <w:t>the local</w:t>
            </w:r>
          </w:p>
          <w:p w:rsidR="00DF5C39" w:rsidRDefault="00DF5C39">
            <w:pPr>
              <w:spacing w:line="227" w:lineRule="exact"/>
              <w:jc w:val="center"/>
            </w:pPr>
            <w:r>
              <w:rPr>
                <w:rFonts w:ascii="Times New Roman" w:eastAsia="Times New Roman" w:hAnsi="Times New Roman" w:cs="Times New Roman"/>
              </w:rPr>
              <w:t>sparsity of</w:t>
            </w:r>
          </w:p>
          <w:p w:rsidR="00DF5C39" w:rsidRDefault="00DF5C39" w:rsidP="00375BCD">
            <w:pPr>
              <w:spacing w:line="227" w:lineRule="exact"/>
              <w:jc w:val="center"/>
            </w:pPr>
            <w:proofErr w:type="gramStart"/>
            <w:r>
              <w:rPr>
                <w:rFonts w:ascii="Times New Roman" w:eastAsia="Times New Roman" w:hAnsi="Times New Roman" w:cs="Times New Roman"/>
                <w:w w:val="99"/>
              </w:rPr>
              <w:t>a</w:t>
            </w:r>
            <w:proofErr w:type="gramEnd"/>
            <w:r>
              <w:rPr>
                <w:rFonts w:ascii="Times New Roman" w:eastAsia="Times New Roman" w:hAnsi="Times New Roman" w:cs="Times New Roman"/>
                <w:w w:val="99"/>
              </w:rPr>
              <w:t xml:space="preserve"> specific</w:t>
            </w:r>
            <w:r w:rsidR="00375BCD">
              <w:t xml:space="preserve"> </w:t>
            </w:r>
            <w:r>
              <w:rPr>
                <w:rFonts w:ascii="Times New Roman" w:eastAsia="Times New Roman" w:hAnsi="Times New Roman" w:cs="Times New Roman"/>
                <w:w w:val="97"/>
              </w:rPr>
              <w:t>data set.</w:t>
            </w:r>
          </w:p>
          <w:p w:rsidR="00DF5C39" w:rsidRDefault="00DF5C39">
            <w:pPr>
              <w:spacing w:line="229" w:lineRule="exact"/>
              <w:jc w:val="center"/>
            </w:pPr>
            <w:r>
              <w:rPr>
                <w:rFonts w:ascii="Times New Roman" w:eastAsia="Times New Roman" w:hAnsi="Times New Roman" w:cs="Times New Roman"/>
                <w:w w:val="96"/>
              </w:rPr>
              <w:t>Other</w:t>
            </w:r>
          </w:p>
          <w:p w:rsidR="00DF5C39" w:rsidRDefault="00DF5C39">
            <w:pPr>
              <w:spacing w:line="229" w:lineRule="exact"/>
              <w:jc w:val="center"/>
            </w:pPr>
            <w:r>
              <w:rPr>
                <w:rFonts w:ascii="Times New Roman" w:eastAsia="Times New Roman" w:hAnsi="Times New Roman" w:cs="Times New Roman"/>
                <w:w w:val="99"/>
              </w:rPr>
              <w:t>volume</w:t>
            </w:r>
          </w:p>
          <w:p w:rsidR="00DF5C39" w:rsidRDefault="00DF5C39" w:rsidP="00375BCD">
            <w:pPr>
              <w:spacing w:line="229" w:lineRule="exact"/>
              <w:jc w:val="center"/>
            </w:pPr>
            <w:r>
              <w:rPr>
                <w:rFonts w:ascii="Times New Roman" w:eastAsia="Times New Roman" w:hAnsi="Times New Roman" w:cs="Times New Roman"/>
                <w:w w:val="98"/>
              </w:rPr>
              <w:t>representati</w:t>
            </w:r>
            <w:r w:rsidR="00375BCD">
              <w:rPr>
                <w:rFonts w:ascii="Times New Roman" w:eastAsia="Times New Roman" w:hAnsi="Times New Roman" w:cs="Times New Roman"/>
                <w:w w:val="97"/>
              </w:rPr>
              <w:t>on</w:t>
            </w:r>
            <w:r>
              <w:rPr>
                <w:rFonts w:ascii="Times New Roman" w:eastAsia="Times New Roman" w:hAnsi="Times New Roman" w:cs="Times New Roman"/>
                <w:w w:val="97"/>
              </w:rPr>
              <w:t xml:space="preserve"> often</w:t>
            </w:r>
            <w:r w:rsidR="00375BCD">
              <w:t xml:space="preserve"> </w:t>
            </w:r>
            <w:r>
              <w:rPr>
                <w:rFonts w:ascii="Times New Roman" w:eastAsia="Times New Roman" w:hAnsi="Times New Roman" w:cs="Times New Roman"/>
                <w:w w:val="98"/>
              </w:rPr>
              <w:t>make the</w:t>
            </w:r>
            <w:r w:rsidR="00375BCD">
              <w:t xml:space="preserve"> </w:t>
            </w:r>
            <w:r w:rsidRPr="00375BCD">
              <w:rPr>
                <w:rFonts w:ascii="Times New Roman" w:eastAsia="Times New Roman" w:hAnsi="Times New Roman" w:cs="Times New Roman"/>
                <w:w w:val="99"/>
                <w:sz w:val="18"/>
                <w:szCs w:val="18"/>
              </w:rPr>
              <w:t>distinction</w:t>
            </w:r>
          </w:p>
          <w:p w:rsidR="00DF5C39" w:rsidRDefault="00DF5C39" w:rsidP="00375BCD">
            <w:pPr>
              <w:spacing w:line="229" w:lineRule="exact"/>
              <w:jc w:val="center"/>
            </w:pPr>
            <w:r>
              <w:rPr>
                <w:rFonts w:ascii="Times New Roman" w:eastAsia="Times New Roman" w:hAnsi="Times New Roman" w:cs="Times New Roman"/>
              </w:rPr>
              <w:t>between</w:t>
            </w:r>
            <w:r w:rsidR="00375BCD">
              <w:t xml:space="preserve"> </w:t>
            </w:r>
            <w:r>
              <w:rPr>
                <w:rFonts w:ascii="Times New Roman" w:eastAsia="Times New Roman" w:hAnsi="Times New Roman" w:cs="Times New Roman"/>
              </w:rPr>
              <w:t>dense and</w:t>
            </w:r>
          </w:p>
          <w:p w:rsidR="00DF5C39" w:rsidRDefault="00DF5C39">
            <w:pPr>
              <w:spacing w:line="229" w:lineRule="exact"/>
              <w:jc w:val="center"/>
            </w:pPr>
            <w:r>
              <w:rPr>
                <w:rFonts w:ascii="Times New Roman" w:eastAsia="Times New Roman" w:hAnsi="Times New Roman" w:cs="Times New Roman"/>
                <w:w w:val="96"/>
              </w:rPr>
              <w:t>empty (or</w:t>
            </w:r>
          </w:p>
          <w:p w:rsidR="00DF5C39" w:rsidRDefault="00DF5C39" w:rsidP="00375BCD">
            <w:pPr>
              <w:spacing w:line="229" w:lineRule="exact"/>
              <w:jc w:val="center"/>
            </w:pPr>
            <w:r>
              <w:rPr>
                <w:rFonts w:ascii="Times New Roman" w:eastAsia="Times New Roman" w:hAnsi="Times New Roman" w:cs="Times New Roman"/>
                <w:w w:val="97"/>
              </w:rPr>
              <w:t>homogenou</w:t>
            </w:r>
            <w:r>
              <w:rPr>
                <w:rFonts w:ascii="Times New Roman" w:eastAsia="Times New Roman" w:hAnsi="Times New Roman" w:cs="Times New Roman"/>
                <w:w w:val="96"/>
              </w:rPr>
              <w:t>s) regions</w:t>
            </w:r>
          </w:p>
          <w:p w:rsidR="00DF5C39" w:rsidRDefault="00DF5C39">
            <w:pPr>
              <w:spacing w:line="229" w:lineRule="exact"/>
              <w:jc w:val="center"/>
            </w:pPr>
            <w:r>
              <w:rPr>
                <w:rFonts w:ascii="Times New Roman" w:eastAsia="Times New Roman" w:hAnsi="Times New Roman" w:cs="Times New Roman"/>
                <w:w w:val="97"/>
              </w:rPr>
              <w:t>and treat</w:t>
            </w:r>
          </w:p>
          <w:p w:rsidR="00DF5C39" w:rsidRDefault="00DF5C39">
            <w:pPr>
              <w:spacing w:line="225" w:lineRule="exact"/>
              <w:jc w:val="center"/>
            </w:pPr>
            <w:r>
              <w:rPr>
                <w:rFonts w:ascii="Times New Roman" w:eastAsia="Times New Roman" w:hAnsi="Times New Roman" w:cs="Times New Roman"/>
                <w:w w:val="97"/>
              </w:rPr>
              <w:t>these</w:t>
            </w:r>
          </w:p>
          <w:p w:rsidR="00DF5C39" w:rsidRDefault="00DF5C39">
            <w:pPr>
              <w:spacing w:line="229" w:lineRule="exact"/>
              <w:jc w:val="center"/>
            </w:pPr>
            <w:r>
              <w:rPr>
                <w:rFonts w:ascii="Times New Roman" w:eastAsia="Times New Roman" w:hAnsi="Times New Roman" w:cs="Times New Roman"/>
                <w:w w:val="95"/>
              </w:rPr>
              <w:t>regions</w:t>
            </w:r>
          </w:p>
          <w:p w:rsidR="00DF5C39" w:rsidRDefault="00DF5C39" w:rsidP="008A5987">
            <w:pPr>
              <w:spacing w:line="227" w:lineRule="exact"/>
              <w:jc w:val="center"/>
            </w:pPr>
            <w:proofErr w:type="gramStart"/>
            <w:r>
              <w:rPr>
                <w:rFonts w:ascii="Times New Roman" w:eastAsia="Times New Roman" w:hAnsi="Times New Roman" w:cs="Times New Roman"/>
                <w:w w:val="98"/>
              </w:rPr>
              <w:t>differently</w:t>
            </w:r>
            <w:proofErr w:type="gramEnd"/>
            <w:r>
              <w:rPr>
                <w:rFonts w:ascii="Times New Roman" w:eastAsia="Times New Roman" w:hAnsi="Times New Roman" w:cs="Times New Roman"/>
                <w:w w:val="98"/>
              </w:rPr>
              <w:t>.</w:t>
            </w:r>
          </w:p>
        </w:tc>
        <w:tc>
          <w:tcPr>
            <w:tcW w:w="992" w:type="dxa"/>
            <w:gridSpan w:val="2"/>
            <w:tcBorders>
              <w:left w:val="single" w:sz="8" w:space="0" w:color="000000"/>
              <w:bottom w:val="single" w:sz="4" w:space="0" w:color="auto"/>
            </w:tcBorders>
            <w:shd w:val="clear" w:color="auto" w:fill="auto"/>
          </w:tcPr>
          <w:p w:rsidR="00DF5C39" w:rsidRDefault="00DF5C39">
            <w:pPr>
              <w:spacing w:line="221" w:lineRule="exact"/>
              <w:jc w:val="center"/>
            </w:pPr>
            <w:r>
              <w:rPr>
                <w:rFonts w:ascii="Times New Roman" w:eastAsia="Times New Roman" w:hAnsi="Times New Roman" w:cs="Times New Roman"/>
                <w:w w:val="98"/>
              </w:rPr>
              <w:t>The JIT</w:t>
            </w:r>
          </w:p>
          <w:p w:rsidR="00DF5C39" w:rsidRDefault="00DF5C39">
            <w:pPr>
              <w:spacing w:line="225" w:lineRule="exact"/>
              <w:jc w:val="center"/>
            </w:pPr>
            <w:r>
              <w:rPr>
                <w:rFonts w:ascii="Times New Roman" w:eastAsia="Times New Roman" w:hAnsi="Times New Roman" w:cs="Times New Roman"/>
              </w:rPr>
              <w:t>approach</w:t>
            </w:r>
          </w:p>
          <w:p w:rsidR="00DF5C39" w:rsidRDefault="00DF5C39">
            <w:pPr>
              <w:spacing w:line="227" w:lineRule="exact"/>
              <w:jc w:val="center"/>
            </w:pPr>
            <w:r>
              <w:rPr>
                <w:rFonts w:ascii="Times New Roman" w:eastAsia="Times New Roman" w:hAnsi="Times New Roman" w:cs="Times New Roman"/>
                <w:w w:val="95"/>
              </w:rPr>
              <w:t>transforms</w:t>
            </w:r>
          </w:p>
          <w:p w:rsidR="00DF5C39" w:rsidRDefault="00DF5C39">
            <w:pPr>
              <w:spacing w:line="229" w:lineRule="exact"/>
              <w:jc w:val="center"/>
            </w:pPr>
            <w:r>
              <w:rPr>
                <w:rFonts w:ascii="Times New Roman" w:eastAsia="Times New Roman" w:hAnsi="Times New Roman" w:cs="Times New Roman"/>
                <w:w w:val="95"/>
              </w:rPr>
              <w:t>memory-</w:t>
            </w:r>
          </w:p>
          <w:p w:rsidR="00DF5C39" w:rsidRDefault="00DF5C39">
            <w:pPr>
              <w:spacing w:line="229" w:lineRule="exact"/>
              <w:jc w:val="center"/>
            </w:pPr>
            <w:r>
              <w:rPr>
                <w:rFonts w:ascii="Times New Roman" w:eastAsia="Times New Roman" w:hAnsi="Times New Roman" w:cs="Times New Roman"/>
                <w:w w:val="99"/>
              </w:rPr>
              <w:t>bound</w:t>
            </w:r>
          </w:p>
          <w:p w:rsidR="00DF5C39" w:rsidRDefault="00DF5C39" w:rsidP="00375BCD">
            <w:pPr>
              <w:spacing w:line="229" w:lineRule="exact"/>
              <w:jc w:val="center"/>
            </w:pPr>
            <w:r>
              <w:rPr>
                <w:rFonts w:ascii="Times New Roman" w:eastAsia="Times New Roman" w:hAnsi="Times New Roman" w:cs="Times New Roman"/>
                <w:w w:val="97"/>
              </w:rPr>
              <w:t>programs</w:t>
            </w:r>
            <w:r w:rsidR="00375BCD">
              <w:t xml:space="preserve"> </w:t>
            </w:r>
            <w:r>
              <w:rPr>
                <w:rFonts w:ascii="Times New Roman" w:eastAsia="Times New Roman" w:hAnsi="Times New Roman" w:cs="Times New Roman"/>
                <w:w w:val="96"/>
              </w:rPr>
              <w:t>into</w:t>
            </w:r>
          </w:p>
          <w:p w:rsidR="00DF5C39" w:rsidRDefault="00DF5C39">
            <w:pPr>
              <w:spacing w:line="227" w:lineRule="exact"/>
              <w:jc w:val="center"/>
            </w:pPr>
            <w:r>
              <w:rPr>
                <w:rFonts w:ascii="Times New Roman" w:eastAsia="Times New Roman" w:hAnsi="Times New Roman" w:cs="Times New Roman"/>
                <w:w w:val="97"/>
              </w:rPr>
              <w:t>instruction-</w:t>
            </w:r>
          </w:p>
          <w:p w:rsidR="00DF5C39" w:rsidRDefault="00DF5C39">
            <w:pPr>
              <w:spacing w:line="229" w:lineRule="exact"/>
              <w:jc w:val="center"/>
            </w:pPr>
            <w:r>
              <w:rPr>
                <w:rFonts w:ascii="Times New Roman" w:eastAsia="Times New Roman" w:hAnsi="Times New Roman" w:cs="Times New Roman"/>
                <w:w w:val="99"/>
              </w:rPr>
              <w:t>bound</w:t>
            </w:r>
          </w:p>
          <w:p w:rsidR="00DF5C39" w:rsidRDefault="00DF5C39">
            <w:pPr>
              <w:spacing w:line="229" w:lineRule="exact"/>
              <w:jc w:val="center"/>
            </w:pPr>
            <w:proofErr w:type="gramStart"/>
            <w:r>
              <w:rPr>
                <w:rFonts w:ascii="Times New Roman" w:eastAsia="Times New Roman" w:hAnsi="Times New Roman" w:cs="Times New Roman"/>
                <w:w w:val="96"/>
              </w:rPr>
              <w:t>programs</w:t>
            </w:r>
            <w:proofErr w:type="gramEnd"/>
            <w:r>
              <w:rPr>
                <w:rFonts w:ascii="Times New Roman" w:eastAsia="Times New Roman" w:hAnsi="Times New Roman" w:cs="Times New Roman"/>
                <w:w w:val="96"/>
              </w:rPr>
              <w:t>.</w:t>
            </w:r>
          </w:p>
          <w:p w:rsidR="00DF5C39" w:rsidRDefault="00DF5C39">
            <w:pPr>
              <w:spacing w:line="229" w:lineRule="exact"/>
              <w:jc w:val="center"/>
            </w:pPr>
            <w:r>
              <w:rPr>
                <w:rFonts w:ascii="Times New Roman" w:eastAsia="Times New Roman" w:hAnsi="Times New Roman" w:cs="Times New Roman"/>
                <w:w w:val="97"/>
              </w:rPr>
              <w:t>Although</w:t>
            </w:r>
          </w:p>
          <w:p w:rsidR="00DF5C39" w:rsidRDefault="00DF5C39">
            <w:pPr>
              <w:spacing w:line="229" w:lineRule="exact"/>
              <w:jc w:val="center"/>
            </w:pPr>
            <w:r>
              <w:rPr>
                <w:rFonts w:ascii="Times New Roman" w:eastAsia="Times New Roman" w:hAnsi="Times New Roman" w:cs="Times New Roman"/>
                <w:w w:val="89"/>
              </w:rPr>
              <w:t>data</w:t>
            </w:r>
          </w:p>
          <w:p w:rsidR="00DF5C39" w:rsidRDefault="00DF5C39">
            <w:pPr>
              <w:spacing w:line="229" w:lineRule="exact"/>
              <w:jc w:val="center"/>
            </w:pPr>
            <w:r>
              <w:rPr>
                <w:rFonts w:ascii="Times New Roman" w:eastAsia="Times New Roman" w:hAnsi="Times New Roman" w:cs="Times New Roman"/>
                <w:w w:val="97"/>
              </w:rPr>
              <w:t>structure is</w:t>
            </w:r>
          </w:p>
          <w:p w:rsidR="00DF5C39" w:rsidRDefault="00DF5C39">
            <w:pPr>
              <w:spacing w:line="227" w:lineRule="exact"/>
              <w:jc w:val="center"/>
            </w:pPr>
            <w:r>
              <w:rPr>
                <w:rFonts w:ascii="Times New Roman" w:eastAsia="Times New Roman" w:hAnsi="Times New Roman" w:cs="Times New Roman"/>
              </w:rPr>
              <w:t>not</w:t>
            </w:r>
          </w:p>
          <w:p w:rsidR="00DF5C39" w:rsidRDefault="00DF5C39">
            <w:pPr>
              <w:spacing w:line="229" w:lineRule="exact"/>
              <w:jc w:val="center"/>
            </w:pPr>
            <w:r>
              <w:rPr>
                <w:rFonts w:ascii="Times New Roman" w:eastAsia="Times New Roman" w:hAnsi="Times New Roman" w:cs="Times New Roman"/>
                <w:w w:val="98"/>
              </w:rPr>
              <w:t>designed</w:t>
            </w:r>
          </w:p>
          <w:p w:rsidR="00DF5C39" w:rsidRDefault="00DF5C39">
            <w:pPr>
              <w:spacing w:line="229" w:lineRule="exact"/>
              <w:jc w:val="center"/>
            </w:pPr>
            <w:r>
              <w:rPr>
                <w:rFonts w:ascii="Times New Roman" w:eastAsia="Times New Roman" w:hAnsi="Times New Roman" w:cs="Times New Roman"/>
              </w:rPr>
              <w:t>for dense</w:t>
            </w:r>
          </w:p>
          <w:p w:rsidR="00DF5C39" w:rsidRDefault="00DF5C39">
            <w:pPr>
              <w:spacing w:line="227" w:lineRule="exact"/>
              <w:jc w:val="center"/>
            </w:pPr>
            <w:r>
              <w:rPr>
                <w:rFonts w:ascii="Times New Roman" w:eastAsia="Times New Roman" w:hAnsi="Times New Roman" w:cs="Times New Roman"/>
                <w:w w:val="99"/>
              </w:rPr>
              <w:t>data, it</w:t>
            </w:r>
          </w:p>
          <w:p w:rsidR="00DF5C39" w:rsidRDefault="00DF5C39" w:rsidP="00375BCD">
            <w:pPr>
              <w:spacing w:line="229" w:lineRule="exact"/>
              <w:jc w:val="center"/>
            </w:pPr>
            <w:r>
              <w:rPr>
                <w:rFonts w:ascii="Times New Roman" w:eastAsia="Times New Roman" w:hAnsi="Times New Roman" w:cs="Times New Roman"/>
                <w:w w:val="99"/>
              </w:rPr>
              <w:t>outperform</w:t>
            </w:r>
            <w:r>
              <w:rPr>
                <w:rFonts w:ascii="Times New Roman" w:eastAsia="Times New Roman" w:hAnsi="Times New Roman" w:cs="Times New Roman"/>
              </w:rPr>
              <w:t>s other</w:t>
            </w:r>
          </w:p>
          <w:p w:rsidR="00DF5C39" w:rsidRDefault="00DF5C39" w:rsidP="00375BCD">
            <w:pPr>
              <w:spacing w:line="227" w:lineRule="exact"/>
              <w:jc w:val="center"/>
            </w:pPr>
            <w:r>
              <w:rPr>
                <w:rFonts w:ascii="Times New Roman" w:eastAsia="Times New Roman" w:hAnsi="Times New Roman" w:cs="Times New Roman"/>
                <w:w w:val="96"/>
              </w:rPr>
              <w:t>representati</w:t>
            </w:r>
            <w:r>
              <w:rPr>
                <w:rFonts w:ascii="Times New Roman" w:eastAsia="Times New Roman" w:hAnsi="Times New Roman" w:cs="Times New Roman"/>
                <w:w w:val="99"/>
              </w:rPr>
              <w:t>ons, such</w:t>
            </w:r>
          </w:p>
          <w:p w:rsidR="00DF5C39" w:rsidRDefault="00DF5C39">
            <w:pPr>
              <w:spacing w:line="225" w:lineRule="exact"/>
              <w:jc w:val="center"/>
            </w:pPr>
            <w:r>
              <w:rPr>
                <w:rFonts w:ascii="Times New Roman" w:eastAsia="Times New Roman" w:hAnsi="Times New Roman" w:cs="Times New Roman"/>
                <w:w w:val="96"/>
              </w:rPr>
              <w:t>as a dense</w:t>
            </w:r>
          </w:p>
          <w:p w:rsidR="00DF5C39" w:rsidRDefault="00DF5C39">
            <w:pPr>
              <w:spacing w:line="229" w:lineRule="exact"/>
              <w:jc w:val="center"/>
            </w:pPr>
            <w:r>
              <w:rPr>
                <w:rFonts w:ascii="Times New Roman" w:eastAsia="Times New Roman" w:hAnsi="Times New Roman" w:cs="Times New Roman"/>
                <w:w w:val="97"/>
              </w:rPr>
              <w:t>bricking,</w:t>
            </w:r>
          </w:p>
          <w:p w:rsidR="00DF5C39" w:rsidRDefault="00DF5C39">
            <w:pPr>
              <w:spacing w:line="227" w:lineRule="exact"/>
              <w:jc w:val="center"/>
            </w:pPr>
            <w:r>
              <w:rPr>
                <w:rFonts w:ascii="Times New Roman" w:eastAsia="Times New Roman" w:hAnsi="Times New Roman" w:cs="Times New Roman"/>
                <w:w w:val="98"/>
              </w:rPr>
              <w:t>for most</w:t>
            </w:r>
          </w:p>
          <w:p w:rsidR="00DF5C39" w:rsidRDefault="00DF5C39">
            <w:pPr>
              <w:spacing w:line="227" w:lineRule="exact"/>
              <w:jc w:val="center"/>
            </w:pPr>
            <w:proofErr w:type="gramStart"/>
            <w:r>
              <w:rPr>
                <w:rFonts w:ascii="Times New Roman" w:eastAsia="Times New Roman" w:hAnsi="Times New Roman" w:cs="Times New Roman"/>
                <w:w w:val="97"/>
              </w:rPr>
              <w:t>cases</w:t>
            </w:r>
            <w:proofErr w:type="gramEnd"/>
            <w:r>
              <w:rPr>
                <w:rFonts w:ascii="Times New Roman" w:eastAsia="Times New Roman" w:hAnsi="Times New Roman" w:cs="Times New Roman"/>
                <w:w w:val="97"/>
              </w:rPr>
              <w:t>.</w:t>
            </w:r>
          </w:p>
          <w:p w:rsidR="00DF5C39" w:rsidRDefault="00DF5C39">
            <w:pPr>
              <w:spacing w:line="229" w:lineRule="exact"/>
              <w:jc w:val="center"/>
            </w:pPr>
            <w:r>
              <w:rPr>
                <w:rFonts w:ascii="Times New Roman" w:eastAsia="Times New Roman" w:hAnsi="Times New Roman" w:cs="Times New Roman"/>
                <w:w w:val="99"/>
              </w:rPr>
              <w:t>However,</w:t>
            </w:r>
          </w:p>
          <w:p w:rsidR="00DF5C39" w:rsidRDefault="00DF5C39">
            <w:pPr>
              <w:spacing w:line="229" w:lineRule="exact"/>
              <w:jc w:val="center"/>
            </w:pPr>
            <w:r>
              <w:rPr>
                <w:rFonts w:ascii="Times New Roman" w:eastAsia="Times New Roman" w:hAnsi="Times New Roman" w:cs="Times New Roman"/>
                <w:w w:val="97"/>
              </w:rPr>
              <w:t>for a better</w:t>
            </w:r>
          </w:p>
          <w:p w:rsidR="00DF5C39" w:rsidRDefault="00DF5C39">
            <w:pPr>
              <w:spacing w:line="227" w:lineRule="exact"/>
              <w:jc w:val="center"/>
            </w:pPr>
            <w:r>
              <w:rPr>
                <w:rFonts w:ascii="Times New Roman" w:eastAsia="Times New Roman" w:hAnsi="Times New Roman" w:cs="Times New Roman"/>
                <w:w w:val="99"/>
              </w:rPr>
              <w:t>analysis of</w:t>
            </w:r>
          </w:p>
          <w:p w:rsidR="00DF5C39" w:rsidRDefault="00DF5C39">
            <w:pPr>
              <w:spacing w:line="229" w:lineRule="exact"/>
              <w:jc w:val="center"/>
            </w:pPr>
            <w:r>
              <w:rPr>
                <w:rFonts w:ascii="Times New Roman" w:eastAsia="Times New Roman" w:hAnsi="Times New Roman" w:cs="Times New Roman"/>
                <w:w w:val="98"/>
              </w:rPr>
              <w:t>the data</w:t>
            </w:r>
          </w:p>
          <w:p w:rsidR="00DF5C39" w:rsidRDefault="00DF5C39">
            <w:pPr>
              <w:spacing w:line="229" w:lineRule="exact"/>
              <w:jc w:val="center"/>
            </w:pPr>
            <w:r>
              <w:rPr>
                <w:rFonts w:ascii="Times New Roman" w:eastAsia="Times New Roman" w:hAnsi="Times New Roman" w:cs="Times New Roman"/>
                <w:w w:val="99"/>
              </w:rPr>
              <w:t>structure</w:t>
            </w:r>
          </w:p>
          <w:p w:rsidR="00DF5C39" w:rsidRDefault="00DF5C39">
            <w:pPr>
              <w:spacing w:line="227" w:lineRule="exact"/>
              <w:jc w:val="center"/>
            </w:pPr>
            <w:r>
              <w:rPr>
                <w:rFonts w:ascii="Times New Roman" w:eastAsia="Times New Roman" w:hAnsi="Times New Roman" w:cs="Times New Roman"/>
                <w:w w:val="95"/>
              </w:rPr>
              <w:t>we used</w:t>
            </w:r>
          </w:p>
          <w:p w:rsidR="00DF5C39" w:rsidRDefault="00DF5C39">
            <w:pPr>
              <w:spacing w:line="229" w:lineRule="exact"/>
              <w:jc w:val="center"/>
            </w:pPr>
            <w:r>
              <w:rPr>
                <w:rFonts w:ascii="Times New Roman" w:eastAsia="Times New Roman" w:hAnsi="Times New Roman" w:cs="Times New Roman"/>
                <w:w w:val="96"/>
              </w:rPr>
              <w:t>data sets</w:t>
            </w:r>
          </w:p>
          <w:p w:rsidR="00DF5C39" w:rsidRDefault="00DF5C39">
            <w:pPr>
              <w:spacing w:line="225" w:lineRule="exact"/>
              <w:jc w:val="center"/>
            </w:pPr>
            <w:r>
              <w:rPr>
                <w:rFonts w:ascii="Times New Roman" w:eastAsia="Times New Roman" w:hAnsi="Times New Roman" w:cs="Times New Roman"/>
                <w:w w:val="95"/>
              </w:rPr>
              <w:t>with</w:t>
            </w:r>
          </w:p>
          <w:p w:rsidR="00DF5C39" w:rsidRDefault="00DF5C39">
            <w:pPr>
              <w:spacing w:line="229" w:lineRule="exact"/>
              <w:jc w:val="center"/>
            </w:pPr>
            <w:r>
              <w:rPr>
                <w:rFonts w:ascii="Times New Roman" w:eastAsia="Times New Roman" w:hAnsi="Times New Roman" w:cs="Times New Roman"/>
                <w:w w:val="94"/>
              </w:rPr>
              <w:t>varying</w:t>
            </w:r>
          </w:p>
          <w:p w:rsidR="00DF5C39" w:rsidRDefault="00DF5C39" w:rsidP="008A5987">
            <w:pPr>
              <w:spacing w:line="227" w:lineRule="exact"/>
              <w:jc w:val="center"/>
            </w:pPr>
            <w:proofErr w:type="gramStart"/>
            <w:r>
              <w:rPr>
                <w:rFonts w:ascii="Times New Roman" w:eastAsia="Times New Roman" w:hAnsi="Times New Roman" w:cs="Times New Roman"/>
                <w:w w:val="98"/>
              </w:rPr>
              <w:t>scarcity</w:t>
            </w:r>
            <w:proofErr w:type="gramEnd"/>
            <w:r>
              <w:rPr>
                <w:rFonts w:ascii="Times New Roman" w:eastAsia="Times New Roman" w:hAnsi="Times New Roman" w:cs="Times New Roman"/>
                <w:w w:val="98"/>
              </w:rPr>
              <w:t>.</w:t>
            </w:r>
          </w:p>
        </w:tc>
        <w:tc>
          <w:tcPr>
            <w:tcW w:w="1134" w:type="dxa"/>
            <w:gridSpan w:val="2"/>
            <w:tcBorders>
              <w:left w:val="single" w:sz="8" w:space="0" w:color="000000"/>
              <w:bottom w:val="single" w:sz="4" w:space="0" w:color="auto"/>
              <w:right w:val="single" w:sz="8" w:space="0" w:color="000000"/>
            </w:tcBorders>
            <w:shd w:val="clear" w:color="auto" w:fill="auto"/>
          </w:tcPr>
          <w:p w:rsidR="00DF5C39" w:rsidRDefault="00DF5C39" w:rsidP="00375BCD">
            <w:pPr>
              <w:spacing w:line="221" w:lineRule="exact"/>
              <w:jc w:val="center"/>
            </w:pPr>
            <w:r>
              <w:rPr>
                <w:rFonts w:ascii="Times New Roman" w:eastAsia="Times New Roman" w:hAnsi="Times New Roman" w:cs="Times New Roman"/>
                <w:w w:val="98"/>
              </w:rPr>
              <w:t>just-in-time</w:t>
            </w:r>
          </w:p>
          <w:p w:rsidR="00DF5C39" w:rsidRDefault="00DF5C39" w:rsidP="00375BCD">
            <w:pPr>
              <w:spacing w:line="225" w:lineRule="exact"/>
              <w:ind w:left="20"/>
              <w:jc w:val="center"/>
            </w:pPr>
            <w:r>
              <w:rPr>
                <w:rFonts w:ascii="Times New Roman" w:eastAsia="Times New Roman" w:hAnsi="Times New Roman" w:cs="Times New Roman"/>
              </w:rPr>
              <w:t>compilatio</w:t>
            </w:r>
            <w:r>
              <w:rPr>
                <w:rFonts w:ascii="Times New Roman" w:eastAsia="Times New Roman" w:hAnsi="Times New Roman" w:cs="Times New Roman"/>
                <w:w w:val="94"/>
              </w:rPr>
              <w:t>n of the</w:t>
            </w:r>
          </w:p>
          <w:p w:rsidR="00DF5C39" w:rsidRDefault="00DF5C39">
            <w:pPr>
              <w:spacing w:line="229" w:lineRule="exact"/>
              <w:jc w:val="center"/>
            </w:pPr>
            <w:r>
              <w:rPr>
                <w:rFonts w:ascii="Times New Roman" w:eastAsia="Times New Roman" w:hAnsi="Times New Roman" w:cs="Times New Roman"/>
                <w:w w:val="97"/>
              </w:rPr>
              <w:t>root level</w:t>
            </w:r>
          </w:p>
          <w:p w:rsidR="00DF5C39" w:rsidRDefault="00DF5C39">
            <w:pPr>
              <w:spacing w:line="229" w:lineRule="exact"/>
              <w:jc w:val="center"/>
            </w:pPr>
            <w:r>
              <w:rPr>
                <w:rFonts w:ascii="Times New Roman" w:eastAsia="Times New Roman" w:hAnsi="Times New Roman" w:cs="Times New Roman"/>
                <w:w w:val="98"/>
              </w:rPr>
              <w:t>to improve</w:t>
            </w:r>
          </w:p>
          <w:p w:rsidR="00DF5C39" w:rsidRDefault="00DF5C39" w:rsidP="00375BCD">
            <w:pPr>
              <w:spacing w:line="229" w:lineRule="exact"/>
              <w:jc w:val="center"/>
            </w:pPr>
            <w:r>
              <w:rPr>
                <w:rFonts w:ascii="Times New Roman" w:eastAsia="Times New Roman" w:hAnsi="Times New Roman" w:cs="Times New Roman"/>
                <w:w w:val="97"/>
              </w:rPr>
              <w:t>performanc</w:t>
            </w:r>
            <w:r>
              <w:rPr>
                <w:rFonts w:ascii="Times New Roman" w:eastAsia="Times New Roman" w:hAnsi="Times New Roman" w:cs="Times New Roman"/>
                <w:w w:val="95"/>
              </w:rPr>
              <w:t>e ;to add</w:t>
            </w:r>
            <w:r w:rsidR="00375BCD">
              <w:t xml:space="preserve"> </w:t>
            </w:r>
            <w:r>
              <w:rPr>
                <w:rFonts w:ascii="Times New Roman" w:eastAsia="Times New Roman" w:hAnsi="Times New Roman" w:cs="Times New Roman"/>
                <w:w w:val="95"/>
              </w:rPr>
              <w:t>dynamic</w:t>
            </w:r>
            <w:r w:rsidR="00375BCD">
              <w:t xml:space="preserve"> </w:t>
            </w:r>
            <w:r>
              <w:rPr>
                <w:rFonts w:ascii="Times New Roman" w:eastAsia="Times New Roman" w:hAnsi="Times New Roman" w:cs="Times New Roman"/>
                <w:w w:val="97"/>
              </w:rPr>
              <w:t>write</w:t>
            </w:r>
          </w:p>
          <w:p w:rsidR="00DF5C39" w:rsidRDefault="00DF5C39">
            <w:pPr>
              <w:spacing w:line="229" w:lineRule="exact"/>
              <w:jc w:val="center"/>
            </w:pPr>
            <w:r>
              <w:rPr>
                <w:rFonts w:ascii="Times New Roman" w:eastAsia="Times New Roman" w:hAnsi="Times New Roman" w:cs="Times New Roman"/>
                <w:w w:val="98"/>
              </w:rPr>
              <w:t>capabilities</w:t>
            </w:r>
          </w:p>
          <w:p w:rsidR="00DF5C39" w:rsidRDefault="00DF5C39">
            <w:pPr>
              <w:spacing w:line="229" w:lineRule="exact"/>
              <w:jc w:val="center"/>
            </w:pPr>
            <w:r>
              <w:rPr>
                <w:rFonts w:ascii="Times New Roman" w:eastAsia="Times New Roman" w:hAnsi="Times New Roman" w:cs="Times New Roman"/>
                <w:w w:val="99"/>
              </w:rPr>
              <w:t>in addition</w:t>
            </w:r>
          </w:p>
          <w:p w:rsidR="00DF5C39" w:rsidRDefault="00DF5C39">
            <w:pPr>
              <w:spacing w:line="229" w:lineRule="exact"/>
              <w:jc w:val="center"/>
            </w:pPr>
            <w:r>
              <w:rPr>
                <w:rFonts w:ascii="Times New Roman" w:eastAsia="Times New Roman" w:hAnsi="Times New Roman" w:cs="Times New Roman"/>
                <w:w w:val="98"/>
              </w:rPr>
              <w:t>to the read-</w:t>
            </w:r>
          </w:p>
          <w:p w:rsidR="00DF5C39" w:rsidRDefault="00DF5C39" w:rsidP="00375BCD">
            <w:pPr>
              <w:spacing w:line="229" w:lineRule="exact"/>
              <w:jc w:val="center"/>
            </w:pPr>
            <w:r>
              <w:rPr>
                <w:rFonts w:ascii="Times New Roman" w:eastAsia="Times New Roman" w:hAnsi="Times New Roman" w:cs="Times New Roman"/>
              </w:rPr>
              <w:t>only</w:t>
            </w:r>
            <w:r w:rsidR="00375BCD">
              <w:t xml:space="preserve"> </w:t>
            </w:r>
            <w:r>
              <w:rPr>
                <w:rFonts w:ascii="Times New Roman" w:eastAsia="Times New Roman" w:hAnsi="Times New Roman" w:cs="Times New Roman"/>
                <w:w w:val="95"/>
              </w:rPr>
              <w:t>access;</w:t>
            </w:r>
          </w:p>
          <w:p w:rsidR="00DF5C39" w:rsidRDefault="00DF5C39">
            <w:pPr>
              <w:spacing w:line="229" w:lineRule="exact"/>
              <w:jc w:val="center"/>
            </w:pPr>
            <w:r>
              <w:rPr>
                <w:rFonts w:ascii="Times New Roman" w:eastAsia="Times New Roman" w:hAnsi="Times New Roman" w:cs="Times New Roman"/>
                <w:w w:val="98"/>
              </w:rPr>
              <w:t>improve</w:t>
            </w:r>
          </w:p>
          <w:p w:rsidR="00DF5C39" w:rsidRDefault="00DF5C39">
            <w:pPr>
              <w:spacing w:line="229" w:lineRule="exact"/>
              <w:jc w:val="center"/>
            </w:pPr>
            <w:r>
              <w:rPr>
                <w:rFonts w:ascii="Times New Roman" w:eastAsia="Times New Roman" w:hAnsi="Times New Roman" w:cs="Times New Roman"/>
                <w:w w:val="96"/>
              </w:rPr>
              <w:t>the JIT</w:t>
            </w:r>
          </w:p>
          <w:p w:rsidR="00DF5C39" w:rsidRDefault="00DF5C39" w:rsidP="00375BCD">
            <w:pPr>
              <w:spacing w:line="227" w:lineRule="exact"/>
              <w:jc w:val="center"/>
            </w:pPr>
            <w:r>
              <w:rPr>
                <w:rFonts w:ascii="Times New Roman" w:eastAsia="Times New Roman" w:hAnsi="Times New Roman" w:cs="Times New Roman"/>
              </w:rPr>
              <w:t>compilatio</w:t>
            </w:r>
            <w:r>
              <w:rPr>
                <w:rFonts w:ascii="Times New Roman" w:eastAsia="Times New Roman" w:hAnsi="Times New Roman" w:cs="Times New Roman"/>
                <w:w w:val="97"/>
              </w:rPr>
              <w:t>n approach</w:t>
            </w:r>
          </w:p>
          <w:p w:rsidR="00DF5C39" w:rsidRDefault="00DF5C39">
            <w:pPr>
              <w:spacing w:line="229" w:lineRule="exact"/>
              <w:jc w:val="center"/>
            </w:pPr>
            <w:r>
              <w:rPr>
                <w:rFonts w:ascii="Times New Roman" w:eastAsia="Times New Roman" w:hAnsi="Times New Roman" w:cs="Times New Roman"/>
                <w:w w:val="94"/>
              </w:rPr>
              <w:t>for other</w:t>
            </w:r>
          </w:p>
          <w:p w:rsidR="00DF5C39" w:rsidRDefault="00DF5C39" w:rsidP="00375BCD">
            <w:pPr>
              <w:spacing w:line="227" w:lineRule="exact"/>
              <w:jc w:val="center"/>
            </w:pPr>
            <w:r>
              <w:rPr>
                <w:rFonts w:ascii="Times New Roman" w:eastAsia="Times New Roman" w:hAnsi="Times New Roman" w:cs="Times New Roman"/>
                <w:w w:val="98"/>
              </w:rPr>
              <w:t>memory</w:t>
            </w:r>
            <w:r w:rsidR="00375BCD">
              <w:t xml:space="preserve"> </w:t>
            </w:r>
            <w:r>
              <w:rPr>
                <w:rFonts w:ascii="Times New Roman" w:eastAsia="Times New Roman" w:hAnsi="Times New Roman" w:cs="Times New Roman"/>
                <w:w w:val="97"/>
              </w:rPr>
              <w:t>access</w:t>
            </w:r>
          </w:p>
          <w:p w:rsidR="00DF5C39" w:rsidRDefault="00DF5C39" w:rsidP="00375BCD">
            <w:pPr>
              <w:spacing w:line="225" w:lineRule="exact"/>
              <w:jc w:val="center"/>
            </w:pPr>
            <w:r>
              <w:rPr>
                <w:rFonts w:ascii="Times New Roman" w:eastAsia="Times New Roman" w:hAnsi="Times New Roman" w:cs="Times New Roman"/>
                <w:w w:val="97"/>
              </w:rPr>
              <w:t>patterns</w:t>
            </w:r>
            <w:r w:rsidR="00375BCD">
              <w:t xml:space="preserve"> </w:t>
            </w:r>
            <w:r>
              <w:rPr>
                <w:rFonts w:ascii="Times New Roman" w:eastAsia="Times New Roman" w:hAnsi="Times New Roman" w:cs="Times New Roman"/>
                <w:w w:val="95"/>
              </w:rPr>
              <w:t>like ray</w:t>
            </w:r>
            <w:r w:rsidR="00375BCD">
              <w:t xml:space="preserve"> </w:t>
            </w:r>
            <w:r>
              <w:rPr>
                <w:rFonts w:ascii="Times New Roman" w:eastAsia="Times New Roman" w:hAnsi="Times New Roman" w:cs="Times New Roman"/>
                <w:w w:val="95"/>
              </w:rPr>
              <w:t>traversal</w:t>
            </w:r>
          </w:p>
        </w:tc>
      </w:tr>
    </w:tbl>
    <w:p w:rsidR="0068373A" w:rsidRDefault="005C1EB6">
      <w:pPr>
        <w:spacing w:line="20" w:lineRule="exact"/>
        <w:rPr>
          <w:rFonts w:ascii="Times New Roman" w:eastAsia="Times New Roman" w:hAnsi="Times New Roman" w:cs="Times New Roman"/>
          <w:sz w:val="21"/>
        </w:rPr>
        <w:sectPr w:rsidR="0068373A">
          <w:pgSz w:w="12240" w:h="15840"/>
          <w:pgMar w:top="1264" w:right="860" w:bottom="1104" w:left="700" w:header="720" w:footer="720" w:gutter="0"/>
          <w:cols w:space="720"/>
          <w:docGrid w:linePitch="360"/>
        </w:sectPr>
      </w:pPr>
      <w:r>
        <w:rPr>
          <w:noProof/>
          <w:lang w:eastAsia="en-IN"/>
        </w:rPr>
        <mc:AlternateContent>
          <mc:Choice Requires="wps">
            <w:drawing>
              <wp:anchor distT="0" distB="0" distL="114300" distR="114300" simplePos="0" relativeHeight="251670528" behindDoc="1" locked="0" layoutInCell="1" allowOverlap="1">
                <wp:simplePos x="0" y="0"/>
                <wp:positionH relativeFrom="column">
                  <wp:posOffset>-1270</wp:posOffset>
                </wp:positionH>
                <wp:positionV relativeFrom="paragraph">
                  <wp:posOffset>-8354695</wp:posOffset>
                </wp:positionV>
                <wp:extent cx="12065" cy="13335"/>
                <wp:effectExtent l="5080" t="12065" r="11430" b="12700"/>
                <wp:wrapNone/>
                <wp:docPr id="2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91B172" id="Rectangle 66" o:spid="_x0000_s1026" style="position:absolute;margin-left:-.1pt;margin-top:-657.85pt;width:.95pt;height:1.05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71552" behindDoc="1" locked="0" layoutInCell="1" allowOverlap="1">
                <wp:simplePos x="0" y="0"/>
                <wp:positionH relativeFrom="column">
                  <wp:posOffset>6750685</wp:posOffset>
                </wp:positionH>
                <wp:positionV relativeFrom="paragraph">
                  <wp:posOffset>-8354695</wp:posOffset>
                </wp:positionV>
                <wp:extent cx="12700" cy="13335"/>
                <wp:effectExtent l="13335" t="12065" r="12065" b="12700"/>
                <wp:wrapNone/>
                <wp:docPr id="2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51CF6A" id="Rectangle 67" o:spid="_x0000_s1026" style="position:absolute;margin-left:531.55pt;margin-top:-657.85pt;width:1pt;height:1.05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72576" behindDoc="1" locked="0" layoutInCell="1" allowOverlap="1">
                <wp:simplePos x="0" y="0"/>
                <wp:positionH relativeFrom="column">
                  <wp:posOffset>232410</wp:posOffset>
                </wp:positionH>
                <wp:positionV relativeFrom="paragraph">
                  <wp:posOffset>-5574030</wp:posOffset>
                </wp:positionV>
                <wp:extent cx="12700" cy="12065"/>
                <wp:effectExtent l="10160" t="11430" r="5715" b="5080"/>
                <wp:wrapNone/>
                <wp:docPr id="26"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605180" id="Rectangle 68" o:spid="_x0000_s1026" style="position:absolute;margin-left:18.3pt;margin-top:-438.9pt;width:1pt;height:.9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" fillcolor="black" strokecolor="white" strokeweight=".26mm">
                <v:stroke endcap="square"/>
              </v:rect>
            </w:pict>
          </mc:Fallback>
        </mc:AlternateContent>
      </w:r>
    </w:p>
    <w:tbl>
      <w:tblPr>
        <w:tblW w:w="10895" w:type="dxa"/>
        <w:tblInd w:w="10" w:type="dxa"/>
        <w:tblLayout w:type="fixed"/>
        <w:tblCellMar>
          <w:top w:w="170" w:type="dxa"/>
          <w:left w:w="0" w:type="dxa"/>
          <w:right w:w="0" w:type="dxa"/>
        </w:tblCellMar>
        <w:tblLook w:val="0000" w:firstRow="0" w:lastRow="0" w:firstColumn="0" w:lastColumn="0" w:noHBand="0" w:noVBand="0"/>
      </w:tblPr>
      <w:tblGrid>
        <w:gridCol w:w="380"/>
        <w:gridCol w:w="1260"/>
        <w:gridCol w:w="467"/>
        <w:gridCol w:w="1073"/>
        <w:gridCol w:w="1080"/>
        <w:gridCol w:w="540"/>
        <w:gridCol w:w="709"/>
        <w:gridCol w:w="2126"/>
        <w:gridCol w:w="1417"/>
        <w:gridCol w:w="709"/>
        <w:gridCol w:w="1134"/>
      </w:tblGrid>
      <w:tr w:rsidR="00375BCD" w:rsidTr="00EF0B6C">
        <w:trPr>
          <w:trHeight w:val="2115"/>
        </w:trPr>
        <w:tc>
          <w:tcPr>
            <w:tcW w:w="380"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sz w:val="22"/>
              </w:rPr>
            </w:pPr>
            <w:bookmarkStart w:id="12" w:name="page13"/>
            <w:bookmarkEnd w:id="12"/>
          </w:p>
        </w:tc>
        <w:tc>
          <w:tcPr>
            <w:tcW w:w="1260"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sz w:val="22"/>
              </w:rPr>
            </w:pPr>
          </w:p>
        </w:tc>
        <w:tc>
          <w:tcPr>
            <w:tcW w:w="467"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sz w:val="22"/>
              </w:rPr>
            </w:pPr>
          </w:p>
        </w:tc>
        <w:tc>
          <w:tcPr>
            <w:tcW w:w="1073"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sz w:val="22"/>
              </w:rPr>
            </w:pPr>
          </w:p>
        </w:tc>
        <w:tc>
          <w:tcPr>
            <w:tcW w:w="1080"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sz w:val="22"/>
              </w:rPr>
            </w:pPr>
          </w:p>
        </w:tc>
        <w:tc>
          <w:tcPr>
            <w:tcW w:w="540" w:type="dxa"/>
            <w:tcBorders>
              <w:top w:val="single" w:sz="8" w:space="0" w:color="000000"/>
              <w:left w:val="single" w:sz="8" w:space="0" w:color="000000"/>
              <w:bottom w:val="single" w:sz="4" w:space="0" w:color="auto"/>
            </w:tcBorders>
            <w:shd w:val="clear" w:color="auto" w:fill="auto"/>
          </w:tcPr>
          <w:p w:rsidR="00375BCD" w:rsidRDefault="00375BCD" w:rsidP="008A5987">
            <w:pPr>
              <w:spacing w:line="229" w:lineRule="exact"/>
              <w:jc w:val="center"/>
            </w:pPr>
          </w:p>
        </w:tc>
        <w:tc>
          <w:tcPr>
            <w:tcW w:w="709"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w w:val="98"/>
                <w:sz w:val="22"/>
              </w:rPr>
            </w:pPr>
          </w:p>
        </w:tc>
        <w:tc>
          <w:tcPr>
            <w:tcW w:w="2126" w:type="dxa"/>
            <w:tcBorders>
              <w:top w:val="single" w:sz="8" w:space="0" w:color="000000"/>
              <w:left w:val="single" w:sz="8" w:space="0" w:color="000000"/>
              <w:bottom w:val="single" w:sz="4" w:space="0" w:color="auto"/>
            </w:tcBorders>
            <w:shd w:val="clear" w:color="auto" w:fill="auto"/>
          </w:tcPr>
          <w:p w:rsidR="00375BCD" w:rsidRDefault="008A5987" w:rsidP="008A5987">
            <w:pPr>
              <w:spacing w:line="229" w:lineRule="exact"/>
              <w:jc w:val="center"/>
            </w:pPr>
            <w:r>
              <w:rPr>
                <w:rFonts w:ascii="Times New Roman" w:eastAsia="Times New Roman" w:hAnsi="Times New Roman" w:cs="Times New Roman"/>
                <w:w w:val="98"/>
              </w:rPr>
              <w:t>C</w:t>
            </w:r>
            <w:r w:rsidR="00375BCD">
              <w:rPr>
                <w:rFonts w:ascii="Times New Roman" w:eastAsia="Times New Roman" w:hAnsi="Times New Roman" w:cs="Times New Roman"/>
                <w:w w:val="98"/>
              </w:rPr>
              <w:t>ombining</w:t>
            </w:r>
            <w:r>
              <w:t xml:space="preserve"> </w:t>
            </w:r>
            <w:r w:rsidR="00375BCD">
              <w:rPr>
                <w:rFonts w:ascii="Times New Roman" w:eastAsia="Times New Roman" w:hAnsi="Times New Roman" w:cs="Times New Roman"/>
                <w:w w:val="96"/>
              </w:rPr>
              <w:t>multiple sparse</w:t>
            </w:r>
          </w:p>
          <w:p w:rsidR="00375BCD" w:rsidRDefault="00375BCD" w:rsidP="008A5987">
            <w:pPr>
              <w:spacing w:line="229" w:lineRule="exact"/>
              <w:jc w:val="center"/>
            </w:pPr>
            <w:r>
              <w:rPr>
                <w:rFonts w:ascii="Times New Roman" w:eastAsia="Times New Roman" w:hAnsi="Times New Roman" w:cs="Times New Roman"/>
                <w:w w:val="98"/>
              </w:rPr>
              <w:t>data structures</w:t>
            </w:r>
            <w:r w:rsidR="008A5987">
              <w:t xml:space="preserve"> </w:t>
            </w:r>
            <w:r>
              <w:rPr>
                <w:rFonts w:ascii="Times New Roman" w:eastAsia="Times New Roman" w:hAnsi="Times New Roman" w:cs="Times New Roman"/>
              </w:rPr>
              <w:t>and reducing</w:t>
            </w:r>
            <w:r w:rsidR="008A5987">
              <w:t xml:space="preserve"> </w:t>
            </w:r>
            <w:r>
              <w:rPr>
                <w:rFonts w:ascii="Times New Roman" w:eastAsia="Times New Roman" w:hAnsi="Times New Roman" w:cs="Times New Roman"/>
                <w:w w:val="98"/>
              </w:rPr>
              <w:t>traversal</w:t>
            </w:r>
          </w:p>
          <w:p w:rsidR="00375BCD" w:rsidRDefault="00375BCD" w:rsidP="008A5987">
            <w:pPr>
              <w:spacing w:line="227" w:lineRule="exact"/>
              <w:jc w:val="center"/>
            </w:pPr>
            <w:r>
              <w:rPr>
                <w:rFonts w:ascii="Times New Roman" w:eastAsia="Times New Roman" w:hAnsi="Times New Roman" w:cs="Times New Roman"/>
                <w:w w:val="98"/>
              </w:rPr>
              <w:t>overhead we</w:t>
            </w:r>
            <w:r w:rsidR="008A5987">
              <w:t xml:space="preserve"> </w:t>
            </w:r>
            <w:r>
              <w:rPr>
                <w:rFonts w:ascii="Times New Roman" w:eastAsia="Times New Roman" w:hAnsi="Times New Roman" w:cs="Times New Roman"/>
                <w:w w:val="96"/>
              </w:rPr>
              <w:t>leverage their</w:t>
            </w:r>
          </w:p>
          <w:p w:rsidR="00375BCD" w:rsidRDefault="00375BCD" w:rsidP="008A5987">
            <w:pPr>
              <w:spacing w:line="227" w:lineRule="exact"/>
              <w:jc w:val="center"/>
            </w:pPr>
            <w:proofErr w:type="gramStart"/>
            <w:r>
              <w:rPr>
                <w:rFonts w:ascii="Times New Roman" w:eastAsia="Times New Roman" w:hAnsi="Times New Roman" w:cs="Times New Roman"/>
                <w:w w:val="98"/>
              </w:rPr>
              <w:t>individual</w:t>
            </w:r>
            <w:proofErr w:type="gramEnd"/>
            <w:r w:rsidR="008A5987">
              <w:t xml:space="preserve"> </w:t>
            </w:r>
            <w:r w:rsidR="001506F5">
              <w:t>a</w:t>
            </w:r>
            <w:r>
              <w:rPr>
                <w:rFonts w:ascii="Times New Roman" w:eastAsia="Times New Roman" w:hAnsi="Times New Roman" w:cs="Times New Roman"/>
                <w:w w:val="95"/>
              </w:rPr>
              <w:t>dvantages.</w:t>
            </w:r>
          </w:p>
          <w:p w:rsidR="00375BCD" w:rsidRDefault="00375BCD" w:rsidP="008A5987">
            <w:pPr>
              <w:spacing w:line="229" w:lineRule="exact"/>
              <w:jc w:val="center"/>
            </w:pPr>
            <w:r>
              <w:rPr>
                <w:rFonts w:ascii="Times New Roman" w:eastAsia="Times New Roman" w:hAnsi="Times New Roman" w:cs="Times New Roman"/>
                <w:w w:val="98"/>
              </w:rPr>
              <w:t>JiTTree reduces</w:t>
            </w:r>
            <w:r w:rsidR="008A5987">
              <w:t xml:space="preserve"> </w:t>
            </w:r>
            <w:r>
              <w:rPr>
                <w:rFonts w:ascii="Times New Roman" w:eastAsia="Times New Roman" w:hAnsi="Times New Roman" w:cs="Times New Roman"/>
                <w:w w:val="97"/>
              </w:rPr>
              <w:t>the traversal</w:t>
            </w:r>
            <w:r w:rsidR="008A5987">
              <w:t xml:space="preserve"> </w:t>
            </w:r>
            <w:r>
              <w:rPr>
                <w:rFonts w:ascii="Times New Roman" w:eastAsia="Times New Roman" w:hAnsi="Times New Roman" w:cs="Times New Roman"/>
                <w:w w:val="99"/>
              </w:rPr>
              <w:t>overhead of the</w:t>
            </w:r>
          </w:p>
          <w:p w:rsidR="00375BCD" w:rsidRDefault="00375BCD" w:rsidP="008A5987">
            <w:pPr>
              <w:spacing w:line="227" w:lineRule="exact"/>
              <w:jc w:val="center"/>
            </w:pPr>
            <w:r>
              <w:rPr>
                <w:rFonts w:ascii="Times New Roman" w:eastAsia="Times New Roman" w:hAnsi="Times New Roman" w:cs="Times New Roman"/>
                <w:w w:val="98"/>
              </w:rPr>
              <w:t>resulting optimal</w:t>
            </w:r>
            <w:r w:rsidR="008A5987">
              <w:t xml:space="preserve"> </w:t>
            </w:r>
            <w:r>
              <w:rPr>
                <w:rFonts w:ascii="Times New Roman" w:eastAsia="Times New Roman" w:hAnsi="Times New Roman" w:cs="Times New Roman"/>
                <w:w w:val="95"/>
              </w:rPr>
              <w:t>data</w:t>
            </w:r>
            <w:r w:rsidR="008A5987">
              <w:t xml:space="preserve"> </w:t>
            </w:r>
            <w:r>
              <w:rPr>
                <w:rFonts w:ascii="Times New Roman" w:eastAsia="Times New Roman" w:hAnsi="Times New Roman" w:cs="Times New Roman"/>
                <w:w w:val="97"/>
              </w:rPr>
              <w:t>structure</w:t>
            </w:r>
          </w:p>
        </w:tc>
        <w:tc>
          <w:tcPr>
            <w:tcW w:w="1417"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w w:val="98"/>
                <w:sz w:val="22"/>
              </w:rPr>
            </w:pPr>
          </w:p>
        </w:tc>
        <w:tc>
          <w:tcPr>
            <w:tcW w:w="709" w:type="dxa"/>
            <w:tcBorders>
              <w:top w:val="single" w:sz="8" w:space="0" w:color="000000"/>
              <w:left w:val="single" w:sz="8" w:space="0" w:color="000000"/>
              <w:bottom w:val="single" w:sz="4" w:space="0" w:color="auto"/>
            </w:tcBorders>
            <w:shd w:val="clear" w:color="auto" w:fill="auto"/>
          </w:tcPr>
          <w:p w:rsidR="00375BCD" w:rsidRDefault="00375BCD">
            <w:pPr>
              <w:snapToGrid w:val="0"/>
              <w:spacing w:line="0" w:lineRule="atLeast"/>
              <w:rPr>
                <w:rFonts w:ascii="Times New Roman" w:eastAsia="Times New Roman" w:hAnsi="Times New Roman" w:cs="Times New Roman"/>
                <w:sz w:val="22"/>
              </w:rPr>
            </w:pPr>
          </w:p>
        </w:tc>
        <w:tc>
          <w:tcPr>
            <w:tcW w:w="1134" w:type="dxa"/>
            <w:tcBorders>
              <w:top w:val="single" w:sz="8" w:space="0" w:color="000000"/>
              <w:left w:val="single" w:sz="8" w:space="0" w:color="000000"/>
              <w:bottom w:val="single" w:sz="4" w:space="0" w:color="auto"/>
              <w:right w:val="single" w:sz="8" w:space="0" w:color="000000"/>
            </w:tcBorders>
            <w:shd w:val="clear" w:color="auto" w:fill="auto"/>
          </w:tcPr>
          <w:p w:rsidR="00375BCD" w:rsidRDefault="00375BCD">
            <w:pPr>
              <w:snapToGrid w:val="0"/>
              <w:spacing w:line="0" w:lineRule="atLeast"/>
              <w:rPr>
                <w:rFonts w:ascii="Times New Roman" w:eastAsia="Times New Roman" w:hAnsi="Times New Roman" w:cs="Times New Roman"/>
                <w:sz w:val="22"/>
              </w:rPr>
            </w:pPr>
          </w:p>
        </w:tc>
      </w:tr>
      <w:tr w:rsidR="008A5987" w:rsidTr="00EF0B6C">
        <w:trPr>
          <w:trHeight w:val="3398"/>
        </w:trPr>
        <w:tc>
          <w:tcPr>
            <w:tcW w:w="380" w:type="dxa"/>
            <w:tcBorders>
              <w:top w:val="single" w:sz="4" w:space="0" w:color="auto"/>
              <w:left w:val="single" w:sz="8" w:space="0" w:color="000000"/>
              <w:bottom w:val="single" w:sz="4" w:space="0" w:color="auto"/>
            </w:tcBorders>
            <w:shd w:val="clear" w:color="auto" w:fill="auto"/>
          </w:tcPr>
          <w:p w:rsidR="008A5987" w:rsidRDefault="008A5987" w:rsidP="008A5987">
            <w:pPr>
              <w:spacing w:line="221" w:lineRule="exact"/>
              <w:jc w:val="center"/>
            </w:pPr>
            <w:r>
              <w:rPr>
                <w:rFonts w:ascii="Times New Roman" w:eastAsia="Times New Roman" w:hAnsi="Times New Roman" w:cs="Times New Roman"/>
              </w:rPr>
              <w:t>10</w:t>
            </w:r>
          </w:p>
        </w:tc>
        <w:tc>
          <w:tcPr>
            <w:tcW w:w="1260"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8"/>
              </w:rPr>
              <w:t>A Survey of</w:t>
            </w:r>
          </w:p>
          <w:p w:rsidR="008A5987" w:rsidRDefault="008A5987">
            <w:pPr>
              <w:spacing w:line="222" w:lineRule="exact"/>
              <w:jc w:val="center"/>
            </w:pPr>
            <w:r>
              <w:rPr>
                <w:rFonts w:ascii="Times New Roman" w:eastAsia="Times New Roman" w:hAnsi="Times New Roman" w:cs="Times New Roman"/>
                <w:w w:val="99"/>
              </w:rPr>
              <w:t>Octree Volume</w:t>
            </w:r>
          </w:p>
          <w:p w:rsidR="008A5987" w:rsidRDefault="008A5987">
            <w:pPr>
              <w:spacing w:line="229" w:lineRule="exact"/>
              <w:jc w:val="center"/>
            </w:pPr>
            <w:r>
              <w:rPr>
                <w:rFonts w:ascii="Times New Roman" w:eastAsia="Times New Roman" w:hAnsi="Times New Roman" w:cs="Times New Roman"/>
              </w:rPr>
              <w:t>Rendering</w:t>
            </w:r>
          </w:p>
          <w:p w:rsidR="008A5987" w:rsidRDefault="008A5987">
            <w:pPr>
              <w:spacing w:line="229" w:lineRule="exact"/>
              <w:jc w:val="center"/>
            </w:pPr>
            <w:r>
              <w:rPr>
                <w:rFonts w:ascii="Times New Roman" w:eastAsia="Times New Roman" w:hAnsi="Times New Roman" w:cs="Times New Roman"/>
                <w:w w:val="99"/>
              </w:rPr>
              <w:t>Methods</w:t>
            </w:r>
          </w:p>
          <w:p w:rsidR="008A5987" w:rsidRDefault="008A5987" w:rsidP="008A5987">
            <w:pPr>
              <w:spacing w:line="227" w:lineRule="exact"/>
              <w:jc w:val="center"/>
            </w:pPr>
            <w:r>
              <w:rPr>
                <w:rFonts w:ascii="Times New Roman" w:eastAsia="Times New Roman" w:hAnsi="Times New Roman" w:cs="Times New Roman"/>
                <w:w w:val="95"/>
              </w:rPr>
              <w:t>[10]</w:t>
            </w:r>
          </w:p>
        </w:tc>
        <w:tc>
          <w:tcPr>
            <w:tcW w:w="467" w:type="dxa"/>
            <w:tcBorders>
              <w:top w:val="single" w:sz="4" w:space="0" w:color="auto"/>
              <w:left w:val="single" w:sz="8" w:space="0" w:color="000000"/>
              <w:bottom w:val="single" w:sz="4" w:space="0" w:color="auto"/>
            </w:tcBorders>
            <w:shd w:val="clear" w:color="auto" w:fill="auto"/>
          </w:tcPr>
          <w:p w:rsidR="008A5987" w:rsidRDefault="008A5987" w:rsidP="008A5987">
            <w:pPr>
              <w:spacing w:line="221" w:lineRule="exact"/>
              <w:jc w:val="center"/>
            </w:pPr>
            <w:r>
              <w:rPr>
                <w:rFonts w:ascii="Times New Roman" w:eastAsia="Times New Roman" w:hAnsi="Times New Roman" w:cs="Times New Roman"/>
              </w:rPr>
              <w:t>2006</w:t>
            </w:r>
          </w:p>
        </w:tc>
        <w:tc>
          <w:tcPr>
            <w:tcW w:w="1073" w:type="dxa"/>
            <w:tcBorders>
              <w:top w:val="single" w:sz="4" w:space="0" w:color="auto"/>
              <w:left w:val="single" w:sz="8" w:space="0" w:color="000000"/>
              <w:bottom w:val="single" w:sz="4" w:space="0" w:color="auto"/>
            </w:tcBorders>
            <w:shd w:val="clear" w:color="auto" w:fill="auto"/>
          </w:tcPr>
          <w:p w:rsidR="008A5987" w:rsidRDefault="008A5987">
            <w:pPr>
              <w:snapToGrid w:val="0"/>
              <w:spacing w:line="0" w:lineRule="atLeast"/>
              <w:rPr>
                <w:rFonts w:ascii="Times New Roman" w:eastAsia="Times New Roman" w:hAnsi="Times New Roman" w:cs="Times New Roman"/>
                <w:sz w:val="19"/>
              </w:rPr>
            </w:pPr>
          </w:p>
        </w:tc>
        <w:tc>
          <w:tcPr>
            <w:tcW w:w="1080"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8"/>
              </w:rPr>
              <w:t>Survey and</w:t>
            </w:r>
          </w:p>
          <w:p w:rsidR="008A5987" w:rsidRDefault="008A5987">
            <w:pPr>
              <w:spacing w:line="222" w:lineRule="exact"/>
              <w:jc w:val="center"/>
            </w:pPr>
            <w:r>
              <w:rPr>
                <w:rFonts w:ascii="Times New Roman" w:eastAsia="Times New Roman" w:hAnsi="Times New Roman" w:cs="Times New Roman"/>
                <w:w w:val="98"/>
              </w:rPr>
              <w:t>comparison</w:t>
            </w:r>
          </w:p>
          <w:p w:rsidR="008A5987" w:rsidRDefault="008A5987">
            <w:pPr>
              <w:spacing w:line="229" w:lineRule="exact"/>
              <w:jc w:val="center"/>
            </w:pPr>
            <w:r>
              <w:rPr>
                <w:rFonts w:ascii="Times New Roman" w:eastAsia="Times New Roman" w:hAnsi="Times New Roman" w:cs="Times New Roman"/>
                <w:w w:val="98"/>
              </w:rPr>
              <w:t>of existing</w:t>
            </w:r>
          </w:p>
          <w:p w:rsidR="008A5987" w:rsidRDefault="008A5987">
            <w:pPr>
              <w:spacing w:line="229" w:lineRule="exact"/>
              <w:jc w:val="center"/>
            </w:pPr>
            <w:r>
              <w:rPr>
                <w:rFonts w:ascii="Times New Roman" w:eastAsia="Times New Roman" w:hAnsi="Times New Roman" w:cs="Times New Roman"/>
                <w:w w:val="98"/>
              </w:rPr>
              <w:t>works</w:t>
            </w:r>
          </w:p>
          <w:p w:rsidR="008A5987" w:rsidRDefault="008A5987">
            <w:pPr>
              <w:spacing w:line="227" w:lineRule="exact"/>
              <w:jc w:val="center"/>
            </w:pPr>
            <w:r>
              <w:rPr>
                <w:rFonts w:ascii="Times New Roman" w:eastAsia="Times New Roman" w:hAnsi="Times New Roman" w:cs="Times New Roman"/>
                <w:w w:val="98"/>
              </w:rPr>
              <w:t>employing</w:t>
            </w:r>
          </w:p>
          <w:p w:rsidR="008A5987" w:rsidRDefault="008A5987">
            <w:pPr>
              <w:spacing w:line="229" w:lineRule="exact"/>
              <w:jc w:val="center"/>
            </w:pPr>
            <w:r>
              <w:rPr>
                <w:rFonts w:ascii="Times New Roman" w:eastAsia="Times New Roman" w:hAnsi="Times New Roman" w:cs="Times New Roman"/>
                <w:w w:val="98"/>
              </w:rPr>
              <w:t>octrees for</w:t>
            </w:r>
          </w:p>
          <w:p w:rsidR="008A5987" w:rsidRDefault="008A5987">
            <w:pPr>
              <w:spacing w:line="229" w:lineRule="exact"/>
              <w:jc w:val="center"/>
            </w:pPr>
            <w:r>
              <w:rPr>
                <w:rFonts w:ascii="Times New Roman" w:eastAsia="Times New Roman" w:hAnsi="Times New Roman" w:cs="Times New Roman"/>
                <w:w w:val="99"/>
              </w:rPr>
              <w:t>volume</w:t>
            </w:r>
          </w:p>
          <w:p w:rsidR="008A5987" w:rsidRDefault="008A5987" w:rsidP="008A5987">
            <w:pPr>
              <w:spacing w:line="229" w:lineRule="exact"/>
              <w:jc w:val="center"/>
            </w:pPr>
            <w:r>
              <w:rPr>
                <w:rFonts w:ascii="Times New Roman" w:eastAsia="Times New Roman" w:hAnsi="Times New Roman" w:cs="Times New Roman"/>
                <w:w w:val="99"/>
              </w:rPr>
              <w:t>rendering</w:t>
            </w:r>
          </w:p>
        </w:tc>
        <w:tc>
          <w:tcPr>
            <w:tcW w:w="540" w:type="dxa"/>
            <w:tcBorders>
              <w:top w:val="single" w:sz="4" w:space="0" w:color="auto"/>
              <w:left w:val="single" w:sz="8" w:space="0" w:color="000000"/>
              <w:bottom w:val="single" w:sz="4" w:space="0" w:color="auto"/>
            </w:tcBorders>
            <w:shd w:val="clear" w:color="auto" w:fill="auto"/>
          </w:tcPr>
          <w:p w:rsidR="008A5987" w:rsidRDefault="008A5987">
            <w:pPr>
              <w:snapToGrid w:val="0"/>
              <w:spacing w:line="0" w:lineRule="atLeast"/>
              <w:rPr>
                <w:rFonts w:ascii="Times New Roman" w:eastAsia="Times New Roman" w:hAnsi="Times New Roman" w:cs="Times New Roman"/>
                <w:w w:val="98"/>
                <w:sz w:val="19"/>
              </w:rPr>
            </w:pPr>
          </w:p>
        </w:tc>
        <w:tc>
          <w:tcPr>
            <w:tcW w:w="709"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8"/>
              </w:rPr>
              <w:t>Large</w:t>
            </w:r>
          </w:p>
          <w:p w:rsidR="008A5987" w:rsidRDefault="008A5987" w:rsidP="008A5987">
            <w:pPr>
              <w:spacing w:line="222" w:lineRule="exact"/>
              <w:jc w:val="center"/>
            </w:pPr>
            <w:r>
              <w:rPr>
                <w:rFonts w:ascii="Times New Roman" w:eastAsia="Times New Roman" w:hAnsi="Times New Roman" w:cs="Times New Roman"/>
              </w:rPr>
              <w:t>Volume Data</w:t>
            </w:r>
          </w:p>
        </w:tc>
        <w:tc>
          <w:tcPr>
            <w:tcW w:w="2126" w:type="dxa"/>
            <w:tcBorders>
              <w:top w:val="single" w:sz="4" w:space="0" w:color="auto"/>
              <w:left w:val="single" w:sz="8" w:space="0" w:color="000000"/>
              <w:bottom w:val="single" w:sz="4" w:space="0" w:color="auto"/>
            </w:tcBorders>
            <w:shd w:val="clear" w:color="auto" w:fill="auto"/>
          </w:tcPr>
          <w:p w:rsidR="008A5987" w:rsidRDefault="008A5987" w:rsidP="006A6285">
            <w:pPr>
              <w:spacing w:line="221" w:lineRule="exact"/>
              <w:jc w:val="center"/>
            </w:pPr>
            <w:r>
              <w:rPr>
                <w:rFonts w:ascii="Times New Roman" w:eastAsia="Times New Roman" w:hAnsi="Times New Roman" w:cs="Times New Roman"/>
                <w:w w:val="98"/>
              </w:rPr>
              <w:t>This paper</w:t>
            </w:r>
            <w:r>
              <w:t xml:space="preserve"> </w:t>
            </w:r>
            <w:r w:rsidR="00C52C56">
              <w:t xml:space="preserve">perform </w:t>
            </w:r>
            <w:r>
              <w:rPr>
                <w:rFonts w:ascii="Times New Roman" w:eastAsia="Times New Roman" w:hAnsi="Times New Roman" w:cs="Times New Roman"/>
                <w:w w:val="98"/>
              </w:rPr>
              <w:t>surveys and</w:t>
            </w:r>
            <w:r w:rsidR="006A6285">
              <w:t xml:space="preserve"> </w:t>
            </w:r>
            <w:r w:rsidR="006A6285">
              <w:rPr>
                <w:rFonts w:ascii="Times New Roman" w:eastAsia="Times New Roman" w:hAnsi="Times New Roman" w:cs="Times New Roman"/>
                <w:w w:val="99"/>
              </w:rPr>
              <w:t>c</w:t>
            </w:r>
            <w:r>
              <w:rPr>
                <w:rFonts w:ascii="Times New Roman" w:eastAsia="Times New Roman" w:hAnsi="Times New Roman" w:cs="Times New Roman"/>
                <w:w w:val="99"/>
              </w:rPr>
              <w:t>ompares</w:t>
            </w:r>
            <w:r>
              <w:t xml:space="preserve"> </w:t>
            </w:r>
            <w:r w:rsidR="006A6285">
              <w:t xml:space="preserve">the </w:t>
            </w:r>
            <w:r>
              <w:rPr>
                <w:rFonts w:ascii="Times New Roman" w:eastAsia="Times New Roman" w:hAnsi="Times New Roman" w:cs="Times New Roman"/>
                <w:w w:val="97"/>
              </w:rPr>
              <w:t>existing works</w:t>
            </w:r>
            <w:r w:rsidR="006A6285">
              <w:t xml:space="preserve"> w</w:t>
            </w:r>
            <w:r w:rsidR="006A6285">
              <w:rPr>
                <w:rFonts w:ascii="Times New Roman" w:eastAsia="Times New Roman" w:hAnsi="Times New Roman" w:cs="Times New Roman"/>
                <w:w w:val="98"/>
              </w:rPr>
              <w:t>hich employ</w:t>
            </w:r>
            <w:r>
              <w:t xml:space="preserve"> </w:t>
            </w:r>
            <w:r>
              <w:rPr>
                <w:rFonts w:ascii="Times New Roman" w:eastAsia="Times New Roman" w:hAnsi="Times New Roman" w:cs="Times New Roman"/>
                <w:w w:val="98"/>
              </w:rPr>
              <w:t>octrees for</w:t>
            </w:r>
          </w:p>
          <w:p w:rsidR="008A5987" w:rsidRDefault="006A6285" w:rsidP="008A5987">
            <w:pPr>
              <w:spacing w:line="229" w:lineRule="exact"/>
              <w:jc w:val="center"/>
            </w:pPr>
            <w:r>
              <w:rPr>
                <w:rFonts w:ascii="Times New Roman" w:eastAsia="Times New Roman" w:hAnsi="Times New Roman" w:cs="Times New Roman"/>
                <w:w w:val="99"/>
              </w:rPr>
              <w:t>3D v</w:t>
            </w:r>
            <w:r w:rsidR="008A5987">
              <w:rPr>
                <w:rFonts w:ascii="Times New Roman" w:eastAsia="Times New Roman" w:hAnsi="Times New Roman" w:cs="Times New Roman"/>
                <w:w w:val="99"/>
              </w:rPr>
              <w:t>olume</w:t>
            </w:r>
            <w:r w:rsidR="008A5987">
              <w:t xml:space="preserve"> </w:t>
            </w:r>
            <w:r w:rsidR="008A5987">
              <w:rPr>
                <w:rFonts w:ascii="Times New Roman" w:eastAsia="Times New Roman" w:hAnsi="Times New Roman" w:cs="Times New Roman"/>
                <w:w w:val="99"/>
              </w:rPr>
              <w:t>rendering. It</w:t>
            </w:r>
            <w:r>
              <w:rPr>
                <w:rFonts w:ascii="Times New Roman" w:eastAsia="Times New Roman" w:hAnsi="Times New Roman" w:cs="Times New Roman"/>
                <w:w w:val="99"/>
              </w:rPr>
              <w:t>’s</w:t>
            </w:r>
          </w:p>
          <w:p w:rsidR="008A5987" w:rsidRDefault="006A6285" w:rsidP="006A6285">
            <w:pPr>
              <w:spacing w:line="227" w:lineRule="exact"/>
              <w:jc w:val="center"/>
            </w:pPr>
            <w:r>
              <w:rPr>
                <w:rFonts w:ascii="Times New Roman" w:eastAsia="Times New Roman" w:hAnsi="Times New Roman" w:cs="Times New Roman"/>
                <w:w w:val="99"/>
              </w:rPr>
              <w:t>Main focus is</w:t>
            </w:r>
            <w:r w:rsidR="008A5987">
              <w:t xml:space="preserve"> </w:t>
            </w:r>
            <w:r w:rsidR="008A5987">
              <w:rPr>
                <w:rFonts w:ascii="Times New Roman" w:eastAsia="Times New Roman" w:hAnsi="Times New Roman" w:cs="Times New Roman"/>
                <w:w w:val="97"/>
              </w:rPr>
              <w:t>specifically on</w:t>
            </w:r>
            <w:r>
              <w:t xml:space="preserve"> </w:t>
            </w:r>
            <w:r>
              <w:rPr>
                <w:rFonts w:ascii="Times New Roman" w:eastAsia="Times New Roman" w:hAnsi="Times New Roman" w:cs="Times New Roman"/>
              </w:rPr>
              <w:t>extracting out</w:t>
            </w:r>
            <w:r w:rsidR="008A5987">
              <w:rPr>
                <w:rFonts w:ascii="Times New Roman" w:eastAsia="Times New Roman" w:hAnsi="Times New Roman" w:cs="Times New Roman"/>
              </w:rPr>
              <w:t xml:space="preserve"> direct</w:t>
            </w:r>
          </w:p>
          <w:p w:rsidR="008A5987" w:rsidRDefault="008A5987" w:rsidP="008A5987">
            <w:pPr>
              <w:spacing w:line="229" w:lineRule="exact"/>
              <w:jc w:val="center"/>
            </w:pPr>
            <w:r>
              <w:rPr>
                <w:rFonts w:ascii="Times New Roman" w:eastAsia="Times New Roman" w:hAnsi="Times New Roman" w:cs="Times New Roman"/>
                <w:w w:val="99"/>
              </w:rPr>
              <w:t>volume</w:t>
            </w:r>
            <w:r>
              <w:t xml:space="preserve"> </w:t>
            </w:r>
            <w:r>
              <w:rPr>
                <w:rFonts w:ascii="Times New Roman" w:eastAsia="Times New Roman" w:hAnsi="Times New Roman" w:cs="Times New Roman"/>
              </w:rPr>
              <w:t>rendering, and</w:t>
            </w:r>
          </w:p>
          <w:p w:rsidR="008A5987" w:rsidRDefault="006A6285" w:rsidP="008A5987">
            <w:pPr>
              <w:spacing w:line="229" w:lineRule="exact"/>
              <w:jc w:val="center"/>
            </w:pPr>
            <w:proofErr w:type="gramStart"/>
            <w:r>
              <w:rPr>
                <w:rFonts w:ascii="Times New Roman" w:eastAsia="Times New Roman" w:hAnsi="Times New Roman" w:cs="Times New Roman"/>
                <w:w w:val="99"/>
              </w:rPr>
              <w:t>iso-</w:t>
            </w:r>
            <w:r w:rsidR="008A5987">
              <w:rPr>
                <w:rFonts w:ascii="Times New Roman" w:eastAsia="Times New Roman" w:hAnsi="Times New Roman" w:cs="Times New Roman"/>
                <w:w w:val="99"/>
              </w:rPr>
              <w:t>surface</w:t>
            </w:r>
            <w:proofErr w:type="gramEnd"/>
            <w:r w:rsidR="008A5987">
              <w:rPr>
                <w:rFonts w:ascii="Times New Roman" w:eastAsia="Times New Roman" w:hAnsi="Times New Roman" w:cs="Times New Roman"/>
                <w:w w:val="99"/>
              </w:rPr>
              <w:t xml:space="preserve"> ray</w:t>
            </w:r>
            <w:r w:rsidR="008A5987">
              <w:t xml:space="preserve"> </w:t>
            </w:r>
            <w:r w:rsidR="008A5987">
              <w:rPr>
                <w:rFonts w:ascii="Times New Roman" w:eastAsia="Times New Roman" w:hAnsi="Times New Roman" w:cs="Times New Roman"/>
                <w:w w:val="99"/>
              </w:rPr>
              <w:t>tracing.</w:t>
            </w:r>
          </w:p>
          <w:p w:rsidR="008A5987" w:rsidRDefault="008A5987" w:rsidP="006A6285">
            <w:pPr>
              <w:spacing w:line="227" w:lineRule="exact"/>
              <w:jc w:val="center"/>
            </w:pPr>
            <w:r>
              <w:rPr>
                <w:rFonts w:ascii="Times New Roman" w:eastAsia="Times New Roman" w:hAnsi="Times New Roman" w:cs="Times New Roman"/>
                <w:w w:val="98"/>
              </w:rPr>
              <w:t>It survey</w:t>
            </w:r>
            <w:r w:rsidR="006A6285">
              <w:rPr>
                <w:rFonts w:ascii="Times New Roman" w:eastAsia="Times New Roman" w:hAnsi="Times New Roman" w:cs="Times New Roman"/>
                <w:w w:val="98"/>
              </w:rPr>
              <w:t>s the</w:t>
            </w:r>
            <w:r>
              <w:t xml:space="preserve"> </w:t>
            </w:r>
            <w:r>
              <w:rPr>
                <w:rFonts w:ascii="Times New Roman" w:eastAsia="Times New Roman" w:hAnsi="Times New Roman" w:cs="Times New Roman"/>
                <w:w w:val="98"/>
              </w:rPr>
              <w:t>varieties of</w:t>
            </w:r>
            <w:r>
              <w:t xml:space="preserve"> </w:t>
            </w:r>
            <w:r>
              <w:rPr>
                <w:rFonts w:ascii="Times New Roman" w:eastAsia="Times New Roman" w:hAnsi="Times New Roman" w:cs="Times New Roman"/>
                <w:w w:val="96"/>
              </w:rPr>
              <w:t xml:space="preserve">octree </w:t>
            </w:r>
            <w:r w:rsidR="006A6285">
              <w:rPr>
                <w:rFonts w:ascii="Times New Roman" w:eastAsia="Times New Roman" w:hAnsi="Times New Roman" w:cs="Times New Roman"/>
                <w:w w:val="96"/>
              </w:rPr>
              <w:t xml:space="preserve">available </w:t>
            </w:r>
            <w:r>
              <w:rPr>
                <w:rFonts w:ascii="Times New Roman" w:eastAsia="Times New Roman" w:hAnsi="Times New Roman" w:cs="Times New Roman"/>
                <w:w w:val="96"/>
              </w:rPr>
              <w:t>and</w:t>
            </w:r>
            <w:r w:rsidR="006A6285">
              <w:rPr>
                <w:rFonts w:ascii="Times New Roman" w:eastAsia="Times New Roman" w:hAnsi="Times New Roman" w:cs="Times New Roman"/>
                <w:w w:val="96"/>
              </w:rPr>
              <w:t xml:space="preserve"> the</w:t>
            </w:r>
            <w:r>
              <w:t xml:space="preserve"> </w:t>
            </w:r>
            <w:r>
              <w:rPr>
                <w:rFonts w:ascii="Times New Roman" w:eastAsia="Times New Roman" w:hAnsi="Times New Roman" w:cs="Times New Roman"/>
              </w:rPr>
              <w:t>efficient hashing</w:t>
            </w:r>
            <w:r>
              <w:t xml:space="preserve"> </w:t>
            </w:r>
            <w:r>
              <w:rPr>
                <w:rFonts w:ascii="Times New Roman" w:eastAsia="Times New Roman" w:hAnsi="Times New Roman" w:cs="Times New Roman"/>
                <w:w w:val="97"/>
              </w:rPr>
              <w:t>schemes for their</w:t>
            </w:r>
            <w:r w:rsidR="006A6285">
              <w:t xml:space="preserve"> </w:t>
            </w:r>
            <w:r>
              <w:rPr>
                <w:rFonts w:ascii="Times New Roman" w:eastAsia="Times New Roman" w:hAnsi="Times New Roman" w:cs="Times New Roman"/>
              </w:rPr>
              <w:t>traversal.</w:t>
            </w:r>
          </w:p>
        </w:tc>
        <w:tc>
          <w:tcPr>
            <w:tcW w:w="1417" w:type="dxa"/>
            <w:tcBorders>
              <w:top w:val="single" w:sz="4" w:space="0" w:color="auto"/>
              <w:left w:val="single" w:sz="8" w:space="0" w:color="000000"/>
              <w:bottom w:val="single" w:sz="4" w:space="0" w:color="auto"/>
            </w:tcBorders>
            <w:shd w:val="clear" w:color="auto" w:fill="auto"/>
          </w:tcPr>
          <w:p w:rsidR="008A5987" w:rsidRDefault="008A5987" w:rsidP="008A5987">
            <w:pPr>
              <w:spacing w:line="221" w:lineRule="exact"/>
              <w:jc w:val="center"/>
            </w:pPr>
            <w:r>
              <w:rPr>
                <w:rFonts w:ascii="Times New Roman" w:eastAsia="Times New Roman" w:hAnsi="Times New Roman" w:cs="Times New Roman"/>
              </w:rPr>
              <w:t>It  only</w:t>
            </w:r>
            <w:r>
              <w:t xml:space="preserve"> </w:t>
            </w:r>
            <w:r>
              <w:rPr>
                <w:rFonts w:ascii="Times New Roman" w:eastAsia="Times New Roman" w:hAnsi="Times New Roman" w:cs="Times New Roman"/>
              </w:rPr>
              <w:t>examine</w:t>
            </w:r>
            <w:r w:rsidR="006A6285">
              <w:rPr>
                <w:rFonts w:ascii="Times New Roman" w:eastAsia="Times New Roman" w:hAnsi="Times New Roman" w:cs="Times New Roman"/>
              </w:rPr>
              <w:t>s</w:t>
            </w:r>
          </w:p>
          <w:p w:rsidR="008A5987" w:rsidRDefault="008A5987" w:rsidP="006A6285">
            <w:pPr>
              <w:spacing w:line="229" w:lineRule="exact"/>
              <w:jc w:val="center"/>
            </w:pPr>
            <w:r>
              <w:rPr>
                <w:rFonts w:ascii="Times New Roman" w:eastAsia="Times New Roman" w:hAnsi="Times New Roman" w:cs="Times New Roman"/>
                <w:w w:val="98"/>
              </w:rPr>
              <w:t>Octree</w:t>
            </w:r>
            <w:r w:rsidR="006A6285">
              <w:t xml:space="preserve">s </w:t>
            </w:r>
            <w:r>
              <w:rPr>
                <w:rFonts w:ascii="Times New Roman" w:eastAsia="Times New Roman" w:hAnsi="Times New Roman" w:cs="Times New Roman"/>
                <w:w w:val="98"/>
              </w:rPr>
              <w:t>that are of</w:t>
            </w:r>
            <w:r>
              <w:t xml:space="preserve"> </w:t>
            </w:r>
            <w:r w:rsidR="006A6285">
              <w:t xml:space="preserve">considerable </w:t>
            </w:r>
            <w:r>
              <w:rPr>
                <w:rFonts w:ascii="Times New Roman" w:eastAsia="Times New Roman" w:hAnsi="Times New Roman" w:cs="Times New Roman"/>
              </w:rPr>
              <w:t>interest in</w:t>
            </w:r>
          </w:p>
          <w:p w:rsidR="008A5987" w:rsidRDefault="006A6285">
            <w:pPr>
              <w:spacing w:line="229" w:lineRule="exact"/>
              <w:jc w:val="center"/>
            </w:pPr>
            <w:r>
              <w:rPr>
                <w:rFonts w:ascii="Times New Roman" w:eastAsia="Times New Roman" w:hAnsi="Times New Roman" w:cs="Times New Roman"/>
                <w:w w:val="99"/>
              </w:rPr>
              <w:t xml:space="preserve">Field of </w:t>
            </w:r>
            <w:r w:rsidR="008A5987">
              <w:rPr>
                <w:rFonts w:ascii="Times New Roman" w:eastAsia="Times New Roman" w:hAnsi="Times New Roman" w:cs="Times New Roman"/>
                <w:w w:val="99"/>
              </w:rPr>
              <w:t>volume</w:t>
            </w:r>
          </w:p>
          <w:p w:rsidR="008A5987" w:rsidRDefault="008A5987" w:rsidP="006A6285">
            <w:pPr>
              <w:spacing w:line="229" w:lineRule="exact"/>
              <w:jc w:val="center"/>
            </w:pPr>
            <w:r>
              <w:rPr>
                <w:rFonts w:ascii="Times New Roman" w:eastAsia="Times New Roman" w:hAnsi="Times New Roman" w:cs="Times New Roman"/>
              </w:rPr>
              <w:t>Rendering</w:t>
            </w:r>
            <w:r>
              <w:t xml:space="preserve"> </w:t>
            </w:r>
            <w:r w:rsidR="006A6285">
              <w:rPr>
                <w:rFonts w:ascii="Times New Roman" w:eastAsia="Times New Roman" w:hAnsi="Times New Roman" w:cs="Times New Roman"/>
              </w:rPr>
              <w:t>only,</w:t>
            </w:r>
            <w:r>
              <w:t xml:space="preserve"> </w:t>
            </w:r>
            <w:r w:rsidR="006A6285">
              <w:rPr>
                <w:rFonts w:ascii="Times New Roman" w:eastAsia="Times New Roman" w:hAnsi="Times New Roman" w:cs="Times New Roman"/>
                <w:w w:val="95"/>
              </w:rPr>
              <w:t>we are not able to</w:t>
            </w:r>
            <w:r>
              <w:t xml:space="preserve"> </w:t>
            </w:r>
            <w:r>
              <w:rPr>
                <w:rFonts w:ascii="Times New Roman" w:eastAsia="Times New Roman" w:hAnsi="Times New Roman" w:cs="Times New Roman"/>
                <w:w w:val="99"/>
              </w:rPr>
              <w:t>compare its</w:t>
            </w:r>
            <w:r>
              <w:t xml:space="preserve"> </w:t>
            </w:r>
            <w:r>
              <w:rPr>
                <w:rFonts w:ascii="Times New Roman" w:eastAsia="Times New Roman" w:hAnsi="Times New Roman" w:cs="Times New Roman"/>
              </w:rPr>
              <w:t>usefulness</w:t>
            </w:r>
          </w:p>
          <w:p w:rsidR="008A5987" w:rsidRDefault="006A6285" w:rsidP="008A5987">
            <w:pPr>
              <w:spacing w:line="229" w:lineRule="exact"/>
              <w:jc w:val="center"/>
            </w:pPr>
            <w:proofErr w:type="gramStart"/>
            <w:r>
              <w:rPr>
                <w:rFonts w:ascii="Times New Roman" w:eastAsia="Times New Roman" w:hAnsi="Times New Roman" w:cs="Times New Roman"/>
                <w:w w:val="99"/>
              </w:rPr>
              <w:t>towards</w:t>
            </w:r>
            <w:proofErr w:type="gramEnd"/>
            <w:r>
              <w:rPr>
                <w:rFonts w:ascii="Times New Roman" w:eastAsia="Times New Roman" w:hAnsi="Times New Roman" w:cs="Times New Roman"/>
                <w:w w:val="99"/>
              </w:rPr>
              <w:t xml:space="preserve"> any</w:t>
            </w:r>
            <w:r w:rsidR="008A5987">
              <w:t xml:space="preserve"> </w:t>
            </w:r>
            <w:r w:rsidR="008A5987">
              <w:rPr>
                <w:rFonts w:ascii="Times New Roman" w:eastAsia="Times New Roman" w:hAnsi="Times New Roman" w:cs="Times New Roman"/>
                <w:w w:val="99"/>
              </w:rPr>
              <w:t>particular</w:t>
            </w:r>
            <w:r w:rsidR="008A5987">
              <w:t xml:space="preserve"> </w:t>
            </w:r>
            <w:r w:rsidR="008A5987">
              <w:rPr>
                <w:rFonts w:ascii="Times New Roman" w:eastAsia="Times New Roman" w:hAnsi="Times New Roman" w:cs="Times New Roman"/>
                <w:w w:val="99"/>
              </w:rPr>
              <w:t>purpose.</w:t>
            </w:r>
          </w:p>
        </w:tc>
        <w:tc>
          <w:tcPr>
            <w:tcW w:w="709" w:type="dxa"/>
            <w:tcBorders>
              <w:top w:val="single" w:sz="4" w:space="0" w:color="auto"/>
              <w:left w:val="single" w:sz="8" w:space="0" w:color="000000"/>
              <w:bottom w:val="single" w:sz="4" w:space="0" w:color="auto"/>
            </w:tcBorders>
            <w:shd w:val="clear" w:color="auto" w:fill="auto"/>
          </w:tcPr>
          <w:p w:rsidR="008A5987" w:rsidRDefault="008A5987">
            <w:pPr>
              <w:snapToGrid w:val="0"/>
              <w:spacing w:line="0" w:lineRule="atLeast"/>
              <w:rPr>
                <w:rFonts w:ascii="Times New Roman" w:eastAsia="Times New Roman" w:hAnsi="Times New Roman" w:cs="Times New Roman"/>
                <w:sz w:val="19"/>
              </w:rPr>
            </w:pPr>
          </w:p>
        </w:tc>
        <w:tc>
          <w:tcPr>
            <w:tcW w:w="1134" w:type="dxa"/>
            <w:tcBorders>
              <w:top w:val="single" w:sz="4" w:space="0" w:color="auto"/>
              <w:left w:val="single" w:sz="8" w:space="0" w:color="000000"/>
              <w:bottom w:val="single" w:sz="4" w:space="0" w:color="auto"/>
              <w:right w:val="single" w:sz="8" w:space="0" w:color="000000"/>
            </w:tcBorders>
            <w:shd w:val="clear" w:color="auto" w:fill="auto"/>
          </w:tcPr>
          <w:p w:rsidR="008A5987" w:rsidRDefault="008A5987">
            <w:pPr>
              <w:spacing w:line="221" w:lineRule="exact"/>
              <w:jc w:val="center"/>
            </w:pPr>
            <w:r>
              <w:rPr>
                <w:rFonts w:ascii="Times New Roman" w:eastAsia="Times New Roman" w:hAnsi="Times New Roman" w:cs="Times New Roman"/>
                <w:w w:val="99"/>
              </w:rPr>
              <w:t>Future</w:t>
            </w:r>
          </w:p>
          <w:p w:rsidR="008A5987" w:rsidRDefault="008A5987" w:rsidP="006A6285">
            <w:pPr>
              <w:spacing w:line="222" w:lineRule="exact"/>
              <w:jc w:val="center"/>
            </w:pPr>
            <w:r>
              <w:rPr>
                <w:rFonts w:ascii="Times New Roman" w:eastAsia="Times New Roman" w:hAnsi="Times New Roman" w:cs="Times New Roman"/>
                <w:w w:val="96"/>
              </w:rPr>
              <w:t>application</w:t>
            </w:r>
            <w:r w:rsidR="006A6285">
              <w:rPr>
                <w:rFonts w:ascii="Times New Roman" w:eastAsia="Times New Roman" w:hAnsi="Times New Roman" w:cs="Times New Roman"/>
              </w:rPr>
              <w:t>s of</w:t>
            </w:r>
            <w:r w:rsidR="006A6285">
              <w:t xml:space="preserve"> </w:t>
            </w:r>
            <w:r>
              <w:rPr>
                <w:rFonts w:ascii="Times New Roman" w:eastAsia="Times New Roman" w:hAnsi="Times New Roman" w:cs="Times New Roman"/>
                <w:w w:val="99"/>
              </w:rPr>
              <w:t>volume</w:t>
            </w:r>
          </w:p>
          <w:p w:rsidR="008A5987" w:rsidRDefault="008A5987" w:rsidP="006A6285">
            <w:pPr>
              <w:spacing w:line="227" w:lineRule="exact"/>
              <w:jc w:val="center"/>
            </w:pPr>
            <w:r>
              <w:rPr>
                <w:rFonts w:ascii="Times New Roman" w:eastAsia="Times New Roman" w:hAnsi="Times New Roman" w:cs="Times New Roman"/>
                <w:w w:val="99"/>
              </w:rPr>
              <w:t>rendering</w:t>
            </w:r>
            <w:r w:rsidR="006A6285">
              <w:t xml:space="preserve"> using octrees </w:t>
            </w:r>
            <w:r>
              <w:rPr>
                <w:rFonts w:ascii="Times New Roman" w:eastAsia="Times New Roman" w:hAnsi="Times New Roman" w:cs="Times New Roman"/>
                <w:w w:val="98"/>
              </w:rPr>
              <w:t>could</w:t>
            </w:r>
            <w:r>
              <w:t xml:space="preserve"> </w:t>
            </w:r>
            <w:r>
              <w:rPr>
                <w:rFonts w:ascii="Times New Roman" w:eastAsia="Times New Roman" w:hAnsi="Times New Roman" w:cs="Times New Roman"/>
                <w:w w:val="99"/>
              </w:rPr>
              <w:t>attempt to</w:t>
            </w:r>
            <w:r>
              <w:t xml:space="preserve"> </w:t>
            </w:r>
            <w:r w:rsidR="006A6285">
              <w:rPr>
                <w:rFonts w:ascii="Times New Roman" w:eastAsia="Times New Roman" w:hAnsi="Times New Roman" w:cs="Times New Roman"/>
                <w:w w:val="98"/>
              </w:rPr>
              <w:t xml:space="preserve">combine the pure </w:t>
            </w:r>
            <w:r w:rsidRPr="006A6285">
              <w:rPr>
                <w:rFonts w:ascii="Times New Roman" w:eastAsia="Times New Roman" w:hAnsi="Times New Roman" w:cs="Times New Roman"/>
                <w:w w:val="98"/>
              </w:rPr>
              <w:t>octree</w:t>
            </w:r>
          </w:p>
          <w:p w:rsidR="008A5987" w:rsidRDefault="006A6285" w:rsidP="008A5987">
            <w:pPr>
              <w:spacing w:line="229" w:lineRule="exact"/>
              <w:jc w:val="center"/>
            </w:pPr>
            <w:r>
              <w:rPr>
                <w:rFonts w:ascii="Times New Roman" w:eastAsia="Times New Roman" w:hAnsi="Times New Roman" w:cs="Times New Roman"/>
                <w:w w:val="99"/>
              </w:rPr>
              <w:t>approach</w:t>
            </w:r>
            <w:r w:rsidR="008A5987">
              <w:t xml:space="preserve"> </w:t>
            </w:r>
            <w:r w:rsidR="008A5987">
              <w:rPr>
                <w:rFonts w:ascii="Times New Roman" w:eastAsia="Times New Roman" w:hAnsi="Times New Roman" w:cs="Times New Roman"/>
                <w:w w:val="99"/>
              </w:rPr>
              <w:t xml:space="preserve">with </w:t>
            </w:r>
            <w:r w:rsidR="008A5987" w:rsidRPr="008A5987">
              <w:rPr>
                <w:rFonts w:ascii="Times New Roman" w:eastAsia="Times New Roman" w:hAnsi="Times New Roman" w:cs="Times New Roman"/>
                <w:w w:val="99"/>
                <w:sz w:val="16"/>
                <w:szCs w:val="16"/>
              </w:rPr>
              <w:t>GPU</w:t>
            </w:r>
            <w:r w:rsidR="008A5987">
              <w:t xml:space="preserve"> </w:t>
            </w:r>
            <w:r w:rsidR="008A5987" w:rsidRPr="006A6285">
              <w:rPr>
                <w:rFonts w:ascii="Times New Roman" w:eastAsia="Times New Roman" w:hAnsi="Times New Roman" w:cs="Times New Roman"/>
                <w:w w:val="99"/>
              </w:rPr>
              <w:t>rendering</w:t>
            </w:r>
          </w:p>
          <w:p w:rsidR="008A5987" w:rsidRDefault="008A5987">
            <w:pPr>
              <w:spacing w:line="229" w:lineRule="exact"/>
              <w:jc w:val="center"/>
            </w:pPr>
            <w:r>
              <w:rPr>
                <w:rFonts w:ascii="Times New Roman" w:eastAsia="Times New Roman" w:hAnsi="Times New Roman" w:cs="Times New Roman"/>
                <w:w w:val="97"/>
              </w:rPr>
              <w:t>approaches</w:t>
            </w:r>
          </w:p>
          <w:p w:rsidR="008A5987" w:rsidRDefault="008A5987">
            <w:pPr>
              <w:spacing w:line="229" w:lineRule="exact"/>
              <w:jc w:val="center"/>
            </w:pPr>
            <w:r>
              <w:rPr>
                <w:rFonts w:ascii="Times New Roman" w:eastAsia="Times New Roman" w:hAnsi="Times New Roman" w:cs="Times New Roman"/>
                <w:w w:val="99"/>
              </w:rPr>
              <w:t>, using out-</w:t>
            </w:r>
          </w:p>
          <w:p w:rsidR="008A5987" w:rsidRDefault="008A5987">
            <w:pPr>
              <w:spacing w:line="227" w:lineRule="exact"/>
              <w:jc w:val="center"/>
            </w:pPr>
            <w:r>
              <w:rPr>
                <w:rFonts w:ascii="Times New Roman" w:eastAsia="Times New Roman" w:hAnsi="Times New Roman" w:cs="Times New Roman"/>
              </w:rPr>
              <w:t>of-core</w:t>
            </w:r>
          </w:p>
          <w:p w:rsidR="008A5987" w:rsidRDefault="008A5987" w:rsidP="008A5987">
            <w:pPr>
              <w:spacing w:line="229" w:lineRule="exact"/>
              <w:jc w:val="center"/>
            </w:pPr>
            <w:r>
              <w:rPr>
                <w:rFonts w:ascii="Times New Roman" w:eastAsia="Times New Roman" w:hAnsi="Times New Roman" w:cs="Times New Roman"/>
              </w:rPr>
              <w:t>methods</w:t>
            </w:r>
          </w:p>
        </w:tc>
      </w:tr>
      <w:tr w:rsidR="008A5987" w:rsidTr="00EF0B6C">
        <w:trPr>
          <w:trHeight w:val="4362"/>
        </w:trPr>
        <w:tc>
          <w:tcPr>
            <w:tcW w:w="380" w:type="dxa"/>
            <w:tcBorders>
              <w:top w:val="single" w:sz="4" w:space="0" w:color="auto"/>
              <w:left w:val="single" w:sz="8" w:space="0" w:color="000000"/>
              <w:bottom w:val="single" w:sz="4" w:space="0" w:color="auto"/>
            </w:tcBorders>
            <w:shd w:val="clear" w:color="auto" w:fill="auto"/>
          </w:tcPr>
          <w:p w:rsidR="008A5987" w:rsidRDefault="008A5987" w:rsidP="008A5987">
            <w:pPr>
              <w:spacing w:line="221" w:lineRule="exact"/>
              <w:jc w:val="center"/>
            </w:pPr>
            <w:r>
              <w:rPr>
                <w:rFonts w:ascii="Times New Roman" w:eastAsia="Times New Roman" w:hAnsi="Times New Roman" w:cs="Times New Roman"/>
              </w:rPr>
              <w:t>11</w:t>
            </w:r>
          </w:p>
        </w:tc>
        <w:tc>
          <w:tcPr>
            <w:tcW w:w="1260"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7"/>
              </w:rPr>
              <w:t>Cell Octrees:</w:t>
            </w:r>
          </w:p>
          <w:p w:rsidR="008A5987" w:rsidRDefault="008A5987">
            <w:pPr>
              <w:spacing w:line="225" w:lineRule="exact"/>
              <w:jc w:val="center"/>
            </w:pPr>
            <w:r>
              <w:rPr>
                <w:rFonts w:ascii="Times New Roman" w:eastAsia="Times New Roman" w:hAnsi="Times New Roman" w:cs="Times New Roman"/>
                <w:w w:val="97"/>
              </w:rPr>
              <w:t>A New Data</w:t>
            </w:r>
          </w:p>
          <w:p w:rsidR="008A5987" w:rsidRDefault="008A5987">
            <w:pPr>
              <w:spacing w:line="227" w:lineRule="exact"/>
              <w:jc w:val="center"/>
            </w:pPr>
            <w:r>
              <w:rPr>
                <w:rFonts w:ascii="Times New Roman" w:eastAsia="Times New Roman" w:hAnsi="Times New Roman" w:cs="Times New Roman"/>
                <w:w w:val="96"/>
              </w:rPr>
              <w:t>Structure for</w:t>
            </w:r>
          </w:p>
          <w:p w:rsidR="008A5987" w:rsidRDefault="008A5987">
            <w:pPr>
              <w:spacing w:line="229" w:lineRule="exact"/>
              <w:jc w:val="center"/>
            </w:pPr>
            <w:r>
              <w:rPr>
                <w:rFonts w:ascii="Times New Roman" w:eastAsia="Times New Roman" w:hAnsi="Times New Roman" w:cs="Times New Roman"/>
                <w:w w:val="99"/>
              </w:rPr>
              <w:t>Volume</w:t>
            </w:r>
          </w:p>
          <w:p w:rsidR="008A5987" w:rsidRDefault="008A5987">
            <w:pPr>
              <w:spacing w:line="229" w:lineRule="exact"/>
              <w:jc w:val="center"/>
            </w:pPr>
            <w:r>
              <w:rPr>
                <w:rFonts w:ascii="Times New Roman" w:eastAsia="Times New Roman" w:hAnsi="Times New Roman" w:cs="Times New Roman"/>
              </w:rPr>
              <w:t>Modelling and</w:t>
            </w:r>
          </w:p>
          <w:p w:rsidR="008A5987" w:rsidRDefault="008A5987">
            <w:pPr>
              <w:spacing w:line="229" w:lineRule="exact"/>
              <w:jc w:val="center"/>
            </w:pPr>
            <w:r>
              <w:rPr>
                <w:rFonts w:ascii="Times New Roman" w:eastAsia="Times New Roman" w:hAnsi="Times New Roman" w:cs="Times New Roman"/>
                <w:w w:val="99"/>
              </w:rPr>
              <w:t>Visualization</w:t>
            </w:r>
          </w:p>
          <w:p w:rsidR="008A5987" w:rsidRDefault="008A5987" w:rsidP="008A5987">
            <w:pPr>
              <w:spacing w:line="229" w:lineRule="exact"/>
              <w:jc w:val="center"/>
            </w:pPr>
            <w:r>
              <w:rPr>
                <w:rFonts w:ascii="Times New Roman" w:eastAsia="Times New Roman" w:hAnsi="Times New Roman" w:cs="Times New Roman"/>
                <w:w w:val="95"/>
              </w:rPr>
              <w:t>[11]</w:t>
            </w:r>
          </w:p>
        </w:tc>
        <w:tc>
          <w:tcPr>
            <w:tcW w:w="467" w:type="dxa"/>
            <w:tcBorders>
              <w:top w:val="single" w:sz="4" w:space="0" w:color="auto"/>
              <w:left w:val="single" w:sz="8" w:space="0" w:color="000000"/>
              <w:bottom w:val="single" w:sz="4" w:space="0" w:color="auto"/>
            </w:tcBorders>
            <w:shd w:val="clear" w:color="auto" w:fill="auto"/>
          </w:tcPr>
          <w:p w:rsidR="008A5987" w:rsidRDefault="008A5987" w:rsidP="008A5987">
            <w:pPr>
              <w:spacing w:line="221" w:lineRule="exact"/>
              <w:jc w:val="center"/>
            </w:pPr>
            <w:r>
              <w:rPr>
                <w:rFonts w:ascii="Times New Roman" w:eastAsia="Times New Roman" w:hAnsi="Times New Roman" w:cs="Times New Roman"/>
              </w:rPr>
              <w:t>2001</w:t>
            </w:r>
          </w:p>
        </w:tc>
        <w:tc>
          <w:tcPr>
            <w:tcW w:w="1073" w:type="dxa"/>
            <w:tcBorders>
              <w:top w:val="single" w:sz="4" w:space="0" w:color="auto"/>
              <w:left w:val="single" w:sz="8" w:space="0" w:color="000000"/>
              <w:bottom w:val="single" w:sz="4" w:space="0" w:color="auto"/>
            </w:tcBorders>
            <w:shd w:val="clear" w:color="auto" w:fill="auto"/>
          </w:tcPr>
          <w:p w:rsidR="008A5987" w:rsidRDefault="008A5987" w:rsidP="008A5987">
            <w:pPr>
              <w:spacing w:line="221" w:lineRule="exact"/>
              <w:jc w:val="center"/>
            </w:pPr>
            <w:r>
              <w:rPr>
                <w:rFonts w:ascii="Times New Roman" w:eastAsia="Times New Roman" w:hAnsi="Times New Roman" w:cs="Times New Roman"/>
                <w:w w:val="99"/>
              </w:rPr>
              <w:t>Conference</w:t>
            </w:r>
            <w:r>
              <w:rPr>
                <w:rFonts w:ascii="Times New Roman" w:eastAsia="Times New Roman" w:hAnsi="Times New Roman" w:cs="Times New Roman"/>
                <w:w w:val="79"/>
              </w:rPr>
              <w:t>,</w:t>
            </w:r>
          </w:p>
          <w:p w:rsidR="008A5987" w:rsidRDefault="008A5987" w:rsidP="008A5987">
            <w:pPr>
              <w:spacing w:line="227" w:lineRule="exact"/>
              <w:jc w:val="center"/>
            </w:pPr>
            <w:r>
              <w:rPr>
                <w:rFonts w:ascii="Times New Roman" w:eastAsia="Times New Roman" w:hAnsi="Times New Roman" w:cs="Times New Roman"/>
                <w:w w:val="97"/>
              </w:rPr>
              <w:t>Proceeding</w:t>
            </w:r>
            <w:r>
              <w:rPr>
                <w:rFonts w:ascii="Times New Roman" w:eastAsia="Times New Roman" w:hAnsi="Times New Roman" w:cs="Times New Roman"/>
                <w:w w:val="98"/>
              </w:rPr>
              <w:t>s of the</w:t>
            </w:r>
            <w:r>
              <w:t xml:space="preserve"> </w:t>
            </w:r>
            <w:r>
              <w:rPr>
                <w:rFonts w:ascii="Times New Roman" w:eastAsia="Times New Roman" w:hAnsi="Times New Roman" w:cs="Times New Roman"/>
              </w:rPr>
              <w:t>Vision</w:t>
            </w:r>
          </w:p>
          <w:p w:rsidR="008A5987" w:rsidRDefault="008A5987">
            <w:pPr>
              <w:spacing w:line="229" w:lineRule="exact"/>
              <w:jc w:val="center"/>
            </w:pPr>
            <w:r>
              <w:rPr>
                <w:rFonts w:ascii="Times New Roman" w:eastAsia="Times New Roman" w:hAnsi="Times New Roman" w:cs="Times New Roman"/>
              </w:rPr>
              <w:t>Modelling</w:t>
            </w:r>
          </w:p>
          <w:p w:rsidR="008A5987" w:rsidRDefault="008A5987">
            <w:pPr>
              <w:spacing w:line="229" w:lineRule="exact"/>
              <w:jc w:val="center"/>
            </w:pPr>
            <w:r>
              <w:rPr>
                <w:rFonts w:ascii="Times New Roman" w:eastAsia="Times New Roman" w:hAnsi="Times New Roman" w:cs="Times New Roman"/>
                <w:w w:val="96"/>
              </w:rPr>
              <w:t>and</w:t>
            </w:r>
          </w:p>
          <w:p w:rsidR="008A5987" w:rsidRPr="008A5987" w:rsidRDefault="008A5987" w:rsidP="008A5987">
            <w:pPr>
              <w:spacing w:line="228" w:lineRule="exact"/>
              <w:jc w:val="center"/>
              <w:rPr>
                <w:sz w:val="18"/>
                <w:szCs w:val="18"/>
              </w:rPr>
            </w:pPr>
            <w:r w:rsidRPr="008A5987">
              <w:rPr>
                <w:rFonts w:ascii="Times New Roman" w:eastAsia="Times New Roman" w:hAnsi="Times New Roman" w:cs="Times New Roman"/>
                <w:w w:val="99"/>
                <w:sz w:val="18"/>
                <w:szCs w:val="18"/>
              </w:rPr>
              <w:t>Visualization</w:t>
            </w:r>
          </w:p>
        </w:tc>
        <w:tc>
          <w:tcPr>
            <w:tcW w:w="1080"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7"/>
              </w:rPr>
              <w:t>An</w:t>
            </w:r>
          </w:p>
          <w:p w:rsidR="008A5987" w:rsidRDefault="00C52C56" w:rsidP="008A5987">
            <w:pPr>
              <w:spacing w:line="225" w:lineRule="exact"/>
              <w:jc w:val="center"/>
            </w:pPr>
            <w:r>
              <w:rPr>
                <w:rFonts w:ascii="Times New Roman" w:eastAsia="Times New Roman" w:hAnsi="Times New Roman" w:cs="Times New Roman"/>
                <w:w w:val="96"/>
              </w:rPr>
              <w:t>Improvisation in the</w:t>
            </w:r>
            <w:r w:rsidR="008A5987">
              <w:rPr>
                <w:rFonts w:ascii="Times New Roman" w:eastAsia="Times New Roman" w:hAnsi="Times New Roman" w:cs="Times New Roman"/>
                <w:w w:val="99"/>
              </w:rPr>
              <w:t xml:space="preserve"> bono</w:t>
            </w:r>
          </w:p>
          <w:p w:rsidR="008A5987" w:rsidRDefault="008A5987" w:rsidP="008A5987">
            <w:pPr>
              <w:spacing w:line="229" w:lineRule="exact"/>
              <w:jc w:val="center"/>
            </w:pPr>
            <w:r>
              <w:rPr>
                <w:rFonts w:ascii="Times New Roman" w:eastAsia="Times New Roman" w:hAnsi="Times New Roman" w:cs="Times New Roman"/>
              </w:rPr>
              <w:t>approach</w:t>
            </w:r>
            <w:r>
              <w:t xml:space="preserve"> </w:t>
            </w:r>
            <w:r w:rsidRPr="008A5987">
              <w:rPr>
                <w:rFonts w:ascii="Times New Roman" w:eastAsia="Times New Roman" w:hAnsi="Times New Roman" w:cs="Times New Roman"/>
                <w:w w:val="97"/>
                <w:sz w:val="19"/>
                <w:szCs w:val="19"/>
              </w:rPr>
              <w:t>which uses</w:t>
            </w:r>
            <w:r w:rsidRPr="008A5987">
              <w:rPr>
                <w:sz w:val="19"/>
                <w:szCs w:val="19"/>
              </w:rPr>
              <w:t xml:space="preserve"> </w:t>
            </w:r>
            <w:r w:rsidRPr="008A5987">
              <w:rPr>
                <w:rFonts w:ascii="Times New Roman" w:eastAsia="Times New Roman" w:hAnsi="Times New Roman" w:cs="Times New Roman"/>
                <w:w w:val="95"/>
                <w:sz w:val="19"/>
                <w:szCs w:val="19"/>
              </w:rPr>
              <w:t>an</w:t>
            </w:r>
          </w:p>
          <w:p w:rsidR="008A5987" w:rsidRDefault="008A5987">
            <w:pPr>
              <w:spacing w:line="229" w:lineRule="exact"/>
              <w:jc w:val="center"/>
            </w:pPr>
            <w:r>
              <w:rPr>
                <w:rFonts w:ascii="Times New Roman" w:eastAsia="Times New Roman" w:hAnsi="Times New Roman" w:cs="Times New Roman"/>
                <w:w w:val="96"/>
              </w:rPr>
              <w:t>incomplete</w:t>
            </w:r>
          </w:p>
          <w:p w:rsidR="008A5987" w:rsidRDefault="008A5987">
            <w:pPr>
              <w:spacing w:line="228" w:lineRule="exact"/>
              <w:jc w:val="center"/>
            </w:pPr>
            <w:r>
              <w:rPr>
                <w:rFonts w:ascii="Times New Roman" w:eastAsia="Times New Roman" w:hAnsi="Times New Roman" w:cs="Times New Roman"/>
                <w:w w:val="98"/>
              </w:rPr>
              <w:t>octree</w:t>
            </w:r>
            <w:r w:rsidR="00C52C56">
              <w:rPr>
                <w:rFonts w:ascii="Times New Roman" w:eastAsia="Times New Roman" w:hAnsi="Times New Roman" w:cs="Times New Roman"/>
                <w:w w:val="98"/>
              </w:rPr>
              <w:t xml:space="preserve"> structure</w:t>
            </w:r>
            <w:r>
              <w:rPr>
                <w:rFonts w:ascii="Times New Roman" w:eastAsia="Times New Roman" w:hAnsi="Times New Roman" w:cs="Times New Roman"/>
                <w:w w:val="98"/>
              </w:rPr>
              <w:t xml:space="preserve"> with a</w:t>
            </w:r>
            <w:r w:rsidR="00C52C56">
              <w:rPr>
                <w:rFonts w:ascii="Times New Roman" w:eastAsia="Times New Roman" w:hAnsi="Times New Roman" w:cs="Times New Roman"/>
                <w:w w:val="98"/>
              </w:rPr>
              <w:t xml:space="preserve"> relatively</w:t>
            </w:r>
          </w:p>
          <w:p w:rsidR="008A5987" w:rsidRDefault="008A5987">
            <w:pPr>
              <w:spacing w:line="229" w:lineRule="exact"/>
              <w:jc w:val="center"/>
            </w:pPr>
            <w:r>
              <w:rPr>
                <w:rFonts w:ascii="Times New Roman" w:eastAsia="Times New Roman" w:hAnsi="Times New Roman" w:cs="Times New Roman"/>
                <w:w w:val="98"/>
              </w:rPr>
              <w:t>smaller</w:t>
            </w:r>
          </w:p>
          <w:p w:rsidR="008A5987" w:rsidRDefault="008A5987" w:rsidP="008A5987">
            <w:pPr>
              <w:spacing w:line="229" w:lineRule="exact"/>
              <w:jc w:val="center"/>
            </w:pPr>
            <w:r>
              <w:rPr>
                <w:rFonts w:ascii="Times New Roman" w:eastAsia="Times New Roman" w:hAnsi="Times New Roman" w:cs="Times New Roman"/>
                <w:w w:val="98"/>
              </w:rPr>
              <w:t>memory</w:t>
            </w:r>
          </w:p>
        </w:tc>
        <w:tc>
          <w:tcPr>
            <w:tcW w:w="540" w:type="dxa"/>
            <w:tcBorders>
              <w:top w:val="single" w:sz="4" w:space="0" w:color="auto"/>
              <w:left w:val="single" w:sz="8" w:space="0" w:color="000000"/>
              <w:bottom w:val="single" w:sz="4" w:space="0" w:color="auto"/>
            </w:tcBorders>
            <w:shd w:val="clear" w:color="auto" w:fill="auto"/>
          </w:tcPr>
          <w:p w:rsidR="008A5987" w:rsidRDefault="008A5987">
            <w:pPr>
              <w:snapToGrid w:val="0"/>
              <w:spacing w:line="0" w:lineRule="atLeast"/>
              <w:rPr>
                <w:rFonts w:ascii="Times New Roman" w:eastAsia="Times New Roman" w:hAnsi="Times New Roman" w:cs="Times New Roman"/>
                <w:w w:val="97"/>
                <w:sz w:val="19"/>
              </w:rPr>
            </w:pPr>
          </w:p>
        </w:tc>
        <w:tc>
          <w:tcPr>
            <w:tcW w:w="709"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8"/>
              </w:rPr>
              <w:t>Large Volume</w:t>
            </w:r>
          </w:p>
          <w:p w:rsidR="008A5987" w:rsidRDefault="008A5987" w:rsidP="008A5987">
            <w:pPr>
              <w:spacing w:line="225" w:lineRule="exact"/>
              <w:jc w:val="center"/>
            </w:pPr>
            <w:r>
              <w:rPr>
                <w:rFonts w:ascii="Times New Roman" w:eastAsia="Times New Roman" w:hAnsi="Times New Roman" w:cs="Times New Roman"/>
              </w:rPr>
              <w:t>Data</w:t>
            </w:r>
          </w:p>
        </w:tc>
        <w:tc>
          <w:tcPr>
            <w:tcW w:w="2126" w:type="dxa"/>
            <w:tcBorders>
              <w:top w:val="single" w:sz="4" w:space="0" w:color="auto"/>
              <w:left w:val="single" w:sz="8" w:space="0" w:color="000000"/>
              <w:bottom w:val="single" w:sz="4" w:space="0" w:color="auto"/>
            </w:tcBorders>
            <w:shd w:val="clear" w:color="auto" w:fill="auto"/>
          </w:tcPr>
          <w:p w:rsidR="008A5987" w:rsidRDefault="00C52C56" w:rsidP="00C52C56">
            <w:pPr>
              <w:spacing w:line="221" w:lineRule="exact"/>
              <w:jc w:val="center"/>
            </w:pPr>
            <w:r>
              <w:rPr>
                <w:rFonts w:ascii="Times New Roman" w:eastAsia="Times New Roman" w:hAnsi="Times New Roman" w:cs="Times New Roman"/>
                <w:w w:val="99"/>
              </w:rPr>
              <w:t xml:space="preserve">A </w:t>
            </w:r>
            <w:r w:rsidR="008A5987">
              <w:rPr>
                <w:rFonts w:ascii="Times New Roman" w:eastAsia="Times New Roman" w:hAnsi="Times New Roman" w:cs="Times New Roman"/>
                <w:w w:val="99"/>
              </w:rPr>
              <w:t>new</w:t>
            </w:r>
            <w:r w:rsidR="008A5987">
              <w:t xml:space="preserve"> </w:t>
            </w:r>
            <w:r w:rsidR="008A5987">
              <w:rPr>
                <w:rFonts w:ascii="Times New Roman" w:eastAsia="Times New Roman" w:hAnsi="Times New Roman" w:cs="Times New Roman"/>
                <w:w w:val="99"/>
              </w:rPr>
              <w:t>indexing method</w:t>
            </w:r>
            <w:r>
              <w:rPr>
                <w:rFonts w:ascii="Times New Roman" w:eastAsia="Times New Roman" w:hAnsi="Times New Roman" w:cs="Times New Roman"/>
                <w:w w:val="99"/>
              </w:rPr>
              <w:t xml:space="preserve"> was proposed</w:t>
            </w:r>
            <w:r w:rsidR="008A5987">
              <w:t xml:space="preserve"> </w:t>
            </w:r>
            <w:r>
              <w:rPr>
                <w:rFonts w:ascii="Times New Roman" w:eastAsia="Times New Roman" w:hAnsi="Times New Roman" w:cs="Times New Roman"/>
                <w:w w:val="98"/>
              </w:rPr>
              <w:t>which</w:t>
            </w:r>
            <w:r w:rsidR="008A5987">
              <w:rPr>
                <w:rFonts w:ascii="Times New Roman" w:eastAsia="Times New Roman" w:hAnsi="Times New Roman" w:cs="Times New Roman"/>
                <w:w w:val="98"/>
              </w:rPr>
              <w:t xml:space="preserve"> uses an</w:t>
            </w:r>
            <w:r>
              <w:t xml:space="preserve"> </w:t>
            </w:r>
            <w:r>
              <w:rPr>
                <w:rFonts w:ascii="Times New Roman" w:eastAsia="Times New Roman" w:hAnsi="Times New Roman" w:cs="Times New Roman"/>
                <w:w w:val="98"/>
              </w:rPr>
              <w:t>i</w:t>
            </w:r>
            <w:r w:rsidR="008A5987">
              <w:rPr>
                <w:rFonts w:ascii="Times New Roman" w:eastAsia="Times New Roman" w:hAnsi="Times New Roman" w:cs="Times New Roman"/>
                <w:w w:val="98"/>
              </w:rPr>
              <w:t>ncomplete</w:t>
            </w:r>
            <w:r w:rsidR="008A5987">
              <w:t xml:space="preserve"> </w:t>
            </w:r>
            <w:r w:rsidR="008A5987">
              <w:rPr>
                <w:rFonts w:ascii="Times New Roman" w:eastAsia="Times New Roman" w:hAnsi="Times New Roman" w:cs="Times New Roman"/>
                <w:w w:val="99"/>
              </w:rPr>
              <w:t>octree</w:t>
            </w:r>
            <w:r>
              <w:rPr>
                <w:rFonts w:ascii="Times New Roman" w:eastAsia="Times New Roman" w:hAnsi="Times New Roman" w:cs="Times New Roman"/>
                <w:w w:val="99"/>
              </w:rPr>
              <w:t xml:space="preserve"> structure and</w:t>
            </w:r>
            <w:r w:rsidR="008A5987">
              <w:t xml:space="preserve"> </w:t>
            </w:r>
            <w:r w:rsidR="008A5987">
              <w:rPr>
                <w:rFonts w:ascii="Times New Roman" w:eastAsia="Times New Roman" w:hAnsi="Times New Roman" w:cs="Times New Roman"/>
              </w:rPr>
              <w:t>requires less</w:t>
            </w:r>
            <w:r>
              <w:t xml:space="preserve"> storage memory</w:t>
            </w:r>
            <w:r w:rsidR="008A5987">
              <w:rPr>
                <w:rFonts w:ascii="Times New Roman" w:eastAsia="Times New Roman" w:hAnsi="Times New Roman" w:cs="Times New Roman"/>
              </w:rPr>
              <w:t>.</w:t>
            </w:r>
          </w:p>
          <w:p w:rsidR="008A5987" w:rsidRDefault="008A5987" w:rsidP="008A5987">
            <w:pPr>
              <w:spacing w:line="229" w:lineRule="exact"/>
              <w:jc w:val="center"/>
            </w:pPr>
            <w:r>
              <w:rPr>
                <w:rFonts w:ascii="Times New Roman" w:eastAsia="Times New Roman" w:hAnsi="Times New Roman" w:cs="Times New Roman"/>
                <w:w w:val="99"/>
              </w:rPr>
              <w:t>It present an</w:t>
            </w:r>
            <w:r>
              <w:t xml:space="preserve"> </w:t>
            </w:r>
            <w:r>
              <w:rPr>
                <w:rFonts w:ascii="Times New Roman" w:eastAsia="Times New Roman" w:hAnsi="Times New Roman" w:cs="Times New Roman"/>
                <w:w w:val="98"/>
              </w:rPr>
              <w:t>improvement of</w:t>
            </w:r>
            <w:r>
              <w:t xml:space="preserve"> </w:t>
            </w:r>
            <w:r>
              <w:rPr>
                <w:rFonts w:ascii="Times New Roman" w:eastAsia="Times New Roman" w:hAnsi="Times New Roman" w:cs="Times New Roman"/>
                <w:w w:val="98"/>
              </w:rPr>
              <w:t>BONO (Branch</w:t>
            </w:r>
            <w:r>
              <w:t xml:space="preserve"> </w:t>
            </w:r>
            <w:r>
              <w:rPr>
                <w:rFonts w:ascii="Times New Roman" w:eastAsia="Times New Roman" w:hAnsi="Times New Roman" w:cs="Times New Roman"/>
                <w:w w:val="99"/>
              </w:rPr>
              <w:t>On Need Octree)</w:t>
            </w:r>
            <w:r w:rsidR="00C52C56">
              <w:rPr>
                <w:rFonts w:ascii="Times New Roman" w:eastAsia="Times New Roman" w:hAnsi="Times New Roman" w:cs="Times New Roman"/>
                <w:w w:val="99"/>
              </w:rPr>
              <w:t xml:space="preserve"> </w:t>
            </w:r>
            <w:r>
              <w:rPr>
                <w:rFonts w:ascii="Times New Roman" w:eastAsia="Times New Roman" w:hAnsi="Times New Roman" w:cs="Times New Roman"/>
                <w:w w:val="99"/>
              </w:rPr>
              <w:t>approach which</w:t>
            </w:r>
            <w:r>
              <w:t xml:space="preserve"> </w:t>
            </w:r>
            <w:r>
              <w:rPr>
                <w:rFonts w:ascii="Times New Roman" w:eastAsia="Times New Roman" w:hAnsi="Times New Roman" w:cs="Times New Roman"/>
                <w:w w:val="99"/>
              </w:rPr>
              <w:t>uses an</w:t>
            </w:r>
            <w:r>
              <w:t xml:space="preserve"> </w:t>
            </w:r>
            <w:r>
              <w:rPr>
                <w:rFonts w:ascii="Times New Roman" w:eastAsia="Times New Roman" w:hAnsi="Times New Roman" w:cs="Times New Roman"/>
                <w:w w:val="98"/>
              </w:rPr>
              <w:t>incomplete</w:t>
            </w:r>
          </w:p>
          <w:p w:rsidR="000144F3" w:rsidRPr="00C52C56" w:rsidRDefault="00C52C56" w:rsidP="00C52C56">
            <w:pPr>
              <w:spacing w:line="229" w:lineRule="exact"/>
              <w:jc w:val="center"/>
            </w:pPr>
            <w:r>
              <w:rPr>
                <w:rFonts w:ascii="Times New Roman" w:eastAsia="Times New Roman" w:hAnsi="Times New Roman" w:cs="Times New Roman"/>
                <w:w w:val="98"/>
              </w:rPr>
              <w:t>O</w:t>
            </w:r>
            <w:r w:rsidR="008A5987">
              <w:rPr>
                <w:rFonts w:ascii="Times New Roman" w:eastAsia="Times New Roman" w:hAnsi="Times New Roman" w:cs="Times New Roman"/>
                <w:w w:val="98"/>
              </w:rPr>
              <w:t>ctree</w:t>
            </w:r>
            <w:r>
              <w:rPr>
                <w:rFonts w:ascii="Times New Roman" w:eastAsia="Times New Roman" w:hAnsi="Times New Roman" w:cs="Times New Roman"/>
                <w:w w:val="98"/>
              </w:rPr>
              <w:t xml:space="preserve"> structure</w:t>
            </w:r>
            <w:r w:rsidR="008A5987">
              <w:rPr>
                <w:rFonts w:ascii="Times New Roman" w:eastAsia="Times New Roman" w:hAnsi="Times New Roman" w:cs="Times New Roman"/>
                <w:w w:val="98"/>
              </w:rPr>
              <w:t xml:space="preserve"> with a</w:t>
            </w:r>
            <w:r w:rsidR="008A5987">
              <w:t xml:space="preserve"> </w:t>
            </w:r>
            <w:r w:rsidR="008A5987">
              <w:rPr>
                <w:rFonts w:ascii="Times New Roman" w:eastAsia="Times New Roman" w:hAnsi="Times New Roman" w:cs="Times New Roman"/>
              </w:rPr>
              <w:t>smaller memory.</w:t>
            </w:r>
            <w:r w:rsidR="008A5987">
              <w:t xml:space="preserve"> </w:t>
            </w:r>
            <w:r w:rsidR="008A5987">
              <w:rPr>
                <w:rFonts w:ascii="Times New Roman" w:eastAsia="Times New Roman" w:hAnsi="Times New Roman" w:cs="Times New Roman"/>
                <w:w w:val="97"/>
              </w:rPr>
              <w:t>The method</w:t>
            </w:r>
            <w:r>
              <w:rPr>
                <w:rFonts w:ascii="Times New Roman" w:eastAsia="Times New Roman" w:hAnsi="Times New Roman" w:cs="Times New Roman"/>
                <w:w w:val="97"/>
              </w:rPr>
              <w:t>ology</w:t>
            </w:r>
            <w:r>
              <w:t xml:space="preserve"> </w:t>
            </w:r>
            <w:r>
              <w:rPr>
                <w:rFonts w:ascii="Times New Roman" w:eastAsia="Times New Roman" w:hAnsi="Times New Roman" w:cs="Times New Roman"/>
              </w:rPr>
              <w:t>indexes various</w:t>
            </w:r>
            <w:r w:rsidR="008A5987">
              <w:rPr>
                <w:rFonts w:ascii="Times New Roman" w:eastAsia="Times New Roman" w:hAnsi="Times New Roman" w:cs="Times New Roman"/>
              </w:rPr>
              <w:t xml:space="preserve"> set of</w:t>
            </w:r>
            <w:r w:rsidR="000144F3">
              <w:rPr>
                <w:rFonts w:ascii="Times New Roman" w:eastAsia="Times New Roman" w:hAnsi="Times New Roman" w:cs="Times New Roman"/>
              </w:rPr>
              <w:t xml:space="preserve"> </w:t>
            </w:r>
            <w:r w:rsidR="000144F3" w:rsidRPr="000144F3">
              <w:rPr>
                <w:rFonts w:ascii="Times New Roman" w:eastAsia="Times New Roman" w:hAnsi="Times New Roman" w:cs="Times New Roman"/>
              </w:rPr>
              <w:t>cells as a block</w:t>
            </w:r>
            <w:r w:rsidR="000144F3">
              <w:rPr>
                <w:rFonts w:ascii="Times New Roman" w:eastAsia="Times New Roman" w:hAnsi="Times New Roman" w:cs="Times New Roman"/>
              </w:rPr>
              <w:t xml:space="preserve"> </w:t>
            </w:r>
            <w:r w:rsidR="000144F3" w:rsidRPr="000144F3">
              <w:rPr>
                <w:rFonts w:ascii="Times New Roman" w:eastAsia="Times New Roman" w:hAnsi="Times New Roman" w:cs="Times New Roman"/>
              </w:rPr>
              <w:t>when their</w:t>
            </w:r>
            <w:r w:rsidR="000144F3">
              <w:rPr>
                <w:rFonts w:ascii="Times New Roman" w:eastAsia="Times New Roman" w:hAnsi="Times New Roman" w:cs="Times New Roman"/>
              </w:rPr>
              <w:t xml:space="preserve"> </w:t>
            </w:r>
            <w:r w:rsidR="000144F3" w:rsidRPr="000144F3">
              <w:rPr>
                <w:rFonts w:ascii="Times New Roman" w:eastAsia="Times New Roman" w:hAnsi="Times New Roman" w:cs="Times New Roman"/>
              </w:rPr>
              <w:t>property value is</w:t>
            </w:r>
            <w:r w:rsidR="000144F3">
              <w:rPr>
                <w:rFonts w:ascii="Times New Roman" w:eastAsia="Times New Roman" w:hAnsi="Times New Roman" w:cs="Times New Roman"/>
              </w:rPr>
              <w:t xml:space="preserve"> </w:t>
            </w:r>
            <w:r w:rsidR="000144F3" w:rsidRPr="000144F3">
              <w:rPr>
                <w:rFonts w:ascii="Times New Roman" w:eastAsia="Times New Roman" w:hAnsi="Times New Roman" w:cs="Times New Roman"/>
              </w:rPr>
              <w:t>nearly uniform.</w:t>
            </w:r>
          </w:p>
          <w:p w:rsidR="000144F3" w:rsidRPr="000144F3" w:rsidRDefault="00C52C56" w:rsidP="000144F3">
            <w:pPr>
              <w:spacing w:line="229" w:lineRule="exact"/>
              <w:jc w:val="center"/>
              <w:rPr>
                <w:rFonts w:ascii="Times New Roman" w:eastAsia="Times New Roman" w:hAnsi="Times New Roman" w:cs="Times New Roman"/>
              </w:rPr>
            </w:pPr>
            <w:r>
              <w:rPr>
                <w:rFonts w:ascii="Times New Roman" w:eastAsia="Times New Roman" w:hAnsi="Times New Roman" w:cs="Times New Roman"/>
              </w:rPr>
              <w:t>In this method,</w:t>
            </w:r>
            <w:r w:rsidR="000144F3">
              <w:rPr>
                <w:rFonts w:ascii="Times New Roman" w:eastAsia="Times New Roman" w:hAnsi="Times New Roman" w:cs="Times New Roman"/>
              </w:rPr>
              <w:t xml:space="preserve"> </w:t>
            </w:r>
            <w:r w:rsidR="000144F3" w:rsidRPr="000144F3">
              <w:rPr>
                <w:rFonts w:ascii="Times New Roman" w:eastAsia="Times New Roman" w:hAnsi="Times New Roman" w:cs="Times New Roman"/>
              </w:rPr>
              <w:t>the prune</w:t>
            </w:r>
          </w:p>
          <w:p w:rsidR="008A5987" w:rsidRPr="000144F3" w:rsidRDefault="000144F3" w:rsidP="00C52C56">
            <w:pPr>
              <w:spacing w:line="229" w:lineRule="exact"/>
              <w:jc w:val="center"/>
              <w:rPr>
                <w:rFonts w:ascii="Times New Roman" w:eastAsia="Times New Roman" w:hAnsi="Times New Roman" w:cs="Times New Roman"/>
              </w:rPr>
            </w:pPr>
            <w:proofErr w:type="gramStart"/>
            <w:r w:rsidRPr="000144F3">
              <w:rPr>
                <w:rFonts w:ascii="Times New Roman" w:eastAsia="Times New Roman" w:hAnsi="Times New Roman" w:cs="Times New Roman"/>
              </w:rPr>
              <w:t>condition</w:t>
            </w:r>
            <w:proofErr w:type="gramEnd"/>
            <w:r w:rsidRPr="000144F3">
              <w:rPr>
                <w:rFonts w:ascii="Times New Roman" w:eastAsia="Times New Roman" w:hAnsi="Times New Roman" w:cs="Times New Roman"/>
              </w:rPr>
              <w:t xml:space="preserve"> is</w:t>
            </w:r>
            <w:r w:rsidR="00C52C56">
              <w:rPr>
                <w:rFonts w:ascii="Times New Roman" w:eastAsia="Times New Roman" w:hAnsi="Times New Roman" w:cs="Times New Roman"/>
              </w:rPr>
              <w:t xml:space="preserve"> totally</w:t>
            </w:r>
            <w:r>
              <w:rPr>
                <w:rFonts w:ascii="Times New Roman" w:eastAsia="Times New Roman" w:hAnsi="Times New Roman" w:cs="Times New Roman"/>
              </w:rPr>
              <w:t xml:space="preserve"> </w:t>
            </w:r>
            <w:r w:rsidR="00C52C56">
              <w:rPr>
                <w:rFonts w:ascii="Times New Roman" w:eastAsia="Times New Roman" w:hAnsi="Times New Roman" w:cs="Times New Roman"/>
              </w:rPr>
              <w:t>independent of</w:t>
            </w:r>
            <w:r>
              <w:rPr>
                <w:rFonts w:ascii="Times New Roman" w:eastAsia="Times New Roman" w:hAnsi="Times New Roman" w:cs="Times New Roman"/>
              </w:rPr>
              <w:t xml:space="preserve"> </w:t>
            </w:r>
            <w:r w:rsidRPr="000144F3">
              <w:rPr>
                <w:rFonts w:ascii="Times New Roman" w:eastAsia="Times New Roman" w:hAnsi="Times New Roman" w:cs="Times New Roman"/>
              </w:rPr>
              <w:t>threshold and</w:t>
            </w:r>
            <w:r>
              <w:rPr>
                <w:rFonts w:ascii="Times New Roman" w:eastAsia="Times New Roman" w:hAnsi="Times New Roman" w:cs="Times New Roman"/>
              </w:rPr>
              <w:t xml:space="preserve"> </w:t>
            </w:r>
            <w:r w:rsidR="00C52C56">
              <w:rPr>
                <w:rFonts w:ascii="Times New Roman" w:eastAsia="Times New Roman" w:hAnsi="Times New Roman" w:cs="Times New Roman"/>
              </w:rPr>
              <w:t xml:space="preserve">the </w:t>
            </w:r>
            <w:r w:rsidRPr="000144F3">
              <w:rPr>
                <w:rFonts w:ascii="Times New Roman" w:eastAsia="Times New Roman" w:hAnsi="Times New Roman" w:cs="Times New Roman"/>
              </w:rPr>
              <w:t>point of view.</w:t>
            </w:r>
            <w:r>
              <w:rPr>
                <w:rFonts w:ascii="Times New Roman" w:eastAsia="Times New Roman" w:hAnsi="Times New Roman" w:cs="Times New Roman"/>
              </w:rPr>
              <w:t xml:space="preserve"> </w:t>
            </w:r>
            <w:r w:rsidR="00C52C56">
              <w:rPr>
                <w:rFonts w:ascii="Times New Roman" w:eastAsia="Times New Roman" w:hAnsi="Times New Roman" w:cs="Times New Roman"/>
              </w:rPr>
              <w:t>The tree branches</w:t>
            </w:r>
            <w:r w:rsidRPr="000144F3">
              <w:rPr>
                <w:rFonts w:ascii="Times New Roman" w:eastAsia="Times New Roman" w:hAnsi="Times New Roman" w:cs="Times New Roman"/>
              </w:rPr>
              <w:t xml:space="preserve"> that do</w:t>
            </w:r>
            <w:r>
              <w:rPr>
                <w:rFonts w:ascii="Times New Roman" w:eastAsia="Times New Roman" w:hAnsi="Times New Roman" w:cs="Times New Roman"/>
              </w:rPr>
              <w:t xml:space="preserve"> </w:t>
            </w:r>
            <w:r w:rsidRPr="000144F3">
              <w:rPr>
                <w:rFonts w:ascii="Times New Roman" w:eastAsia="Times New Roman" w:hAnsi="Times New Roman" w:cs="Times New Roman"/>
              </w:rPr>
              <w:t>not index cells</w:t>
            </w:r>
            <w:r>
              <w:rPr>
                <w:rFonts w:ascii="Times New Roman" w:eastAsia="Times New Roman" w:hAnsi="Times New Roman" w:cs="Times New Roman"/>
              </w:rPr>
              <w:t xml:space="preserve"> </w:t>
            </w:r>
            <w:r w:rsidRPr="000144F3">
              <w:rPr>
                <w:rFonts w:ascii="Times New Roman" w:eastAsia="Times New Roman" w:hAnsi="Times New Roman" w:cs="Times New Roman"/>
              </w:rPr>
              <w:t>containing the</w:t>
            </w:r>
            <w:r>
              <w:rPr>
                <w:rFonts w:ascii="Times New Roman" w:eastAsia="Times New Roman" w:hAnsi="Times New Roman" w:cs="Times New Roman"/>
              </w:rPr>
              <w:t xml:space="preserve"> </w:t>
            </w:r>
            <w:r w:rsidRPr="000144F3">
              <w:rPr>
                <w:rFonts w:ascii="Times New Roman" w:eastAsia="Times New Roman" w:hAnsi="Times New Roman" w:cs="Times New Roman"/>
              </w:rPr>
              <w:t>isosurface are not</w:t>
            </w:r>
            <w:r>
              <w:rPr>
                <w:rFonts w:ascii="Times New Roman" w:eastAsia="Times New Roman" w:hAnsi="Times New Roman" w:cs="Times New Roman"/>
              </w:rPr>
              <w:t xml:space="preserve"> </w:t>
            </w:r>
            <w:r w:rsidRPr="000144F3">
              <w:rPr>
                <w:rFonts w:ascii="Times New Roman" w:eastAsia="Times New Roman" w:hAnsi="Times New Roman" w:cs="Times New Roman"/>
              </w:rPr>
              <w:t>processed, so the</w:t>
            </w:r>
            <w:r w:rsidR="00C52C56">
              <w:rPr>
                <w:rFonts w:ascii="Times New Roman" w:eastAsia="Times New Roman" w:hAnsi="Times New Roman" w:cs="Times New Roman"/>
              </w:rPr>
              <w:t xml:space="preserve"> </w:t>
            </w:r>
            <w:r w:rsidRPr="000144F3">
              <w:rPr>
                <w:rFonts w:ascii="Times New Roman" w:eastAsia="Times New Roman" w:hAnsi="Times New Roman" w:cs="Times New Roman"/>
              </w:rPr>
              <w:t xml:space="preserve">building time </w:t>
            </w:r>
            <w:r w:rsidR="00C52C56">
              <w:rPr>
                <w:rFonts w:ascii="Times New Roman" w:eastAsia="Times New Roman" w:hAnsi="Times New Roman" w:cs="Times New Roman"/>
              </w:rPr>
              <w:t xml:space="preserve">of iso-surfaces </w:t>
            </w:r>
            <w:r w:rsidRPr="000144F3">
              <w:rPr>
                <w:rFonts w:ascii="Times New Roman" w:eastAsia="Times New Roman" w:hAnsi="Times New Roman" w:cs="Times New Roman"/>
              </w:rPr>
              <w:t>is</w:t>
            </w:r>
            <w:r>
              <w:rPr>
                <w:rFonts w:ascii="Times New Roman" w:eastAsia="Times New Roman" w:hAnsi="Times New Roman" w:cs="Times New Roman"/>
              </w:rPr>
              <w:t xml:space="preserve"> </w:t>
            </w:r>
            <w:r w:rsidRPr="000144F3">
              <w:rPr>
                <w:rFonts w:ascii="Times New Roman" w:eastAsia="Times New Roman" w:hAnsi="Times New Roman" w:cs="Times New Roman"/>
              </w:rPr>
              <w:t>reduced.</w:t>
            </w:r>
          </w:p>
        </w:tc>
        <w:tc>
          <w:tcPr>
            <w:tcW w:w="1417" w:type="dxa"/>
            <w:tcBorders>
              <w:top w:val="single" w:sz="4" w:space="0" w:color="auto"/>
              <w:left w:val="single" w:sz="8" w:space="0" w:color="000000"/>
              <w:bottom w:val="single" w:sz="4" w:space="0" w:color="auto"/>
            </w:tcBorders>
            <w:shd w:val="clear" w:color="auto" w:fill="auto"/>
          </w:tcPr>
          <w:p w:rsidR="008A5987" w:rsidRDefault="008A5987" w:rsidP="000144F3">
            <w:pPr>
              <w:spacing w:line="221" w:lineRule="exact"/>
              <w:jc w:val="center"/>
            </w:pPr>
            <w:r>
              <w:rPr>
                <w:rFonts w:ascii="Times New Roman" w:eastAsia="Times New Roman" w:hAnsi="Times New Roman" w:cs="Times New Roman"/>
                <w:w w:val="98"/>
              </w:rPr>
              <w:t>When the</w:t>
            </w:r>
            <w:r w:rsidR="000144F3">
              <w:t xml:space="preserve"> </w:t>
            </w:r>
            <w:r>
              <w:rPr>
                <w:rFonts w:ascii="Times New Roman" w:eastAsia="Times New Roman" w:hAnsi="Times New Roman" w:cs="Times New Roman"/>
                <w:w w:val="99"/>
              </w:rPr>
              <w:t>number of</w:t>
            </w:r>
            <w:r w:rsidR="000144F3">
              <w:t xml:space="preserve"> </w:t>
            </w:r>
            <w:r>
              <w:rPr>
                <w:rFonts w:ascii="Times New Roman" w:eastAsia="Times New Roman" w:hAnsi="Times New Roman" w:cs="Times New Roman"/>
                <w:w w:val="97"/>
              </w:rPr>
              <w:t>cells of any</w:t>
            </w:r>
            <w:r w:rsidR="000144F3">
              <w:t xml:space="preserve"> </w:t>
            </w:r>
            <w:r>
              <w:rPr>
                <w:rFonts w:ascii="Times New Roman" w:eastAsia="Times New Roman" w:hAnsi="Times New Roman" w:cs="Times New Roman"/>
              </w:rPr>
              <w:t>dimension</w:t>
            </w:r>
          </w:p>
          <w:p w:rsidR="008A5987" w:rsidRDefault="004C2AE9" w:rsidP="000144F3">
            <w:pPr>
              <w:spacing w:line="229" w:lineRule="exact"/>
              <w:jc w:val="center"/>
            </w:pPr>
            <w:r>
              <w:rPr>
                <w:rFonts w:ascii="Times New Roman" w:eastAsia="Times New Roman" w:hAnsi="Times New Roman" w:cs="Times New Roman"/>
                <w:w w:val="95"/>
              </w:rPr>
              <w:t>in</w:t>
            </w:r>
            <w:r w:rsidR="000144F3">
              <w:t xml:space="preserve"> </w:t>
            </w:r>
            <w:r w:rsidR="008A5987">
              <w:rPr>
                <w:rFonts w:ascii="Times New Roman" w:eastAsia="Times New Roman" w:hAnsi="Times New Roman" w:cs="Times New Roman"/>
                <w:w w:val="98"/>
              </w:rPr>
              <w:t>the volume</w:t>
            </w:r>
            <w:r>
              <w:rPr>
                <w:rFonts w:ascii="Times New Roman" w:eastAsia="Times New Roman" w:hAnsi="Times New Roman" w:cs="Times New Roman"/>
                <w:w w:val="98"/>
              </w:rPr>
              <w:t>tric data</w:t>
            </w:r>
            <w:r w:rsidR="000144F3">
              <w:t xml:space="preserve"> </w:t>
            </w:r>
            <w:r w:rsidR="008A5987">
              <w:rPr>
                <w:rFonts w:ascii="Times New Roman" w:eastAsia="Times New Roman" w:hAnsi="Times New Roman" w:cs="Times New Roman"/>
              </w:rPr>
              <w:t>is not a</w:t>
            </w:r>
            <w:r w:rsidR="000144F3">
              <w:t xml:space="preserve"> </w:t>
            </w:r>
            <w:r w:rsidR="008A5987">
              <w:rPr>
                <w:rFonts w:ascii="Times New Roman" w:eastAsia="Times New Roman" w:hAnsi="Times New Roman" w:cs="Times New Roman"/>
              </w:rPr>
              <w:t>power of</w:t>
            </w:r>
          </w:p>
          <w:p w:rsidR="008A5987" w:rsidRDefault="008A5987" w:rsidP="000144F3">
            <w:pPr>
              <w:spacing w:line="229" w:lineRule="exact"/>
              <w:jc w:val="center"/>
            </w:pPr>
            <w:r>
              <w:rPr>
                <w:rFonts w:ascii="Times New Roman" w:eastAsia="Times New Roman" w:hAnsi="Times New Roman" w:cs="Times New Roman"/>
                <w:w w:val="98"/>
              </w:rPr>
              <w:t>two, or is</w:t>
            </w:r>
            <w:r w:rsidR="000144F3">
              <w:t xml:space="preserve"> </w:t>
            </w:r>
            <w:r>
              <w:rPr>
                <w:rFonts w:ascii="Times New Roman" w:eastAsia="Times New Roman" w:hAnsi="Times New Roman" w:cs="Times New Roman"/>
              </w:rPr>
              <w:t>not equal</w:t>
            </w:r>
            <w:r w:rsidR="000144F3">
              <w:t xml:space="preserve"> </w:t>
            </w:r>
            <w:r>
              <w:rPr>
                <w:rFonts w:ascii="Times New Roman" w:eastAsia="Times New Roman" w:hAnsi="Times New Roman" w:cs="Times New Roman"/>
                <w:w w:val="97"/>
              </w:rPr>
              <w:t>to the</w:t>
            </w:r>
          </w:p>
          <w:p w:rsidR="008A5987" w:rsidRDefault="008A5987" w:rsidP="000144F3">
            <w:pPr>
              <w:spacing w:line="229" w:lineRule="exact"/>
              <w:jc w:val="center"/>
            </w:pPr>
            <w:r>
              <w:rPr>
                <w:rFonts w:ascii="Times New Roman" w:eastAsia="Times New Roman" w:hAnsi="Times New Roman" w:cs="Times New Roman"/>
                <w:w w:val="99"/>
              </w:rPr>
              <w:t>number of</w:t>
            </w:r>
            <w:r w:rsidR="000144F3">
              <w:t xml:space="preserve"> </w:t>
            </w:r>
            <w:r>
              <w:rPr>
                <w:rFonts w:ascii="Times New Roman" w:eastAsia="Times New Roman" w:hAnsi="Times New Roman" w:cs="Times New Roman"/>
                <w:w w:val="99"/>
              </w:rPr>
              <w:t>cells of</w:t>
            </w:r>
            <w:r w:rsidR="000144F3">
              <w:t xml:space="preserve"> </w:t>
            </w:r>
            <w:r>
              <w:rPr>
                <w:rFonts w:ascii="Times New Roman" w:eastAsia="Times New Roman" w:hAnsi="Times New Roman" w:cs="Times New Roman"/>
                <w:w w:val="99"/>
              </w:rPr>
              <w:t>another</w:t>
            </w:r>
          </w:p>
          <w:p w:rsidR="008A5987" w:rsidRDefault="008A5987" w:rsidP="000144F3">
            <w:pPr>
              <w:spacing w:line="229" w:lineRule="exact"/>
              <w:jc w:val="center"/>
            </w:pPr>
            <w:r>
              <w:rPr>
                <w:rFonts w:ascii="Times New Roman" w:eastAsia="Times New Roman" w:hAnsi="Times New Roman" w:cs="Times New Roman"/>
              </w:rPr>
              <w:t>dimension</w:t>
            </w:r>
            <w:r w:rsidR="000144F3">
              <w:t xml:space="preserve"> </w:t>
            </w:r>
            <w:r>
              <w:rPr>
                <w:rFonts w:ascii="Times New Roman" w:eastAsia="Times New Roman" w:hAnsi="Times New Roman" w:cs="Times New Roman"/>
              </w:rPr>
              <w:t>of it,</w:t>
            </w:r>
          </w:p>
          <w:p w:rsidR="000144F3" w:rsidRPr="000144F3" w:rsidRDefault="004C2AE9" w:rsidP="000144F3">
            <w:pPr>
              <w:spacing w:line="229" w:lineRule="exact"/>
              <w:jc w:val="center"/>
              <w:rPr>
                <w:rFonts w:ascii="Times New Roman" w:eastAsia="Times New Roman" w:hAnsi="Times New Roman" w:cs="Times New Roman"/>
              </w:rPr>
            </w:pPr>
            <w:proofErr w:type="gramStart"/>
            <w:r>
              <w:rPr>
                <w:rFonts w:ascii="Times New Roman" w:eastAsia="Times New Roman" w:hAnsi="Times New Roman" w:cs="Times New Roman"/>
                <w:w w:val="96"/>
              </w:rPr>
              <w:t>then</w:t>
            </w:r>
            <w:proofErr w:type="gramEnd"/>
            <w:r>
              <w:rPr>
                <w:rFonts w:ascii="Times New Roman" w:eastAsia="Times New Roman" w:hAnsi="Times New Roman" w:cs="Times New Roman"/>
                <w:w w:val="96"/>
              </w:rPr>
              <w:t xml:space="preserve"> </w:t>
            </w:r>
            <w:r w:rsidR="008A5987">
              <w:rPr>
                <w:rFonts w:ascii="Times New Roman" w:eastAsia="Times New Roman" w:hAnsi="Times New Roman" w:cs="Times New Roman"/>
                <w:w w:val="96"/>
              </w:rPr>
              <w:t>nodes will</w:t>
            </w:r>
            <w:r w:rsidR="000144F3">
              <w:t xml:space="preserve"> </w:t>
            </w:r>
            <w:r w:rsidR="008A5987">
              <w:rPr>
                <w:rFonts w:ascii="Times New Roman" w:eastAsia="Times New Roman" w:hAnsi="Times New Roman" w:cs="Times New Roman"/>
                <w:w w:val="98"/>
              </w:rPr>
              <w:t>not have all</w:t>
            </w:r>
            <w:r w:rsidR="000144F3">
              <w:t xml:space="preserve"> </w:t>
            </w:r>
            <w:r>
              <w:rPr>
                <w:rFonts w:ascii="Times New Roman" w:eastAsia="Times New Roman" w:hAnsi="Times New Roman" w:cs="Times New Roman"/>
              </w:rPr>
              <w:t>eight children</w:t>
            </w:r>
            <w:r w:rsidR="008A5987">
              <w:rPr>
                <w:rFonts w:ascii="Times New Roman" w:eastAsia="Times New Roman" w:hAnsi="Times New Roman" w:cs="Times New Roman"/>
              </w:rPr>
              <w:t>.</w:t>
            </w:r>
            <w:r w:rsidR="000144F3">
              <w:rPr>
                <w:rFonts w:ascii="Times New Roman" w:eastAsia="Times New Roman" w:hAnsi="Times New Roman" w:cs="Times New Roman"/>
              </w:rPr>
              <w:t xml:space="preserve"> </w:t>
            </w:r>
            <w:r w:rsidR="000144F3">
              <w:t>In such</w:t>
            </w:r>
          </w:p>
          <w:p w:rsidR="000144F3" w:rsidRDefault="000144F3" w:rsidP="004C2AE9">
            <w:pPr>
              <w:spacing w:line="229" w:lineRule="exact"/>
              <w:jc w:val="center"/>
            </w:pPr>
            <w:r>
              <w:t>cases,</w:t>
            </w:r>
            <w:r w:rsidR="004C2AE9">
              <w:t xml:space="preserve"> octree will be having a larger spread</w:t>
            </w:r>
            <w:r>
              <w:t xml:space="preserve"> in the </w:t>
            </w:r>
            <w:r w:rsidR="004C2AE9">
              <w:t>lower levels i.e.</w:t>
            </w:r>
            <w:r>
              <w:t xml:space="preserve"> close</w:t>
            </w:r>
            <w:r w:rsidR="004C2AE9">
              <w:t>r</w:t>
            </w:r>
            <w:r>
              <w:t xml:space="preserve"> to the</w:t>
            </w:r>
          </w:p>
          <w:p w:rsidR="000144F3" w:rsidRDefault="000144F3" w:rsidP="000144F3">
            <w:pPr>
              <w:spacing w:line="229" w:lineRule="exact"/>
              <w:jc w:val="center"/>
            </w:pPr>
            <w:r>
              <w:t>leaf nodes, and a</w:t>
            </w:r>
          </w:p>
          <w:p w:rsidR="000144F3" w:rsidRDefault="004C2AE9" w:rsidP="000144F3">
            <w:pPr>
              <w:spacing w:line="229" w:lineRule="exact"/>
              <w:jc w:val="center"/>
            </w:pPr>
            <w:r>
              <w:t>smaller spread</w:t>
            </w:r>
            <w:r w:rsidR="000144F3">
              <w:t xml:space="preserve"> in the levels close</w:t>
            </w:r>
          </w:p>
          <w:p w:rsidR="000144F3" w:rsidRDefault="000144F3" w:rsidP="000144F3">
            <w:pPr>
              <w:spacing w:line="229" w:lineRule="exact"/>
              <w:jc w:val="center"/>
            </w:pPr>
            <w:proofErr w:type="gramStart"/>
            <w:r>
              <w:t>to</w:t>
            </w:r>
            <w:proofErr w:type="gramEnd"/>
            <w:r>
              <w:t xml:space="preserve"> the root node.</w:t>
            </w:r>
          </w:p>
          <w:p w:rsidR="000144F3" w:rsidRDefault="004C2AE9" w:rsidP="004C2AE9">
            <w:pPr>
              <w:spacing w:line="229" w:lineRule="exact"/>
              <w:jc w:val="center"/>
            </w:pPr>
            <w:r>
              <w:t>Consequently, having</w:t>
            </w:r>
            <w:r w:rsidR="000144F3">
              <w:t xml:space="preserve"> smaller</w:t>
            </w:r>
            <w:r>
              <w:t xml:space="preserve"> storage requirements</w:t>
            </w:r>
            <w:r w:rsidR="000144F3">
              <w:t>.</w:t>
            </w:r>
          </w:p>
        </w:tc>
        <w:tc>
          <w:tcPr>
            <w:tcW w:w="709" w:type="dxa"/>
            <w:tcBorders>
              <w:top w:val="single" w:sz="4" w:space="0" w:color="auto"/>
              <w:left w:val="single" w:sz="8" w:space="0" w:color="000000"/>
              <w:bottom w:val="single" w:sz="4" w:space="0" w:color="auto"/>
            </w:tcBorders>
            <w:shd w:val="clear" w:color="auto" w:fill="auto"/>
          </w:tcPr>
          <w:p w:rsidR="008A5987" w:rsidRDefault="008A5987">
            <w:pPr>
              <w:spacing w:line="221" w:lineRule="exact"/>
              <w:jc w:val="center"/>
            </w:pPr>
            <w:r>
              <w:rPr>
                <w:rFonts w:ascii="Times New Roman" w:eastAsia="Times New Roman" w:hAnsi="Times New Roman" w:cs="Times New Roman"/>
                <w:w w:val="97"/>
              </w:rPr>
              <w:t>An</w:t>
            </w:r>
          </w:p>
          <w:p w:rsidR="008A5987" w:rsidRDefault="008A5987" w:rsidP="000144F3">
            <w:pPr>
              <w:spacing w:line="225" w:lineRule="exact"/>
              <w:jc w:val="center"/>
            </w:pPr>
            <w:r>
              <w:rPr>
                <w:rFonts w:ascii="Times New Roman" w:eastAsia="Times New Roman" w:hAnsi="Times New Roman" w:cs="Times New Roman"/>
                <w:w w:val="98"/>
              </w:rPr>
              <w:t>improvement of bono,</w:t>
            </w:r>
          </w:p>
          <w:p w:rsidR="008A5987" w:rsidRDefault="008A5987" w:rsidP="00E32988">
            <w:pPr>
              <w:spacing w:line="229" w:lineRule="exact"/>
              <w:jc w:val="center"/>
            </w:pPr>
            <w:r>
              <w:rPr>
                <w:rFonts w:ascii="Times New Roman" w:eastAsia="Times New Roman" w:hAnsi="Times New Roman" w:cs="Times New Roman"/>
                <w:w w:val="96"/>
              </w:rPr>
              <w:t>noted as</w:t>
            </w:r>
          </w:p>
          <w:p w:rsidR="008A5987" w:rsidRDefault="008A5987" w:rsidP="000144F3">
            <w:pPr>
              <w:spacing w:line="229" w:lineRule="exact"/>
              <w:jc w:val="center"/>
            </w:pPr>
            <w:r>
              <w:rPr>
                <w:rFonts w:ascii="Times New Roman" w:eastAsia="Times New Roman" w:hAnsi="Times New Roman" w:cs="Times New Roman"/>
              </w:rPr>
              <w:t>octree</w:t>
            </w:r>
            <w:r w:rsidR="00E32988">
              <w:rPr>
                <w:rFonts w:ascii="Times New Roman" w:eastAsia="Times New Roman" w:hAnsi="Times New Roman" w:cs="Times New Roman"/>
              </w:rPr>
              <w:t xml:space="preserve"> with cells</w:t>
            </w:r>
            <w:r>
              <w:rPr>
                <w:rFonts w:ascii="Times New Roman" w:eastAsia="Times New Roman" w:hAnsi="Times New Roman" w:cs="Times New Roman"/>
              </w:rPr>
              <w:t>, has</w:t>
            </w:r>
            <w:r w:rsidR="000144F3">
              <w:t xml:space="preserve"> </w:t>
            </w:r>
            <w:r w:rsidR="00E32988">
              <w:rPr>
                <w:rFonts w:ascii="Times New Roman" w:eastAsia="Times New Roman" w:hAnsi="Times New Roman" w:cs="Times New Roman"/>
              </w:rPr>
              <w:t>been accomplished</w:t>
            </w:r>
          </w:p>
        </w:tc>
        <w:tc>
          <w:tcPr>
            <w:tcW w:w="1134" w:type="dxa"/>
            <w:tcBorders>
              <w:top w:val="single" w:sz="4" w:space="0" w:color="auto"/>
              <w:left w:val="single" w:sz="8" w:space="0" w:color="000000"/>
              <w:bottom w:val="single" w:sz="4" w:space="0" w:color="auto"/>
              <w:right w:val="single" w:sz="8" w:space="0" w:color="000000"/>
            </w:tcBorders>
            <w:shd w:val="clear" w:color="auto" w:fill="auto"/>
          </w:tcPr>
          <w:p w:rsidR="008A5987" w:rsidRDefault="00E32988" w:rsidP="00E32988">
            <w:pPr>
              <w:spacing w:line="225" w:lineRule="exact"/>
              <w:jc w:val="center"/>
            </w:pPr>
            <w:r>
              <w:rPr>
                <w:rFonts w:ascii="Times New Roman" w:eastAsia="Times New Roman" w:hAnsi="Times New Roman" w:cs="Times New Roman"/>
                <w:w w:val="97"/>
              </w:rPr>
              <w:t>V</w:t>
            </w:r>
            <w:r w:rsidR="008A5987">
              <w:rPr>
                <w:rFonts w:ascii="Times New Roman" w:eastAsia="Times New Roman" w:hAnsi="Times New Roman" w:cs="Times New Roman"/>
                <w:w w:val="97"/>
              </w:rPr>
              <w:t>alues</w:t>
            </w:r>
            <w:r>
              <w:rPr>
                <w:rFonts w:ascii="Times New Roman" w:eastAsia="Times New Roman" w:hAnsi="Times New Roman" w:cs="Times New Roman"/>
                <w:w w:val="97"/>
              </w:rPr>
              <w:t xml:space="preserve"> of properties</w:t>
            </w:r>
            <w:r w:rsidR="008A5987">
              <w:rPr>
                <w:rFonts w:ascii="Times New Roman" w:eastAsia="Times New Roman" w:hAnsi="Times New Roman" w:cs="Times New Roman"/>
                <w:w w:val="97"/>
              </w:rPr>
              <w:t xml:space="preserve"> may</w:t>
            </w:r>
            <w:r>
              <w:t xml:space="preserve"> </w:t>
            </w:r>
            <w:r w:rsidR="008A5987">
              <w:rPr>
                <w:rFonts w:ascii="Times New Roman" w:eastAsia="Times New Roman" w:hAnsi="Times New Roman" w:cs="Times New Roman"/>
                <w:w w:val="98"/>
              </w:rPr>
              <w:t>be stored in</w:t>
            </w:r>
            <w:r>
              <w:t xml:space="preserve"> </w:t>
            </w:r>
            <w:r w:rsidR="008A5987">
              <w:rPr>
                <w:rFonts w:ascii="Times New Roman" w:eastAsia="Times New Roman" w:hAnsi="Times New Roman" w:cs="Times New Roman"/>
                <w:w w:val="98"/>
              </w:rPr>
              <w:t xml:space="preserve">the </w:t>
            </w:r>
            <w:r>
              <w:rPr>
                <w:rFonts w:ascii="Times New Roman" w:eastAsia="Times New Roman" w:hAnsi="Times New Roman" w:cs="Times New Roman"/>
                <w:w w:val="98"/>
              </w:rPr>
              <w:t>oc</w:t>
            </w:r>
            <w:r w:rsidR="008A5987">
              <w:rPr>
                <w:rFonts w:ascii="Times New Roman" w:eastAsia="Times New Roman" w:hAnsi="Times New Roman" w:cs="Times New Roman"/>
                <w:w w:val="98"/>
              </w:rPr>
              <w:t>tree, so</w:t>
            </w:r>
            <w:r w:rsidR="000144F3">
              <w:t xml:space="preserve"> </w:t>
            </w:r>
            <w:r>
              <w:rPr>
                <w:rFonts w:ascii="Times New Roman" w:eastAsia="Times New Roman" w:hAnsi="Times New Roman" w:cs="Times New Roman"/>
                <w:w w:val="99"/>
              </w:rPr>
              <w:t xml:space="preserve">grid storage is not necessary </w:t>
            </w:r>
            <w:r w:rsidR="008A5987">
              <w:rPr>
                <w:rFonts w:ascii="Times New Roman" w:eastAsia="Times New Roman" w:hAnsi="Times New Roman" w:cs="Times New Roman"/>
                <w:w w:val="96"/>
              </w:rPr>
              <w:t>and</w:t>
            </w:r>
            <w:r w:rsidR="000144F3">
              <w:t xml:space="preserve"> </w:t>
            </w:r>
            <w:r w:rsidR="008A5987">
              <w:rPr>
                <w:rFonts w:ascii="Times New Roman" w:eastAsia="Times New Roman" w:hAnsi="Times New Roman" w:cs="Times New Roman"/>
              </w:rPr>
              <w:t>there may</w:t>
            </w:r>
            <w:r w:rsidR="000144F3">
              <w:t xml:space="preserve"> </w:t>
            </w:r>
            <w:r w:rsidR="008A5987">
              <w:rPr>
                <w:rFonts w:ascii="Times New Roman" w:eastAsia="Times New Roman" w:hAnsi="Times New Roman" w:cs="Times New Roman"/>
                <w:w w:val="96"/>
              </w:rPr>
              <w:t>be further</w:t>
            </w:r>
          </w:p>
          <w:p w:rsidR="008A5987" w:rsidRDefault="008A5987" w:rsidP="000144F3">
            <w:pPr>
              <w:spacing w:line="227" w:lineRule="exact"/>
              <w:jc w:val="center"/>
            </w:pPr>
            <w:r>
              <w:rPr>
                <w:rFonts w:ascii="Times New Roman" w:eastAsia="Times New Roman" w:hAnsi="Times New Roman" w:cs="Times New Roman"/>
              </w:rPr>
              <w:t>reductions</w:t>
            </w:r>
            <w:r w:rsidR="000144F3">
              <w:t xml:space="preserve"> </w:t>
            </w:r>
            <w:r>
              <w:rPr>
                <w:rFonts w:ascii="Times New Roman" w:eastAsia="Times New Roman" w:hAnsi="Times New Roman" w:cs="Times New Roman"/>
                <w:w w:val="97"/>
              </w:rPr>
              <w:t>in the</w:t>
            </w:r>
            <w:r w:rsidR="000144F3">
              <w:t xml:space="preserve"> </w:t>
            </w:r>
            <w:r>
              <w:rPr>
                <w:rFonts w:ascii="Times New Roman" w:eastAsia="Times New Roman" w:hAnsi="Times New Roman" w:cs="Times New Roman"/>
              </w:rPr>
              <w:t>storage</w:t>
            </w:r>
          </w:p>
          <w:p w:rsidR="008A5987" w:rsidRDefault="00E32988" w:rsidP="000144F3">
            <w:pPr>
              <w:spacing w:line="227" w:lineRule="exact"/>
              <w:jc w:val="center"/>
            </w:pPr>
            <w:proofErr w:type="gramStart"/>
            <w:r>
              <w:rPr>
                <w:rFonts w:ascii="Times New Roman" w:eastAsia="Times New Roman" w:hAnsi="Times New Roman" w:cs="Times New Roman"/>
                <w:w w:val="98"/>
              </w:rPr>
              <w:t>constraints</w:t>
            </w:r>
            <w:proofErr w:type="gramEnd"/>
            <w:r>
              <w:rPr>
                <w:rFonts w:ascii="Times New Roman" w:eastAsia="Times New Roman" w:hAnsi="Times New Roman" w:cs="Times New Roman"/>
                <w:w w:val="98"/>
              </w:rPr>
              <w:t>.</w:t>
            </w:r>
          </w:p>
        </w:tc>
      </w:tr>
    </w:tbl>
    <w:p w:rsidR="007D79DD" w:rsidRDefault="005C1EB6" w:rsidP="007D79DD">
      <w:pPr>
        <w:spacing w:line="20" w:lineRule="exact"/>
        <w:rPr>
          <w:rFonts w:ascii="Times New Roman" w:eastAsia="Times New Roman" w:hAnsi="Times New Roman" w:cs="Times New Roman"/>
          <w:sz w:val="24"/>
        </w:rPr>
      </w:pPr>
      <w:r>
        <w:rPr>
          <w:noProof/>
          <w:lang w:eastAsia="en-IN"/>
        </w:rPr>
        <mc:AlternateContent>
          <mc:Choice Requires="wps">
            <w:drawing>
              <wp:anchor distT="0" distB="0" distL="114300" distR="114300" simplePos="0" relativeHeight="251673600" behindDoc="1" locked="0" layoutInCell="1" allowOverlap="1">
                <wp:simplePos x="0" y="0"/>
                <wp:positionH relativeFrom="column">
                  <wp:posOffset>-1270</wp:posOffset>
                </wp:positionH>
                <wp:positionV relativeFrom="paragraph">
                  <wp:posOffset>-8584565</wp:posOffset>
                </wp:positionV>
                <wp:extent cx="12065" cy="13335"/>
                <wp:effectExtent l="5080" t="13335" r="11430" b="11430"/>
                <wp:wrapNone/>
                <wp:docPr id="25"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EC7027" id="Rectangle 69" o:spid="_x0000_s1026" style="position:absolute;margin-left:-.1pt;margin-top:-675.95pt;width:.95pt;height:1.05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JB2uwIAAJI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74624" behindDoc="1" locked="0" layoutInCell="1" allowOverlap="1">
                <wp:simplePos x="0" y="0"/>
                <wp:positionH relativeFrom="column">
                  <wp:posOffset>6750685</wp:posOffset>
                </wp:positionH>
                <wp:positionV relativeFrom="paragraph">
                  <wp:posOffset>-8584565</wp:posOffset>
                </wp:positionV>
                <wp:extent cx="12700" cy="13335"/>
                <wp:effectExtent l="13335" t="13335" r="12065" b="11430"/>
                <wp:wrapNone/>
                <wp:docPr id="2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83D3B12" id="Rectangle 70" o:spid="_x0000_s1026" style="position:absolute;margin-left:531.55pt;margin-top:-675.95pt;width:1pt;height:1.05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" fillcolor="black" strokecolor="white" strokeweight=".26mm">
                <v:stroke endcap="square"/>
              </v:rect>
            </w:pict>
          </mc:Fallback>
        </mc:AlternateContent>
      </w:r>
    </w:p>
    <w:p w:rsidR="007D79DD" w:rsidRPr="007D79DD" w:rsidRDefault="007D79DD" w:rsidP="007D79DD">
      <w:pPr>
        <w:rPr>
          <w:rFonts w:ascii="Times New Roman" w:eastAsia="Times New Roman" w:hAnsi="Times New Roman" w:cs="Times New Roman"/>
          <w:sz w:val="24"/>
        </w:rPr>
        <w:sectPr w:rsidR="007D79DD" w:rsidRPr="007D79DD">
          <w:pgSz w:w="12240" w:h="15840"/>
          <w:pgMar w:top="1264" w:right="880" w:bottom="742" w:left="700" w:header="720" w:footer="720" w:gutter="0"/>
          <w:cols w:space="720"/>
          <w:docGrid w:linePitch="360"/>
        </w:sectPr>
      </w:pPr>
    </w:p>
    <w:tbl>
      <w:tblPr>
        <w:tblW w:w="10891" w:type="dxa"/>
        <w:tblInd w:w="10" w:type="dxa"/>
        <w:tblLayout w:type="fixed"/>
        <w:tblCellMar>
          <w:top w:w="57" w:type="dxa"/>
          <w:left w:w="0" w:type="dxa"/>
          <w:right w:w="0" w:type="dxa"/>
        </w:tblCellMar>
        <w:tblLook w:val="0000" w:firstRow="0" w:lastRow="0" w:firstColumn="0" w:lastColumn="0" w:noHBand="0" w:noVBand="0"/>
      </w:tblPr>
      <w:tblGrid>
        <w:gridCol w:w="399"/>
        <w:gridCol w:w="1257"/>
        <w:gridCol w:w="451"/>
        <w:gridCol w:w="850"/>
        <w:gridCol w:w="1134"/>
        <w:gridCol w:w="851"/>
        <w:gridCol w:w="1134"/>
        <w:gridCol w:w="1842"/>
        <w:gridCol w:w="1276"/>
        <w:gridCol w:w="505"/>
        <w:gridCol w:w="1192"/>
      </w:tblGrid>
      <w:tr w:rsidR="005F4D51" w:rsidTr="00B74CB7">
        <w:trPr>
          <w:trHeight w:val="8941"/>
        </w:trPr>
        <w:tc>
          <w:tcPr>
            <w:tcW w:w="399" w:type="dxa"/>
            <w:tcBorders>
              <w:top w:val="single" w:sz="4" w:space="0" w:color="auto"/>
              <w:left w:val="single" w:sz="8" w:space="0" w:color="000000"/>
              <w:bottom w:val="single" w:sz="4" w:space="0" w:color="auto"/>
            </w:tcBorders>
            <w:shd w:val="clear" w:color="auto" w:fill="auto"/>
          </w:tcPr>
          <w:p w:rsidR="005F4D51" w:rsidRDefault="005F4D51" w:rsidP="000144F3">
            <w:pPr>
              <w:spacing w:line="204" w:lineRule="exact"/>
              <w:jc w:val="center"/>
            </w:pPr>
            <w:r>
              <w:rPr>
                <w:rFonts w:ascii="Times New Roman" w:eastAsia="Times New Roman" w:hAnsi="Times New Roman" w:cs="Times New Roman"/>
              </w:rPr>
              <w:lastRenderedPageBreak/>
              <w:t>12</w:t>
            </w:r>
          </w:p>
        </w:tc>
        <w:tc>
          <w:tcPr>
            <w:tcW w:w="1257" w:type="dxa"/>
            <w:tcBorders>
              <w:top w:val="single" w:sz="4" w:space="0" w:color="auto"/>
              <w:left w:val="single" w:sz="8" w:space="0" w:color="000000"/>
              <w:bottom w:val="single" w:sz="4" w:space="0" w:color="auto"/>
            </w:tcBorders>
            <w:shd w:val="clear" w:color="auto" w:fill="auto"/>
          </w:tcPr>
          <w:p w:rsidR="005F4D51" w:rsidRDefault="005F4D51">
            <w:pPr>
              <w:spacing w:line="204" w:lineRule="exact"/>
              <w:jc w:val="center"/>
            </w:pPr>
            <w:r>
              <w:rPr>
                <w:rFonts w:ascii="Times New Roman" w:eastAsia="Times New Roman" w:hAnsi="Times New Roman" w:cs="Times New Roman"/>
              </w:rPr>
              <w:t>Multi</w:t>
            </w:r>
          </w:p>
          <w:p w:rsidR="005F4D51" w:rsidRDefault="005F4D51" w:rsidP="000144F3">
            <w:pPr>
              <w:spacing w:line="227" w:lineRule="exact"/>
              <w:jc w:val="center"/>
            </w:pPr>
            <w:r>
              <w:rPr>
                <w:rFonts w:ascii="Times New Roman" w:eastAsia="Times New Roman" w:hAnsi="Times New Roman" w:cs="Times New Roman"/>
                <w:w w:val="96"/>
              </w:rPr>
              <w:t>Resolution</w:t>
            </w:r>
          </w:p>
          <w:p w:rsidR="005F4D51" w:rsidRDefault="005F4D51">
            <w:pPr>
              <w:spacing w:line="229" w:lineRule="exact"/>
              <w:jc w:val="center"/>
            </w:pPr>
            <w:r>
              <w:rPr>
                <w:rFonts w:ascii="Times New Roman" w:eastAsia="Times New Roman" w:hAnsi="Times New Roman" w:cs="Times New Roman"/>
                <w:w w:val="99"/>
              </w:rPr>
              <w:t>volume</w:t>
            </w:r>
          </w:p>
          <w:p w:rsidR="005F4D51" w:rsidRDefault="005F4D51">
            <w:pPr>
              <w:spacing w:line="227" w:lineRule="exact"/>
              <w:jc w:val="center"/>
            </w:pPr>
            <w:r>
              <w:rPr>
                <w:rFonts w:ascii="Times New Roman" w:eastAsia="Times New Roman" w:hAnsi="Times New Roman" w:cs="Times New Roman"/>
                <w:w w:val="97"/>
              </w:rPr>
              <w:t>visualization</w:t>
            </w:r>
          </w:p>
          <w:p w:rsidR="005F4D51" w:rsidRDefault="005F4D51">
            <w:pPr>
              <w:spacing w:line="229" w:lineRule="exact"/>
              <w:jc w:val="center"/>
            </w:pPr>
            <w:r>
              <w:rPr>
                <w:rFonts w:ascii="Times New Roman" w:eastAsia="Times New Roman" w:hAnsi="Times New Roman" w:cs="Times New Roman"/>
                <w:w w:val="95"/>
              </w:rPr>
              <w:t>with a texture -</w:t>
            </w:r>
          </w:p>
          <w:p w:rsidR="005F4D51" w:rsidRDefault="005F4D51">
            <w:pPr>
              <w:spacing w:line="229" w:lineRule="exact"/>
              <w:jc w:val="center"/>
            </w:pPr>
            <w:r>
              <w:rPr>
                <w:rFonts w:ascii="Times New Roman" w:eastAsia="Times New Roman" w:hAnsi="Times New Roman" w:cs="Times New Roman"/>
              </w:rPr>
              <w:t>based octree</w:t>
            </w:r>
          </w:p>
          <w:p w:rsidR="005F4D51" w:rsidRDefault="005F4D51" w:rsidP="005A791C">
            <w:pPr>
              <w:spacing w:line="227" w:lineRule="exact"/>
              <w:jc w:val="center"/>
            </w:pPr>
            <w:r>
              <w:rPr>
                <w:rFonts w:ascii="Times New Roman" w:eastAsia="Times New Roman" w:hAnsi="Times New Roman" w:cs="Times New Roman"/>
                <w:w w:val="95"/>
              </w:rPr>
              <w:t>[12]</w:t>
            </w:r>
          </w:p>
        </w:tc>
        <w:tc>
          <w:tcPr>
            <w:tcW w:w="451" w:type="dxa"/>
            <w:tcBorders>
              <w:top w:val="single" w:sz="4" w:space="0" w:color="auto"/>
              <w:left w:val="single" w:sz="8" w:space="0" w:color="000000"/>
              <w:bottom w:val="single" w:sz="4" w:space="0" w:color="auto"/>
            </w:tcBorders>
            <w:shd w:val="clear" w:color="auto" w:fill="auto"/>
          </w:tcPr>
          <w:p w:rsidR="005F4D51" w:rsidRDefault="005F4D51" w:rsidP="000144F3">
            <w:pPr>
              <w:spacing w:line="204" w:lineRule="exact"/>
              <w:jc w:val="center"/>
            </w:pPr>
            <w:r>
              <w:rPr>
                <w:rFonts w:ascii="Times New Roman" w:eastAsia="Times New Roman" w:hAnsi="Times New Roman" w:cs="Times New Roman"/>
              </w:rPr>
              <w:t>2001</w:t>
            </w:r>
          </w:p>
        </w:tc>
        <w:tc>
          <w:tcPr>
            <w:tcW w:w="850" w:type="dxa"/>
            <w:tcBorders>
              <w:top w:val="single" w:sz="4" w:space="0" w:color="auto"/>
              <w:left w:val="single" w:sz="8" w:space="0" w:color="000000"/>
              <w:bottom w:val="single" w:sz="4" w:space="0" w:color="auto"/>
            </w:tcBorders>
            <w:shd w:val="clear" w:color="auto" w:fill="auto"/>
          </w:tcPr>
          <w:p w:rsidR="005F4D51" w:rsidRDefault="005F4D51">
            <w:pPr>
              <w:spacing w:line="204" w:lineRule="exact"/>
              <w:jc w:val="center"/>
            </w:pPr>
            <w:r>
              <w:rPr>
                <w:rFonts w:ascii="Times New Roman" w:eastAsia="Times New Roman" w:hAnsi="Times New Roman" w:cs="Times New Roman"/>
                <w:w w:val="98"/>
              </w:rPr>
              <w:t>Journal</w:t>
            </w:r>
          </w:p>
          <w:p w:rsidR="005F4D51" w:rsidRDefault="005F4D51">
            <w:pPr>
              <w:spacing w:line="229" w:lineRule="exact"/>
              <w:jc w:val="center"/>
            </w:pPr>
            <w:r>
              <w:rPr>
                <w:rFonts w:ascii="Times New Roman" w:eastAsia="Times New Roman" w:hAnsi="Times New Roman" w:cs="Times New Roman"/>
                <w:w w:val="97"/>
              </w:rPr>
              <w:t>The Visual</w:t>
            </w:r>
          </w:p>
          <w:p w:rsidR="005F4D51" w:rsidRDefault="005F4D51">
            <w:pPr>
              <w:spacing w:line="227" w:lineRule="exact"/>
              <w:jc w:val="center"/>
            </w:pPr>
            <w:r>
              <w:rPr>
                <w:rFonts w:ascii="Times New Roman" w:eastAsia="Times New Roman" w:hAnsi="Times New Roman" w:cs="Times New Roman"/>
                <w:w w:val="97"/>
              </w:rPr>
              <w:t>Computer</w:t>
            </w:r>
          </w:p>
          <w:p w:rsidR="005F4D51" w:rsidRDefault="005F4D51" w:rsidP="005A791C">
            <w:pPr>
              <w:spacing w:line="229" w:lineRule="exact"/>
              <w:jc w:val="center"/>
            </w:pPr>
            <w:r>
              <w:rPr>
                <w:rFonts w:ascii="Times New Roman" w:eastAsia="Times New Roman" w:hAnsi="Times New Roman" w:cs="Times New Roman"/>
                <w:w w:val="94"/>
              </w:rPr>
              <w:t>2001</w:t>
            </w:r>
          </w:p>
        </w:tc>
        <w:tc>
          <w:tcPr>
            <w:tcW w:w="1134" w:type="dxa"/>
            <w:tcBorders>
              <w:top w:val="single" w:sz="4" w:space="0" w:color="auto"/>
              <w:left w:val="single" w:sz="8" w:space="0" w:color="000000"/>
              <w:bottom w:val="single" w:sz="4" w:space="0" w:color="auto"/>
            </w:tcBorders>
            <w:shd w:val="clear" w:color="auto" w:fill="auto"/>
          </w:tcPr>
          <w:p w:rsidR="005F4D51" w:rsidRDefault="00E32988">
            <w:pPr>
              <w:spacing w:line="204" w:lineRule="exact"/>
              <w:jc w:val="center"/>
            </w:pPr>
            <w:r>
              <w:rPr>
                <w:rFonts w:ascii="Times New Roman" w:eastAsia="Times New Roman" w:hAnsi="Times New Roman" w:cs="Times New Roman"/>
                <w:w w:val="96"/>
              </w:rPr>
              <w:t>Reduction in</w:t>
            </w:r>
          </w:p>
          <w:p w:rsidR="005F4D51" w:rsidRDefault="005F4D51">
            <w:pPr>
              <w:spacing w:line="227" w:lineRule="exact"/>
              <w:jc w:val="center"/>
            </w:pPr>
            <w:r>
              <w:rPr>
                <w:rFonts w:ascii="Times New Roman" w:eastAsia="Times New Roman" w:hAnsi="Times New Roman" w:cs="Times New Roman"/>
                <w:w w:val="96"/>
              </w:rPr>
              <w:t>the amount</w:t>
            </w:r>
          </w:p>
          <w:p w:rsidR="005F4D51" w:rsidRDefault="005F4D51">
            <w:pPr>
              <w:spacing w:line="229" w:lineRule="exact"/>
              <w:jc w:val="center"/>
            </w:pPr>
            <w:r>
              <w:rPr>
                <w:rFonts w:ascii="Times New Roman" w:eastAsia="Times New Roman" w:hAnsi="Times New Roman" w:cs="Times New Roman"/>
                <w:w w:val="95"/>
              </w:rPr>
              <w:t>of texture</w:t>
            </w:r>
          </w:p>
          <w:p w:rsidR="005F4D51" w:rsidRDefault="005F4D51">
            <w:pPr>
              <w:spacing w:line="227" w:lineRule="exact"/>
              <w:jc w:val="center"/>
            </w:pPr>
            <w:r>
              <w:rPr>
                <w:rFonts w:ascii="Times New Roman" w:eastAsia="Times New Roman" w:hAnsi="Times New Roman" w:cs="Times New Roman"/>
                <w:w w:val="98"/>
              </w:rPr>
              <w:t>memory</w:t>
            </w:r>
          </w:p>
          <w:p w:rsidR="005F4D51" w:rsidRDefault="00E32988" w:rsidP="000144F3">
            <w:pPr>
              <w:spacing w:line="229" w:lineRule="exact"/>
              <w:jc w:val="center"/>
            </w:pPr>
            <w:r>
              <w:rPr>
                <w:rFonts w:ascii="Times New Roman" w:eastAsia="Times New Roman" w:hAnsi="Times New Roman" w:cs="Times New Roman"/>
                <w:w w:val="95"/>
              </w:rPr>
              <w:t>that is required f</w:t>
            </w:r>
            <w:r w:rsidR="005F4D51">
              <w:rPr>
                <w:rFonts w:ascii="Times New Roman" w:eastAsia="Times New Roman" w:hAnsi="Times New Roman" w:cs="Times New Roman"/>
                <w:w w:val="95"/>
              </w:rPr>
              <w:t>o</w:t>
            </w:r>
            <w:r>
              <w:rPr>
                <w:rFonts w:ascii="Times New Roman" w:eastAsia="Times New Roman" w:hAnsi="Times New Roman" w:cs="Times New Roman"/>
                <w:w w:val="95"/>
              </w:rPr>
              <w:t>r</w:t>
            </w:r>
            <w:r w:rsidR="005F4D51">
              <w:t xml:space="preserve"> </w:t>
            </w:r>
            <w:r w:rsidR="005F4D51">
              <w:rPr>
                <w:rFonts w:ascii="Times New Roman" w:eastAsia="Times New Roman" w:hAnsi="Times New Roman" w:cs="Times New Roman"/>
                <w:w w:val="95"/>
              </w:rPr>
              <w:t>render</w:t>
            </w:r>
            <w:r>
              <w:rPr>
                <w:rFonts w:ascii="Times New Roman" w:eastAsia="Times New Roman" w:hAnsi="Times New Roman" w:cs="Times New Roman"/>
                <w:w w:val="95"/>
              </w:rPr>
              <w:t>ing</w:t>
            </w:r>
            <w:r w:rsidR="005F4D51">
              <w:rPr>
                <w:rFonts w:ascii="Times New Roman" w:eastAsia="Times New Roman" w:hAnsi="Times New Roman" w:cs="Times New Roman"/>
                <w:w w:val="95"/>
              </w:rPr>
              <w:t xml:space="preserve"> a</w:t>
            </w:r>
            <w:r w:rsidR="005F4D51">
              <w:t xml:space="preserve"> </w:t>
            </w:r>
            <w:r>
              <w:t xml:space="preserve">3D </w:t>
            </w:r>
            <w:r w:rsidR="005F4D51">
              <w:rPr>
                <w:rFonts w:ascii="Times New Roman" w:eastAsia="Times New Roman" w:hAnsi="Times New Roman" w:cs="Times New Roman"/>
                <w:w w:val="96"/>
              </w:rPr>
              <w:t>volume</w:t>
            </w:r>
          </w:p>
          <w:p w:rsidR="005F4D51" w:rsidRDefault="00E32988">
            <w:pPr>
              <w:spacing w:line="229" w:lineRule="exact"/>
              <w:jc w:val="center"/>
            </w:pPr>
            <w:r>
              <w:rPr>
                <w:rFonts w:ascii="Times New Roman" w:eastAsia="Times New Roman" w:hAnsi="Times New Roman" w:cs="Times New Roman"/>
                <w:w w:val="99"/>
              </w:rPr>
              <w:t>data</w:t>
            </w:r>
            <w:r w:rsidR="005F4D51">
              <w:rPr>
                <w:rFonts w:ascii="Times New Roman" w:eastAsia="Times New Roman" w:hAnsi="Times New Roman" w:cs="Times New Roman"/>
                <w:w w:val="99"/>
              </w:rPr>
              <w:t>, and</w:t>
            </w:r>
          </w:p>
          <w:p w:rsidR="005F4D51" w:rsidRDefault="005F4D51" w:rsidP="005F4D51">
            <w:pPr>
              <w:spacing w:line="229" w:lineRule="exact"/>
              <w:jc w:val="center"/>
            </w:pPr>
            <w:r>
              <w:rPr>
                <w:rFonts w:ascii="Times New Roman" w:eastAsia="Times New Roman" w:hAnsi="Times New Roman" w:cs="Times New Roman"/>
                <w:w w:val="89"/>
              </w:rPr>
              <w:t>thus</w:t>
            </w:r>
            <w:r>
              <w:t xml:space="preserve"> </w:t>
            </w:r>
            <w:r>
              <w:rPr>
                <w:rFonts w:ascii="Times New Roman" w:eastAsia="Times New Roman" w:hAnsi="Times New Roman" w:cs="Times New Roman"/>
                <w:w w:val="98"/>
              </w:rPr>
              <w:t>reducing the</w:t>
            </w:r>
            <w:r>
              <w:t xml:space="preserve"> </w:t>
            </w:r>
            <w:r>
              <w:rPr>
                <w:rFonts w:ascii="Times New Roman" w:eastAsia="Times New Roman" w:hAnsi="Times New Roman" w:cs="Times New Roman"/>
                <w:w w:val="97"/>
              </w:rPr>
              <w:t>texture</w:t>
            </w:r>
          </w:p>
          <w:p w:rsidR="005F4D51" w:rsidRDefault="005F4D51">
            <w:pPr>
              <w:spacing w:line="229" w:lineRule="exact"/>
              <w:jc w:val="center"/>
            </w:pPr>
            <w:r>
              <w:rPr>
                <w:rFonts w:ascii="Times New Roman" w:eastAsia="Times New Roman" w:hAnsi="Times New Roman" w:cs="Times New Roman"/>
                <w:w w:val="96"/>
              </w:rPr>
              <w:t>loading</w:t>
            </w:r>
          </w:p>
          <w:p w:rsidR="005F4D51" w:rsidRDefault="005F4D51" w:rsidP="005A791C">
            <w:pPr>
              <w:spacing w:line="229" w:lineRule="exact"/>
              <w:jc w:val="center"/>
            </w:pPr>
            <w:proofErr w:type="gramStart"/>
            <w:r>
              <w:rPr>
                <w:rFonts w:ascii="Times New Roman" w:eastAsia="Times New Roman" w:hAnsi="Times New Roman" w:cs="Times New Roman"/>
                <w:w w:val="95"/>
              </w:rPr>
              <w:t>overhead</w:t>
            </w:r>
            <w:proofErr w:type="gramEnd"/>
            <w:r w:rsidR="00E32988">
              <w:rPr>
                <w:rFonts w:ascii="Times New Roman" w:eastAsia="Times New Roman" w:hAnsi="Times New Roman" w:cs="Times New Roman"/>
                <w:w w:val="95"/>
              </w:rPr>
              <w:t xml:space="preserve"> of the rendering engine.</w:t>
            </w:r>
          </w:p>
        </w:tc>
        <w:tc>
          <w:tcPr>
            <w:tcW w:w="851" w:type="dxa"/>
            <w:tcBorders>
              <w:top w:val="single" w:sz="4" w:space="0" w:color="auto"/>
              <w:left w:val="single" w:sz="8" w:space="0" w:color="000000"/>
              <w:bottom w:val="single" w:sz="4" w:space="0" w:color="auto"/>
            </w:tcBorders>
            <w:shd w:val="clear" w:color="auto" w:fill="auto"/>
          </w:tcPr>
          <w:p w:rsidR="005F4D51" w:rsidRDefault="005F4D51">
            <w:pPr>
              <w:spacing w:line="204" w:lineRule="exact"/>
              <w:jc w:val="center"/>
            </w:pPr>
            <w:r>
              <w:rPr>
                <w:rFonts w:ascii="Times New Roman" w:eastAsia="Times New Roman" w:hAnsi="Times New Roman" w:cs="Times New Roman"/>
                <w:w w:val="95"/>
              </w:rPr>
              <w:t>Texture-</w:t>
            </w:r>
          </w:p>
          <w:p w:rsidR="005F4D51" w:rsidRDefault="005F4D51">
            <w:pPr>
              <w:spacing w:line="227" w:lineRule="exact"/>
              <w:jc w:val="center"/>
            </w:pPr>
            <w:r>
              <w:rPr>
                <w:rFonts w:ascii="Times New Roman" w:eastAsia="Times New Roman" w:hAnsi="Times New Roman" w:cs="Times New Roman"/>
                <w:w w:val="92"/>
              </w:rPr>
              <w:t>based</w:t>
            </w:r>
          </w:p>
          <w:p w:rsidR="005F4D51" w:rsidRDefault="005F4D51" w:rsidP="005A791C">
            <w:pPr>
              <w:spacing w:line="229" w:lineRule="exact"/>
              <w:jc w:val="center"/>
            </w:pPr>
            <w:r>
              <w:rPr>
                <w:rFonts w:ascii="Times New Roman" w:eastAsia="Times New Roman" w:hAnsi="Times New Roman" w:cs="Times New Roman"/>
                <w:w w:val="94"/>
              </w:rPr>
              <w:t>octree</w:t>
            </w:r>
          </w:p>
        </w:tc>
        <w:tc>
          <w:tcPr>
            <w:tcW w:w="1134" w:type="dxa"/>
            <w:tcBorders>
              <w:top w:val="single" w:sz="4" w:space="0" w:color="auto"/>
              <w:left w:val="single" w:sz="8" w:space="0" w:color="000000"/>
              <w:bottom w:val="single" w:sz="4" w:space="0" w:color="auto"/>
            </w:tcBorders>
            <w:shd w:val="clear" w:color="auto" w:fill="auto"/>
          </w:tcPr>
          <w:p w:rsidR="005F4D51" w:rsidRDefault="005F4D51">
            <w:pPr>
              <w:spacing w:line="199" w:lineRule="exact"/>
              <w:jc w:val="center"/>
            </w:pPr>
            <w:r>
              <w:rPr>
                <w:rFonts w:ascii="Times New Roman" w:eastAsia="Times New Roman" w:hAnsi="Times New Roman" w:cs="Times New Roman"/>
              </w:rPr>
              <w:t>MRI brain</w:t>
            </w:r>
          </w:p>
          <w:p w:rsidR="005F4D51" w:rsidRDefault="005F4D51">
            <w:pPr>
              <w:spacing w:line="222" w:lineRule="exact"/>
              <w:jc w:val="center"/>
              <w:rPr>
                <w:rFonts w:ascii="Times New Roman" w:eastAsia="Times New Roman" w:hAnsi="Times New Roman" w:cs="Times New Roman"/>
              </w:rPr>
            </w:pPr>
            <w:r>
              <w:rPr>
                <w:rFonts w:ascii="Times New Roman" w:eastAsia="Times New Roman" w:hAnsi="Times New Roman" w:cs="Times New Roman"/>
              </w:rPr>
              <w:t>(32 MB)</w:t>
            </w:r>
          </w:p>
          <w:p w:rsidR="005F4D51" w:rsidRDefault="005F4D51">
            <w:pPr>
              <w:spacing w:line="222" w:lineRule="exact"/>
              <w:jc w:val="center"/>
            </w:pPr>
          </w:p>
          <w:p w:rsidR="005F4D51" w:rsidRDefault="005F4D51">
            <w:pPr>
              <w:spacing w:line="222" w:lineRule="exact"/>
              <w:jc w:val="center"/>
            </w:pPr>
            <w:r>
              <w:rPr>
                <w:rFonts w:ascii="Times New Roman" w:eastAsia="Times New Roman" w:hAnsi="Times New Roman" w:cs="Times New Roman"/>
                <w:w w:val="98"/>
              </w:rPr>
              <w:t>MRI Brain</w:t>
            </w:r>
          </w:p>
          <w:p w:rsidR="005F4D51" w:rsidRDefault="005F4D51">
            <w:pPr>
              <w:spacing w:line="225" w:lineRule="exact"/>
              <w:jc w:val="center"/>
              <w:rPr>
                <w:rFonts w:ascii="Times New Roman" w:eastAsia="Times New Roman" w:hAnsi="Times New Roman" w:cs="Times New Roman"/>
              </w:rPr>
            </w:pPr>
            <w:r>
              <w:rPr>
                <w:rFonts w:ascii="Times New Roman" w:eastAsia="Times New Roman" w:hAnsi="Times New Roman" w:cs="Times New Roman"/>
              </w:rPr>
              <w:t>(4 MB)</w:t>
            </w:r>
          </w:p>
          <w:p w:rsidR="005F4D51" w:rsidRDefault="005F4D51">
            <w:pPr>
              <w:spacing w:line="225" w:lineRule="exact"/>
              <w:jc w:val="center"/>
            </w:pPr>
          </w:p>
          <w:p w:rsidR="005F4D51" w:rsidRDefault="005F4D51">
            <w:pPr>
              <w:spacing w:line="222" w:lineRule="exact"/>
              <w:jc w:val="center"/>
            </w:pPr>
            <w:r>
              <w:rPr>
                <w:rFonts w:ascii="Times New Roman" w:eastAsia="Times New Roman" w:hAnsi="Times New Roman" w:cs="Times New Roman"/>
              </w:rPr>
              <w:t>CT jaw</w:t>
            </w:r>
          </w:p>
          <w:p w:rsidR="005F4D51" w:rsidRDefault="005F4D51">
            <w:pPr>
              <w:spacing w:line="228" w:lineRule="exact"/>
              <w:jc w:val="center"/>
              <w:rPr>
                <w:rFonts w:ascii="Times New Roman" w:eastAsia="Times New Roman" w:hAnsi="Times New Roman" w:cs="Times New Roman"/>
              </w:rPr>
            </w:pPr>
            <w:r>
              <w:rPr>
                <w:rFonts w:ascii="Times New Roman" w:eastAsia="Times New Roman" w:hAnsi="Times New Roman" w:cs="Times New Roman"/>
              </w:rPr>
              <w:t>(32 MB)</w:t>
            </w:r>
          </w:p>
          <w:p w:rsidR="005F4D51" w:rsidRDefault="005F4D51">
            <w:pPr>
              <w:spacing w:line="228" w:lineRule="exact"/>
              <w:jc w:val="center"/>
            </w:pPr>
          </w:p>
          <w:p w:rsidR="005F4D51" w:rsidRDefault="005F4D51">
            <w:pPr>
              <w:spacing w:line="220" w:lineRule="exact"/>
              <w:jc w:val="center"/>
            </w:pPr>
            <w:r>
              <w:rPr>
                <w:rFonts w:ascii="Times New Roman" w:eastAsia="Times New Roman" w:hAnsi="Times New Roman" w:cs="Times New Roman"/>
              </w:rPr>
              <w:t>CT Jaw</w:t>
            </w:r>
          </w:p>
          <w:p w:rsidR="005F4D51" w:rsidRDefault="005F4D51">
            <w:pPr>
              <w:spacing w:line="225" w:lineRule="exact"/>
              <w:jc w:val="center"/>
              <w:rPr>
                <w:rFonts w:ascii="Times New Roman" w:eastAsia="Times New Roman" w:hAnsi="Times New Roman" w:cs="Times New Roman"/>
              </w:rPr>
            </w:pPr>
            <w:r>
              <w:rPr>
                <w:rFonts w:ascii="Times New Roman" w:eastAsia="Times New Roman" w:hAnsi="Times New Roman" w:cs="Times New Roman"/>
              </w:rPr>
              <w:t>(11 MB)</w:t>
            </w:r>
          </w:p>
          <w:p w:rsidR="005F4D51" w:rsidRDefault="005F4D51">
            <w:pPr>
              <w:spacing w:line="225" w:lineRule="exact"/>
              <w:jc w:val="center"/>
            </w:pPr>
          </w:p>
          <w:p w:rsidR="005F4D51" w:rsidRDefault="005F4D51">
            <w:pPr>
              <w:spacing w:line="225" w:lineRule="exact"/>
              <w:jc w:val="center"/>
            </w:pPr>
            <w:r>
              <w:rPr>
                <w:rFonts w:ascii="Times New Roman" w:eastAsia="Times New Roman" w:hAnsi="Times New Roman" w:cs="Times New Roman"/>
                <w:w w:val="97"/>
              </w:rPr>
              <w:t>CT Vertebra</w:t>
            </w:r>
          </w:p>
          <w:p w:rsidR="005F4D51" w:rsidRDefault="005F4D51">
            <w:pPr>
              <w:spacing w:line="221" w:lineRule="exact"/>
              <w:jc w:val="center"/>
              <w:rPr>
                <w:rFonts w:ascii="Times New Roman" w:eastAsia="Times New Roman" w:hAnsi="Times New Roman" w:cs="Times New Roman"/>
              </w:rPr>
            </w:pPr>
            <w:r>
              <w:rPr>
                <w:rFonts w:ascii="Times New Roman" w:eastAsia="Times New Roman" w:hAnsi="Times New Roman" w:cs="Times New Roman"/>
              </w:rPr>
              <w:t>(64 MB)</w:t>
            </w:r>
          </w:p>
          <w:p w:rsidR="005F4D51" w:rsidRDefault="005F4D51">
            <w:pPr>
              <w:spacing w:line="221" w:lineRule="exact"/>
              <w:jc w:val="center"/>
            </w:pPr>
          </w:p>
          <w:p w:rsidR="005F4D51" w:rsidRDefault="005F4D51">
            <w:pPr>
              <w:spacing w:line="225" w:lineRule="exact"/>
              <w:jc w:val="center"/>
            </w:pPr>
            <w:r>
              <w:rPr>
                <w:rFonts w:ascii="Times New Roman" w:eastAsia="Times New Roman" w:hAnsi="Times New Roman" w:cs="Times New Roman"/>
                <w:w w:val="97"/>
              </w:rPr>
              <w:t>CT Vertebra</w:t>
            </w:r>
          </w:p>
          <w:p w:rsidR="005F4D51" w:rsidRDefault="005F4D51" w:rsidP="005A791C">
            <w:pPr>
              <w:spacing w:line="229" w:lineRule="exact"/>
              <w:jc w:val="center"/>
            </w:pPr>
            <w:r>
              <w:rPr>
                <w:rFonts w:ascii="Times New Roman" w:eastAsia="Times New Roman" w:hAnsi="Times New Roman" w:cs="Times New Roman"/>
              </w:rPr>
              <w:t>(42 MB)</w:t>
            </w:r>
          </w:p>
        </w:tc>
        <w:tc>
          <w:tcPr>
            <w:tcW w:w="1842" w:type="dxa"/>
            <w:tcBorders>
              <w:top w:val="single" w:sz="4" w:space="0" w:color="auto"/>
              <w:left w:val="single" w:sz="8" w:space="0" w:color="000000"/>
              <w:bottom w:val="single" w:sz="4" w:space="0" w:color="auto"/>
            </w:tcBorders>
            <w:shd w:val="clear" w:color="auto" w:fill="auto"/>
          </w:tcPr>
          <w:p w:rsidR="005F4D51" w:rsidRDefault="005F4D51" w:rsidP="005F4D51">
            <w:pPr>
              <w:spacing w:line="199" w:lineRule="exact"/>
              <w:jc w:val="center"/>
            </w:pPr>
            <w:r>
              <w:rPr>
                <w:rFonts w:ascii="Times New Roman" w:eastAsia="Times New Roman" w:hAnsi="Times New Roman" w:cs="Times New Roman"/>
                <w:w w:val="99"/>
              </w:rPr>
              <w:t xml:space="preserve">The </w:t>
            </w:r>
            <w:r w:rsidR="00E32988">
              <w:rPr>
                <w:rFonts w:ascii="Times New Roman" w:eastAsia="Times New Roman" w:hAnsi="Times New Roman" w:cs="Times New Roman"/>
                <w:w w:val="99"/>
              </w:rPr>
              <w:t>prime focus</w:t>
            </w:r>
            <w:r>
              <w:rPr>
                <w:rFonts w:ascii="Times New Roman" w:eastAsia="Times New Roman" w:hAnsi="Times New Roman" w:cs="Times New Roman"/>
                <w:w w:val="99"/>
              </w:rPr>
              <w:t xml:space="preserve"> of</w:t>
            </w:r>
            <w:r>
              <w:t xml:space="preserve"> </w:t>
            </w:r>
            <w:r>
              <w:rPr>
                <w:rFonts w:ascii="Times New Roman" w:eastAsia="Times New Roman" w:hAnsi="Times New Roman" w:cs="Times New Roman"/>
                <w:w w:val="97"/>
              </w:rPr>
              <w:t>this paper is to</w:t>
            </w:r>
            <w:r>
              <w:t xml:space="preserve"> </w:t>
            </w:r>
            <w:r w:rsidR="00E32988">
              <w:rPr>
                <w:rFonts w:ascii="Times New Roman" w:eastAsia="Times New Roman" w:hAnsi="Times New Roman" w:cs="Times New Roman"/>
                <w:w w:val="97"/>
              </w:rPr>
              <w:t>speed</w:t>
            </w:r>
            <w:r>
              <w:rPr>
                <w:rFonts w:ascii="Times New Roman" w:eastAsia="Times New Roman" w:hAnsi="Times New Roman" w:cs="Times New Roman"/>
                <w:w w:val="97"/>
              </w:rPr>
              <w:t xml:space="preserve"> up the</w:t>
            </w:r>
            <w:r>
              <w:t xml:space="preserve"> </w:t>
            </w:r>
            <w:r>
              <w:rPr>
                <w:rFonts w:ascii="Times New Roman" w:eastAsia="Times New Roman" w:hAnsi="Times New Roman" w:cs="Times New Roman"/>
                <w:w w:val="97"/>
              </w:rPr>
              <w:t>texture based</w:t>
            </w:r>
          </w:p>
          <w:p w:rsidR="005F4D51" w:rsidRDefault="005F4D51" w:rsidP="00E32988">
            <w:pPr>
              <w:spacing w:line="225" w:lineRule="exact"/>
              <w:jc w:val="center"/>
            </w:pPr>
            <w:proofErr w:type="gramStart"/>
            <w:r>
              <w:rPr>
                <w:rFonts w:ascii="Times New Roman" w:eastAsia="Times New Roman" w:hAnsi="Times New Roman" w:cs="Times New Roman"/>
                <w:w w:val="97"/>
              </w:rPr>
              <w:t>rendering</w:t>
            </w:r>
            <w:proofErr w:type="gramEnd"/>
            <w:r>
              <w:rPr>
                <w:rFonts w:ascii="Times New Roman" w:eastAsia="Times New Roman" w:hAnsi="Times New Roman" w:cs="Times New Roman"/>
                <w:w w:val="97"/>
              </w:rPr>
              <w:t xml:space="preserve"> of</w:t>
            </w:r>
            <w:r w:rsidR="00E32988">
              <w:t xml:space="preserve"> volumetric</w:t>
            </w:r>
            <w:r>
              <w:rPr>
                <w:rFonts w:ascii="Times New Roman" w:eastAsia="Times New Roman" w:hAnsi="Times New Roman" w:cs="Times New Roman"/>
                <w:w w:val="97"/>
              </w:rPr>
              <w:t xml:space="preserve"> datasets.</w:t>
            </w:r>
            <w:r>
              <w:t xml:space="preserve"> </w:t>
            </w:r>
            <w:r>
              <w:rPr>
                <w:rFonts w:ascii="Times New Roman" w:eastAsia="Times New Roman" w:hAnsi="Times New Roman" w:cs="Times New Roman"/>
                <w:w w:val="99"/>
              </w:rPr>
              <w:t>The paper</w:t>
            </w:r>
            <w:r w:rsidR="00E32988">
              <w:t xml:space="preserve"> do </w:t>
            </w:r>
            <w:r>
              <w:rPr>
                <w:rFonts w:ascii="Times New Roman" w:eastAsia="Times New Roman" w:hAnsi="Times New Roman" w:cs="Times New Roman"/>
              </w:rPr>
              <w:t>propose a new</w:t>
            </w:r>
            <w:r>
              <w:t xml:space="preserve"> </w:t>
            </w:r>
            <w:r>
              <w:rPr>
                <w:rFonts w:ascii="Times New Roman" w:eastAsia="Times New Roman" w:hAnsi="Times New Roman" w:cs="Times New Roman"/>
              </w:rPr>
              <w:t>texture</w:t>
            </w:r>
            <w:r w:rsidR="00E32988">
              <w:t xml:space="preserve"> </w:t>
            </w:r>
            <w:r>
              <w:rPr>
                <w:rFonts w:ascii="Times New Roman" w:eastAsia="Times New Roman" w:hAnsi="Times New Roman" w:cs="Times New Roman"/>
              </w:rPr>
              <w:t>memory</w:t>
            </w:r>
            <w:r>
              <w:t xml:space="preserve"> </w:t>
            </w:r>
            <w:r>
              <w:rPr>
                <w:rFonts w:ascii="Times New Roman" w:eastAsia="Times New Roman" w:hAnsi="Times New Roman" w:cs="Times New Roman"/>
                <w:w w:val="97"/>
              </w:rPr>
              <w:t>representation</w:t>
            </w:r>
            <w:r w:rsidR="00E32988">
              <w:t xml:space="preserve"> </w:t>
            </w:r>
            <w:r w:rsidR="00E32988">
              <w:rPr>
                <w:rFonts w:ascii="Times New Roman" w:eastAsia="Times New Roman" w:hAnsi="Times New Roman" w:cs="Times New Roman"/>
              </w:rPr>
              <w:t>&amp; some</w:t>
            </w:r>
            <w:r>
              <w:t xml:space="preserve"> </w:t>
            </w:r>
            <w:r>
              <w:rPr>
                <w:rFonts w:ascii="Times New Roman" w:eastAsia="Times New Roman" w:hAnsi="Times New Roman" w:cs="Times New Roman"/>
                <w:w w:val="97"/>
              </w:rPr>
              <w:t>management</w:t>
            </w:r>
            <w:r w:rsidR="00E32988">
              <w:t xml:space="preserve"> </w:t>
            </w:r>
            <w:r>
              <w:rPr>
                <w:rFonts w:ascii="Times New Roman" w:eastAsia="Times New Roman" w:hAnsi="Times New Roman" w:cs="Times New Roman"/>
                <w:w w:val="95"/>
              </w:rPr>
              <w:t>policy</w:t>
            </w:r>
            <w:r>
              <w:t xml:space="preserve"> </w:t>
            </w:r>
            <w:r>
              <w:rPr>
                <w:rFonts w:ascii="Times New Roman" w:eastAsia="Times New Roman" w:hAnsi="Times New Roman" w:cs="Times New Roman"/>
                <w:w w:val="97"/>
              </w:rPr>
              <w:t>that</w:t>
            </w:r>
            <w:r w:rsidR="00E32988">
              <w:rPr>
                <w:rFonts w:ascii="Times New Roman" w:eastAsia="Times New Roman" w:hAnsi="Times New Roman" w:cs="Times New Roman"/>
                <w:w w:val="97"/>
              </w:rPr>
              <w:t xml:space="preserve"> was able to</w:t>
            </w:r>
            <w:r>
              <w:rPr>
                <w:rFonts w:ascii="Times New Roman" w:eastAsia="Times New Roman" w:hAnsi="Times New Roman" w:cs="Times New Roman"/>
                <w:w w:val="97"/>
              </w:rPr>
              <w:t xml:space="preserve"> substitute the</w:t>
            </w:r>
            <w:r>
              <w:t xml:space="preserve"> </w:t>
            </w:r>
            <w:r>
              <w:rPr>
                <w:rFonts w:ascii="Times New Roman" w:eastAsia="Times New Roman" w:hAnsi="Times New Roman" w:cs="Times New Roman"/>
                <w:w w:val="99"/>
              </w:rPr>
              <w:t>classical one-</w:t>
            </w:r>
            <w:r w:rsidR="00E32988">
              <w:t xml:space="preserve"> </w:t>
            </w:r>
            <w:proofErr w:type="spellStart"/>
            <w:r>
              <w:rPr>
                <w:rFonts w:ascii="Times New Roman" w:eastAsia="Times New Roman" w:hAnsi="Times New Roman" w:cs="Times New Roman"/>
                <w:w w:val="97"/>
              </w:rPr>
              <w:t>texel</w:t>
            </w:r>
            <w:proofErr w:type="spellEnd"/>
            <w:r>
              <w:rPr>
                <w:rFonts w:ascii="Times New Roman" w:eastAsia="Times New Roman" w:hAnsi="Times New Roman" w:cs="Times New Roman"/>
                <w:w w:val="97"/>
              </w:rPr>
              <w:t xml:space="preserve"> per voxel</w:t>
            </w:r>
            <w:r>
              <w:t xml:space="preserve"> </w:t>
            </w:r>
            <w:r w:rsidR="00E32988">
              <w:rPr>
                <w:rFonts w:ascii="Times New Roman" w:eastAsia="Times New Roman" w:hAnsi="Times New Roman" w:cs="Times New Roman"/>
              </w:rPr>
              <w:t>concept</w:t>
            </w:r>
            <w:r>
              <w:rPr>
                <w:rFonts w:ascii="Times New Roman" w:eastAsia="Times New Roman" w:hAnsi="Times New Roman" w:cs="Times New Roman"/>
              </w:rPr>
              <w:t xml:space="preserve"> for a</w:t>
            </w:r>
          </w:p>
          <w:p w:rsidR="005F4D51" w:rsidRDefault="005F4D51" w:rsidP="00E32988">
            <w:pPr>
              <w:spacing w:line="229" w:lineRule="exact"/>
              <w:jc w:val="center"/>
            </w:pPr>
            <w:proofErr w:type="gramStart"/>
            <w:r>
              <w:rPr>
                <w:rFonts w:ascii="Times New Roman" w:eastAsia="Times New Roman" w:hAnsi="Times New Roman" w:cs="Times New Roman"/>
                <w:w w:val="97"/>
              </w:rPr>
              <w:t>hierarchical</w:t>
            </w:r>
            <w:proofErr w:type="gramEnd"/>
            <w:r>
              <w:t xml:space="preserve"> </w:t>
            </w:r>
            <w:r w:rsidR="00E32988">
              <w:rPr>
                <w:rFonts w:ascii="Times New Roman" w:eastAsia="Times New Roman" w:hAnsi="Times New Roman" w:cs="Times New Roman"/>
                <w:w w:val="97"/>
              </w:rPr>
              <w:t>approach. This</w:t>
            </w:r>
            <w:r w:rsidR="00E32988">
              <w:t xml:space="preserve"> method</w:t>
            </w:r>
            <w:r>
              <w:t xml:space="preserve"> </w:t>
            </w:r>
            <w:r>
              <w:rPr>
                <w:rFonts w:ascii="Times New Roman" w:eastAsia="Times New Roman" w:hAnsi="Times New Roman" w:cs="Times New Roman"/>
                <w:w w:val="98"/>
              </w:rPr>
              <w:t>benefits nearly</w:t>
            </w:r>
            <w:r>
              <w:t xml:space="preserve"> </w:t>
            </w:r>
            <w:r>
              <w:rPr>
                <w:rFonts w:ascii="Times New Roman" w:eastAsia="Times New Roman" w:hAnsi="Times New Roman" w:cs="Times New Roman"/>
              </w:rPr>
              <w:t>homogeneous</w:t>
            </w:r>
          </w:p>
          <w:p w:rsidR="005F4D51" w:rsidRDefault="005F4D51" w:rsidP="005F4D51">
            <w:pPr>
              <w:spacing w:line="229" w:lineRule="exact"/>
              <w:jc w:val="center"/>
            </w:pPr>
            <w:proofErr w:type="gramStart"/>
            <w:r>
              <w:rPr>
                <w:rFonts w:ascii="Times New Roman" w:eastAsia="Times New Roman" w:hAnsi="Times New Roman" w:cs="Times New Roman"/>
                <w:w w:val="99"/>
              </w:rPr>
              <w:t>regions</w:t>
            </w:r>
            <w:proofErr w:type="gramEnd"/>
            <w:r>
              <w:rPr>
                <w:rFonts w:ascii="Times New Roman" w:eastAsia="Times New Roman" w:hAnsi="Times New Roman" w:cs="Times New Roman"/>
                <w:w w:val="99"/>
              </w:rPr>
              <w:t xml:space="preserve"> and</w:t>
            </w:r>
            <w:r>
              <w:t xml:space="preserve"> </w:t>
            </w:r>
            <w:r>
              <w:rPr>
                <w:rFonts w:ascii="Times New Roman" w:eastAsia="Times New Roman" w:hAnsi="Times New Roman" w:cs="Times New Roman"/>
                <w:w w:val="97"/>
              </w:rPr>
              <w:t xml:space="preserve">regions of </w:t>
            </w:r>
            <w:r w:rsidR="00E32988">
              <w:rPr>
                <w:rFonts w:ascii="Times New Roman" w:eastAsia="Times New Roman" w:hAnsi="Times New Roman" w:cs="Times New Roman"/>
                <w:w w:val="97"/>
              </w:rPr>
              <w:t xml:space="preserve">somewhat </w:t>
            </w:r>
            <w:r>
              <w:rPr>
                <w:rFonts w:ascii="Times New Roman" w:eastAsia="Times New Roman" w:hAnsi="Times New Roman" w:cs="Times New Roman"/>
                <w:w w:val="97"/>
              </w:rPr>
              <w:t>lower</w:t>
            </w:r>
            <w:r>
              <w:t xml:space="preserve"> </w:t>
            </w:r>
            <w:r>
              <w:rPr>
                <w:rFonts w:ascii="Times New Roman" w:eastAsia="Times New Roman" w:hAnsi="Times New Roman" w:cs="Times New Roman"/>
                <w:w w:val="97"/>
              </w:rPr>
              <w:t>interest. The</w:t>
            </w:r>
          </w:p>
          <w:p w:rsidR="005F4D51" w:rsidRDefault="005F4D51" w:rsidP="005F4D51">
            <w:pPr>
              <w:spacing w:line="229" w:lineRule="exact"/>
              <w:jc w:val="center"/>
            </w:pPr>
            <w:r>
              <w:rPr>
                <w:rFonts w:ascii="Times New Roman" w:eastAsia="Times New Roman" w:hAnsi="Times New Roman" w:cs="Times New Roman"/>
                <w:w w:val="98"/>
              </w:rPr>
              <w:t>proposed</w:t>
            </w:r>
            <w:r>
              <w:t xml:space="preserve"> </w:t>
            </w:r>
            <w:r>
              <w:rPr>
                <w:rFonts w:ascii="Times New Roman" w:eastAsia="Times New Roman" w:hAnsi="Times New Roman" w:cs="Times New Roman"/>
                <w:w w:val="99"/>
              </w:rPr>
              <w:t>algorithm is</w:t>
            </w:r>
          </w:p>
          <w:p w:rsidR="005F4D51" w:rsidRPr="00E32988" w:rsidRDefault="00E32988" w:rsidP="00E32988">
            <w:pPr>
              <w:spacing w:line="229" w:lineRule="exact"/>
              <w:jc w:val="center"/>
            </w:pPr>
            <w:r>
              <w:rPr>
                <w:rFonts w:ascii="Times New Roman" w:eastAsia="Times New Roman" w:hAnsi="Times New Roman" w:cs="Times New Roman"/>
                <w:w w:val="99"/>
              </w:rPr>
              <w:t xml:space="preserve">totally </w:t>
            </w:r>
            <w:r w:rsidR="005F4D51">
              <w:rPr>
                <w:rFonts w:ascii="Times New Roman" w:eastAsia="Times New Roman" w:hAnsi="Times New Roman" w:cs="Times New Roman"/>
                <w:w w:val="99"/>
              </w:rPr>
              <w:t>based on a</w:t>
            </w:r>
            <w:r w:rsidR="005F4D51">
              <w:t xml:space="preserve"> </w:t>
            </w:r>
            <w:r w:rsidR="005F4D51">
              <w:rPr>
                <w:rFonts w:ascii="Times New Roman" w:eastAsia="Times New Roman" w:hAnsi="Times New Roman" w:cs="Times New Roman"/>
              </w:rPr>
              <w:t>simple traversal</w:t>
            </w:r>
            <w:r w:rsidR="005F4D51">
              <w:t xml:space="preserve"> </w:t>
            </w:r>
            <w:r w:rsidR="005F4D51">
              <w:rPr>
                <w:rFonts w:ascii="Times New Roman" w:eastAsia="Times New Roman" w:hAnsi="Times New Roman" w:cs="Times New Roman"/>
                <w:w w:val="99"/>
              </w:rPr>
              <w:t>of the octree</w:t>
            </w:r>
            <w:r>
              <w:t xml:space="preserve"> </w:t>
            </w:r>
            <w:r w:rsidR="005F4D51">
              <w:rPr>
                <w:rFonts w:ascii="Times New Roman" w:eastAsia="Times New Roman" w:hAnsi="Times New Roman" w:cs="Times New Roman"/>
              </w:rPr>
              <w:t xml:space="preserve">representation of </w:t>
            </w:r>
            <w:r>
              <w:rPr>
                <w:rFonts w:ascii="Times New Roman" w:eastAsia="Times New Roman" w:hAnsi="Times New Roman" w:cs="Times New Roman"/>
              </w:rPr>
              <w:t xml:space="preserve"> large-scale </w:t>
            </w:r>
            <w:r w:rsidR="005F4D51" w:rsidRPr="005F4D51">
              <w:rPr>
                <w:rFonts w:ascii="Times New Roman" w:eastAsia="Times New Roman" w:hAnsi="Times New Roman" w:cs="Times New Roman"/>
              </w:rPr>
              <w:t>Volume</w:t>
            </w:r>
            <w:r>
              <w:rPr>
                <w:rFonts w:ascii="Times New Roman" w:eastAsia="Times New Roman" w:hAnsi="Times New Roman" w:cs="Times New Roman"/>
              </w:rPr>
              <w:t>tric</w:t>
            </w:r>
            <w:r w:rsidR="005F4D51" w:rsidRPr="005F4D51">
              <w:rPr>
                <w:rFonts w:ascii="Times New Roman" w:eastAsia="Times New Roman" w:hAnsi="Times New Roman" w:cs="Times New Roman"/>
              </w:rPr>
              <w:t xml:space="preserve"> data</w:t>
            </w:r>
          </w:p>
          <w:p w:rsidR="005F4D51" w:rsidRPr="005F4D51" w:rsidRDefault="005F4D51" w:rsidP="005F4D51">
            <w:pPr>
              <w:spacing w:line="225" w:lineRule="exact"/>
              <w:jc w:val="center"/>
              <w:rPr>
                <w:rFonts w:ascii="Times New Roman" w:eastAsia="Times New Roman" w:hAnsi="Times New Roman" w:cs="Times New Roman"/>
              </w:rPr>
            </w:pPr>
            <w:r w:rsidRPr="005F4D51">
              <w:rPr>
                <w:rFonts w:ascii="Times New Roman" w:eastAsia="Times New Roman" w:hAnsi="Times New Roman" w:cs="Times New Roman"/>
              </w:rPr>
              <w:t>Driven by a user-</w:t>
            </w:r>
          </w:p>
          <w:p w:rsidR="005F4D51" w:rsidRPr="005F4D51" w:rsidRDefault="005F4D51" w:rsidP="005F4D51">
            <w:pPr>
              <w:spacing w:line="225" w:lineRule="exact"/>
              <w:jc w:val="center"/>
              <w:rPr>
                <w:rFonts w:ascii="Times New Roman" w:eastAsia="Times New Roman" w:hAnsi="Times New Roman" w:cs="Times New Roman"/>
              </w:rPr>
            </w:pPr>
            <w:r w:rsidRPr="005F4D51">
              <w:rPr>
                <w:rFonts w:ascii="Times New Roman" w:eastAsia="Times New Roman" w:hAnsi="Times New Roman" w:cs="Times New Roman"/>
              </w:rPr>
              <w:t>defined image</w:t>
            </w:r>
          </w:p>
          <w:p w:rsidR="005F4D51" w:rsidRPr="005F4D51" w:rsidRDefault="005F4D51" w:rsidP="005F4D51">
            <w:pPr>
              <w:spacing w:line="225" w:lineRule="exact"/>
              <w:jc w:val="center"/>
              <w:rPr>
                <w:rFonts w:ascii="Times New Roman" w:eastAsia="Times New Roman" w:hAnsi="Times New Roman" w:cs="Times New Roman"/>
              </w:rPr>
            </w:pPr>
            <w:r w:rsidRPr="005F4D51">
              <w:rPr>
                <w:rFonts w:ascii="Times New Roman" w:eastAsia="Times New Roman" w:hAnsi="Times New Roman" w:cs="Times New Roman"/>
              </w:rPr>
              <w:t>quality, defined</w:t>
            </w:r>
          </w:p>
          <w:p w:rsidR="005F4D51" w:rsidRPr="005F4D51" w:rsidRDefault="005F4D51" w:rsidP="005F4D51">
            <w:pPr>
              <w:spacing w:line="225" w:lineRule="exact"/>
              <w:jc w:val="center"/>
              <w:rPr>
                <w:rFonts w:ascii="Times New Roman" w:eastAsia="Times New Roman" w:hAnsi="Times New Roman" w:cs="Times New Roman"/>
              </w:rPr>
            </w:pPr>
            <w:r w:rsidRPr="005F4D51">
              <w:rPr>
                <w:rFonts w:ascii="Times New Roman" w:eastAsia="Times New Roman" w:hAnsi="Times New Roman" w:cs="Times New Roman"/>
              </w:rPr>
              <w:t>as a combination</w:t>
            </w:r>
            <w:r>
              <w:rPr>
                <w:rFonts w:ascii="Times New Roman" w:eastAsia="Times New Roman" w:hAnsi="Times New Roman" w:cs="Times New Roman"/>
              </w:rPr>
              <w:t xml:space="preserve"> </w:t>
            </w:r>
            <w:r w:rsidRPr="005F4D51">
              <w:rPr>
                <w:rFonts w:ascii="Times New Roman" w:eastAsia="Times New Roman" w:hAnsi="Times New Roman" w:cs="Times New Roman"/>
              </w:rPr>
              <w:t>of data</w:t>
            </w:r>
            <w:r>
              <w:rPr>
                <w:rFonts w:ascii="Times New Roman" w:eastAsia="Times New Roman" w:hAnsi="Times New Roman" w:cs="Times New Roman"/>
              </w:rPr>
              <w:t xml:space="preserve"> </w:t>
            </w:r>
            <w:r w:rsidRPr="005F4D51">
              <w:rPr>
                <w:rFonts w:ascii="Times New Roman" w:eastAsia="Times New Roman" w:hAnsi="Times New Roman" w:cs="Times New Roman"/>
              </w:rPr>
              <w:t>homogeneity and</w:t>
            </w:r>
          </w:p>
          <w:p w:rsidR="005F4D51" w:rsidRPr="005F4D51" w:rsidRDefault="00E32988" w:rsidP="00E32988">
            <w:pPr>
              <w:spacing w:line="225" w:lineRule="exact"/>
              <w:jc w:val="center"/>
              <w:rPr>
                <w:rFonts w:ascii="Times New Roman" w:eastAsia="Times New Roman" w:hAnsi="Times New Roman" w:cs="Times New Roman"/>
              </w:rPr>
            </w:pPr>
            <w:proofErr w:type="gramStart"/>
            <w:r>
              <w:rPr>
                <w:rFonts w:ascii="Times New Roman" w:eastAsia="Times New Roman" w:hAnsi="Times New Roman" w:cs="Times New Roman"/>
              </w:rPr>
              <w:t>prime</w:t>
            </w:r>
            <w:proofErr w:type="gramEnd"/>
            <w:r>
              <w:rPr>
                <w:rFonts w:ascii="Times New Roman" w:eastAsia="Times New Roman" w:hAnsi="Times New Roman" w:cs="Times New Roman"/>
              </w:rPr>
              <w:t xml:space="preserve"> </w:t>
            </w:r>
            <w:r w:rsidR="005F4D51" w:rsidRPr="005F4D51">
              <w:rPr>
                <w:rFonts w:ascii="Times New Roman" w:eastAsia="Times New Roman" w:hAnsi="Times New Roman" w:cs="Times New Roman"/>
              </w:rPr>
              <w:t>importance, a set</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of octree nodes</w:t>
            </w:r>
            <w:r>
              <w:rPr>
                <w:rFonts w:ascii="Times New Roman" w:eastAsia="Times New Roman" w:hAnsi="Times New Roman" w:cs="Times New Roman"/>
              </w:rPr>
              <w:t xml:space="preserve"> are</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selected</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to be rendered</w:t>
            </w:r>
            <w:r>
              <w:rPr>
                <w:rFonts w:ascii="Times New Roman" w:eastAsia="Times New Roman" w:hAnsi="Times New Roman" w:cs="Times New Roman"/>
              </w:rPr>
              <w:t xml:space="preserve"> on the fly</w:t>
            </w:r>
            <w:r w:rsidR="005F4D51" w:rsidRPr="005F4D51">
              <w:rPr>
                <w:rFonts w:ascii="Times New Roman" w:eastAsia="Times New Roman" w:hAnsi="Times New Roman" w:cs="Times New Roman"/>
              </w:rPr>
              <w:t>.</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The degree of</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accuracy</w:t>
            </w:r>
            <w:r>
              <w:rPr>
                <w:rFonts w:ascii="Times New Roman" w:eastAsia="Times New Roman" w:hAnsi="Times New Roman" w:cs="Times New Roman"/>
              </w:rPr>
              <w:t xml:space="preserve"> that is applied to</w:t>
            </w:r>
            <w:r w:rsidR="005F4D51">
              <w:rPr>
                <w:rFonts w:ascii="Times New Roman" w:eastAsia="Times New Roman" w:hAnsi="Times New Roman" w:cs="Times New Roman"/>
              </w:rPr>
              <w:t xml:space="preserve"> </w:t>
            </w:r>
            <w:r>
              <w:rPr>
                <w:rFonts w:ascii="Times New Roman" w:eastAsia="Times New Roman" w:hAnsi="Times New Roman" w:cs="Times New Roman"/>
              </w:rPr>
              <w:t>represent</w:t>
            </w:r>
            <w:r w:rsidR="005F4D51">
              <w:rPr>
                <w:rFonts w:ascii="Times New Roman" w:eastAsia="Times New Roman" w:hAnsi="Times New Roman" w:cs="Times New Roman"/>
              </w:rPr>
              <w:t xml:space="preserve"> </w:t>
            </w:r>
            <w:r>
              <w:rPr>
                <w:rFonts w:ascii="Times New Roman" w:eastAsia="Times New Roman" w:hAnsi="Times New Roman" w:cs="Times New Roman"/>
              </w:rPr>
              <w:t xml:space="preserve">each one of the </w:t>
            </w:r>
            <w:r w:rsidR="005F4D51" w:rsidRPr="005F4D51">
              <w:rPr>
                <w:rFonts w:ascii="Times New Roman" w:eastAsia="Times New Roman" w:hAnsi="Times New Roman" w:cs="Times New Roman"/>
              </w:rPr>
              <w:t>nodes</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of the cut in the</w:t>
            </w:r>
          </w:p>
          <w:p w:rsidR="005F4D51" w:rsidRPr="005F4D51" w:rsidRDefault="005F4D51" w:rsidP="005F4D51">
            <w:pPr>
              <w:spacing w:line="225" w:lineRule="exact"/>
              <w:jc w:val="center"/>
              <w:rPr>
                <w:rFonts w:ascii="Times New Roman" w:eastAsia="Times New Roman" w:hAnsi="Times New Roman" w:cs="Times New Roman"/>
              </w:rPr>
            </w:pPr>
            <w:r w:rsidRPr="005F4D51">
              <w:rPr>
                <w:rFonts w:ascii="Times New Roman" w:eastAsia="Times New Roman" w:hAnsi="Times New Roman" w:cs="Times New Roman"/>
              </w:rPr>
              <w:t>texture memory</w:t>
            </w:r>
            <w:r>
              <w:rPr>
                <w:rFonts w:ascii="Times New Roman" w:eastAsia="Times New Roman" w:hAnsi="Times New Roman" w:cs="Times New Roman"/>
              </w:rPr>
              <w:t xml:space="preserve"> </w:t>
            </w:r>
            <w:r w:rsidRPr="005F4D51">
              <w:rPr>
                <w:rFonts w:ascii="Times New Roman" w:eastAsia="Times New Roman" w:hAnsi="Times New Roman" w:cs="Times New Roman"/>
              </w:rPr>
              <w:t>is</w:t>
            </w:r>
            <w:r w:rsidR="00E32988">
              <w:rPr>
                <w:rFonts w:ascii="Times New Roman" w:eastAsia="Times New Roman" w:hAnsi="Times New Roman" w:cs="Times New Roman"/>
              </w:rPr>
              <w:t xml:space="preserve"> basically</w:t>
            </w:r>
            <w:r w:rsidRPr="005F4D51">
              <w:rPr>
                <w:rFonts w:ascii="Times New Roman" w:eastAsia="Times New Roman" w:hAnsi="Times New Roman" w:cs="Times New Roman"/>
              </w:rPr>
              <w:t xml:space="preserve"> set</w:t>
            </w:r>
          </w:p>
          <w:p w:rsidR="005F4D51" w:rsidRPr="005F4D51" w:rsidRDefault="005F4D51" w:rsidP="005F4D51">
            <w:pPr>
              <w:spacing w:line="225" w:lineRule="exact"/>
              <w:jc w:val="center"/>
              <w:rPr>
                <w:rFonts w:ascii="Times New Roman" w:eastAsia="Times New Roman" w:hAnsi="Times New Roman" w:cs="Times New Roman"/>
              </w:rPr>
            </w:pPr>
            <w:r w:rsidRPr="005F4D51">
              <w:rPr>
                <w:rFonts w:ascii="Times New Roman" w:eastAsia="Times New Roman" w:hAnsi="Times New Roman" w:cs="Times New Roman"/>
              </w:rPr>
              <w:t>independently</w:t>
            </w:r>
          </w:p>
          <w:p w:rsidR="005F4D51" w:rsidRPr="005F4D51" w:rsidRDefault="00E32988" w:rsidP="005F4D51">
            <w:pPr>
              <w:spacing w:line="225" w:lineRule="exact"/>
              <w:jc w:val="center"/>
              <w:rPr>
                <w:rFonts w:ascii="Times New Roman" w:eastAsia="Times New Roman" w:hAnsi="Times New Roman" w:cs="Times New Roman"/>
              </w:rPr>
            </w:pPr>
            <w:proofErr w:type="gramStart"/>
            <w:r>
              <w:rPr>
                <w:rFonts w:ascii="Times New Roman" w:eastAsia="Times New Roman" w:hAnsi="Times New Roman" w:cs="Times New Roman"/>
              </w:rPr>
              <w:t>as</w:t>
            </w:r>
            <w:proofErr w:type="gramEnd"/>
            <w:r>
              <w:rPr>
                <w:rFonts w:ascii="Times New Roman" w:eastAsia="Times New Roman" w:hAnsi="Times New Roman" w:cs="Times New Roman"/>
              </w:rPr>
              <w:t xml:space="preserve"> per</w:t>
            </w:r>
            <w:r w:rsidR="005F4D51" w:rsidRPr="005F4D51">
              <w:rPr>
                <w:rFonts w:ascii="Times New Roman" w:eastAsia="Times New Roman" w:hAnsi="Times New Roman" w:cs="Times New Roman"/>
              </w:rPr>
              <w:t xml:space="preserve"> the</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user-defined</w:t>
            </w:r>
            <w:r w:rsidR="005F4D51">
              <w:rPr>
                <w:rFonts w:ascii="Times New Roman" w:eastAsia="Times New Roman" w:hAnsi="Times New Roman" w:cs="Times New Roman"/>
              </w:rPr>
              <w:t xml:space="preserve"> </w:t>
            </w:r>
            <w:r w:rsidR="005F4D51" w:rsidRPr="005F4D51">
              <w:rPr>
                <w:rFonts w:ascii="Times New Roman" w:eastAsia="Times New Roman" w:hAnsi="Times New Roman" w:cs="Times New Roman"/>
              </w:rPr>
              <w:t>parameters.</w:t>
            </w:r>
          </w:p>
        </w:tc>
        <w:tc>
          <w:tcPr>
            <w:tcW w:w="1276" w:type="dxa"/>
            <w:tcBorders>
              <w:top w:val="single" w:sz="4" w:space="0" w:color="auto"/>
              <w:left w:val="single" w:sz="8" w:space="0" w:color="000000"/>
              <w:bottom w:val="single" w:sz="4" w:space="0" w:color="auto"/>
            </w:tcBorders>
            <w:shd w:val="clear" w:color="auto" w:fill="auto"/>
          </w:tcPr>
          <w:p w:rsidR="005F4D51" w:rsidRDefault="005F4D51" w:rsidP="00E32988">
            <w:pPr>
              <w:spacing w:line="199" w:lineRule="exact"/>
              <w:jc w:val="center"/>
            </w:pPr>
            <w:r>
              <w:rPr>
                <w:rFonts w:ascii="Times New Roman" w:eastAsia="Times New Roman" w:hAnsi="Times New Roman" w:cs="Times New Roman"/>
              </w:rPr>
              <w:t>The</w:t>
            </w:r>
            <w:r>
              <w:t xml:space="preserve"> </w:t>
            </w:r>
            <w:r>
              <w:rPr>
                <w:rFonts w:ascii="Times New Roman" w:eastAsia="Times New Roman" w:hAnsi="Times New Roman" w:cs="Times New Roman"/>
                <w:w w:val="97"/>
              </w:rPr>
              <w:t>algorithm</w:t>
            </w:r>
            <w:r w:rsidR="00E32988">
              <w:rPr>
                <w:rFonts w:ascii="Times New Roman" w:eastAsia="Times New Roman" w:hAnsi="Times New Roman" w:cs="Times New Roman"/>
                <w:w w:val="97"/>
              </w:rPr>
              <w:t xml:space="preserve"> that is</w:t>
            </w:r>
            <w:r w:rsidR="00E32988">
              <w:t xml:space="preserve"> </w:t>
            </w:r>
            <w:r w:rsidR="00E32988">
              <w:rPr>
                <w:rFonts w:ascii="Times New Roman" w:eastAsia="Times New Roman" w:hAnsi="Times New Roman" w:cs="Times New Roman"/>
              </w:rPr>
              <w:t xml:space="preserve">proposed </w:t>
            </w:r>
            <w:r>
              <w:rPr>
                <w:rFonts w:ascii="Times New Roman" w:eastAsia="Times New Roman" w:hAnsi="Times New Roman" w:cs="Times New Roman"/>
              </w:rPr>
              <w:t>does not</w:t>
            </w:r>
          </w:p>
          <w:p w:rsidR="005F4D51" w:rsidRDefault="005F4D51" w:rsidP="005F4D51">
            <w:pPr>
              <w:spacing w:line="222" w:lineRule="exact"/>
              <w:jc w:val="center"/>
            </w:pPr>
            <w:r>
              <w:rPr>
                <w:rFonts w:ascii="Times New Roman" w:eastAsia="Times New Roman" w:hAnsi="Times New Roman" w:cs="Times New Roman"/>
              </w:rPr>
              <w:t>consider</w:t>
            </w:r>
            <w:r>
              <w:t xml:space="preserve"> </w:t>
            </w:r>
            <w:r>
              <w:rPr>
                <w:rFonts w:ascii="Times New Roman" w:eastAsia="Times New Roman" w:hAnsi="Times New Roman" w:cs="Times New Roman"/>
                <w:w w:val="96"/>
              </w:rPr>
              <w:t>view-</w:t>
            </w:r>
          </w:p>
          <w:p w:rsidR="005F4D51" w:rsidRDefault="005F4D51" w:rsidP="00A316BF">
            <w:pPr>
              <w:spacing w:line="228" w:lineRule="exact"/>
              <w:jc w:val="center"/>
            </w:pPr>
            <w:r>
              <w:rPr>
                <w:rFonts w:ascii="Times New Roman" w:eastAsia="Times New Roman" w:hAnsi="Times New Roman" w:cs="Times New Roman"/>
                <w:w w:val="97"/>
              </w:rPr>
              <w:t>dependent</w:t>
            </w:r>
            <w:r>
              <w:t xml:space="preserve"> </w:t>
            </w:r>
            <w:r>
              <w:rPr>
                <w:rFonts w:ascii="Times New Roman" w:eastAsia="Times New Roman" w:hAnsi="Times New Roman" w:cs="Times New Roman"/>
                <w:w w:val="98"/>
              </w:rPr>
              <w:t>criteria</w:t>
            </w:r>
            <w:r>
              <w:t xml:space="preserve"> </w:t>
            </w:r>
            <w:r>
              <w:rPr>
                <w:rFonts w:ascii="Times New Roman" w:eastAsia="Times New Roman" w:hAnsi="Times New Roman" w:cs="Times New Roman"/>
                <w:w w:val="98"/>
              </w:rPr>
              <w:t>(which are</w:t>
            </w:r>
            <w:r w:rsidR="00A316BF">
              <w:t xml:space="preserve"> </w:t>
            </w:r>
            <w:r>
              <w:rPr>
                <w:rFonts w:ascii="Times New Roman" w:eastAsia="Times New Roman" w:hAnsi="Times New Roman" w:cs="Times New Roman"/>
                <w:w w:val="96"/>
              </w:rPr>
              <w:t>based on</w:t>
            </w:r>
            <w:r>
              <w:t xml:space="preserve"> </w:t>
            </w:r>
            <w:r>
              <w:rPr>
                <w:rFonts w:ascii="Times New Roman" w:eastAsia="Times New Roman" w:hAnsi="Times New Roman" w:cs="Times New Roman"/>
                <w:w w:val="97"/>
              </w:rPr>
              <w:t>the</w:t>
            </w:r>
          </w:p>
          <w:p w:rsidR="005F4D51" w:rsidRDefault="005F4D51">
            <w:pPr>
              <w:spacing w:line="221" w:lineRule="exact"/>
              <w:jc w:val="center"/>
            </w:pPr>
            <w:r>
              <w:rPr>
                <w:rFonts w:ascii="Times New Roman" w:eastAsia="Times New Roman" w:hAnsi="Times New Roman" w:cs="Times New Roman"/>
              </w:rPr>
              <w:t>perspective</w:t>
            </w:r>
          </w:p>
          <w:p w:rsidR="005F4D51" w:rsidRDefault="005F4D51" w:rsidP="005F4D51">
            <w:pPr>
              <w:spacing w:line="229" w:lineRule="exact"/>
              <w:jc w:val="center"/>
            </w:pPr>
            <w:r>
              <w:rPr>
                <w:rFonts w:ascii="Times New Roman" w:eastAsia="Times New Roman" w:hAnsi="Times New Roman" w:cs="Times New Roman"/>
                <w:w w:val="99"/>
              </w:rPr>
              <w:t>distortion</w:t>
            </w:r>
            <w:r>
              <w:t xml:space="preserve"> </w:t>
            </w:r>
            <w:r>
              <w:rPr>
                <w:rFonts w:ascii="Times New Roman" w:eastAsia="Times New Roman" w:hAnsi="Times New Roman" w:cs="Times New Roman"/>
                <w:w w:val="96"/>
              </w:rPr>
              <w:t>and</w:t>
            </w:r>
          </w:p>
          <w:p w:rsidR="005F4D51" w:rsidRDefault="00A316BF">
            <w:pPr>
              <w:spacing w:line="229" w:lineRule="exact"/>
              <w:jc w:val="center"/>
            </w:pPr>
            <w:r>
              <w:rPr>
                <w:rFonts w:ascii="Times New Roman" w:eastAsia="Times New Roman" w:hAnsi="Times New Roman" w:cs="Times New Roman"/>
              </w:rPr>
              <w:t>the shrinkage</w:t>
            </w:r>
          </w:p>
          <w:p w:rsidR="005F4D51" w:rsidRDefault="005F4D51" w:rsidP="005F4D51">
            <w:pPr>
              <w:spacing w:line="227" w:lineRule="exact"/>
              <w:jc w:val="center"/>
            </w:pPr>
            <w:r>
              <w:rPr>
                <w:rFonts w:ascii="Times New Roman" w:eastAsia="Times New Roman" w:hAnsi="Times New Roman" w:cs="Times New Roman"/>
                <w:w w:val="97"/>
              </w:rPr>
              <w:t>of farthest</w:t>
            </w:r>
            <w:r>
              <w:t xml:space="preserve"> </w:t>
            </w:r>
            <w:r w:rsidR="00A316BF">
              <w:t xml:space="preserve">of </w:t>
            </w:r>
            <w:r>
              <w:rPr>
                <w:rFonts w:ascii="Times New Roman" w:eastAsia="Times New Roman" w:hAnsi="Times New Roman" w:cs="Times New Roman"/>
                <w:w w:val="95"/>
              </w:rPr>
              <w:t>data</w:t>
            </w:r>
          </w:p>
          <w:p w:rsidR="005F4D51" w:rsidRDefault="005F4D51">
            <w:pPr>
              <w:spacing w:line="229" w:lineRule="exact"/>
              <w:jc w:val="center"/>
            </w:pPr>
            <w:r>
              <w:rPr>
                <w:rFonts w:ascii="Times New Roman" w:eastAsia="Times New Roman" w:hAnsi="Times New Roman" w:cs="Times New Roman"/>
              </w:rPr>
              <w:t>sections)</w:t>
            </w:r>
          </w:p>
          <w:p w:rsidR="005F4D51" w:rsidRDefault="00A316BF" w:rsidP="005F4D51">
            <w:pPr>
              <w:spacing w:line="227" w:lineRule="exact"/>
              <w:jc w:val="center"/>
            </w:pPr>
            <w:r>
              <w:rPr>
                <w:rFonts w:ascii="Times New Roman" w:eastAsia="Times New Roman" w:hAnsi="Times New Roman" w:cs="Times New Roman"/>
                <w:w w:val="99"/>
              </w:rPr>
              <w:t>as</w:t>
            </w:r>
            <w:r w:rsidR="005F4D51">
              <w:rPr>
                <w:rFonts w:ascii="Times New Roman" w:eastAsia="Times New Roman" w:hAnsi="Times New Roman" w:cs="Times New Roman"/>
                <w:w w:val="99"/>
              </w:rPr>
              <w:t>,</w:t>
            </w:r>
            <w:r w:rsidR="005F4D51">
              <w:t xml:space="preserve"> </w:t>
            </w:r>
            <w:r w:rsidR="005F4D51">
              <w:rPr>
                <w:rFonts w:ascii="Times New Roman" w:eastAsia="Times New Roman" w:hAnsi="Times New Roman" w:cs="Times New Roman"/>
                <w:w w:val="99"/>
              </w:rPr>
              <w:t xml:space="preserve">in </w:t>
            </w:r>
            <w:r>
              <w:rPr>
                <w:rFonts w:ascii="Times New Roman" w:eastAsia="Times New Roman" w:hAnsi="Times New Roman" w:cs="Times New Roman"/>
                <w:w w:val="99"/>
              </w:rPr>
              <w:t xml:space="preserve">3D </w:t>
            </w:r>
            <w:r w:rsidR="005F4D51">
              <w:rPr>
                <w:rFonts w:ascii="Times New Roman" w:eastAsia="Times New Roman" w:hAnsi="Times New Roman" w:cs="Times New Roman"/>
                <w:w w:val="99"/>
              </w:rPr>
              <w:t>volume</w:t>
            </w:r>
            <w:r w:rsidR="005F4D51">
              <w:t xml:space="preserve"> </w:t>
            </w:r>
            <w:r w:rsidR="005F4D51">
              <w:rPr>
                <w:rFonts w:ascii="Times New Roman" w:eastAsia="Times New Roman" w:hAnsi="Times New Roman" w:cs="Times New Roman"/>
                <w:w w:val="97"/>
              </w:rPr>
              <w:t>rendering,</w:t>
            </w:r>
            <w:r w:rsidR="005F4D51">
              <w:t xml:space="preserve"> </w:t>
            </w:r>
            <w:r w:rsidR="005F4D51">
              <w:rPr>
                <w:rFonts w:ascii="Times New Roman" w:eastAsia="Times New Roman" w:hAnsi="Times New Roman" w:cs="Times New Roman"/>
                <w:w w:val="97"/>
              </w:rPr>
              <w:t>the</w:t>
            </w:r>
          </w:p>
          <w:p w:rsidR="005F4D51" w:rsidRPr="00A316BF" w:rsidRDefault="005F4D51" w:rsidP="00A316BF">
            <w:pPr>
              <w:spacing w:line="229" w:lineRule="exact"/>
              <w:jc w:val="center"/>
            </w:pPr>
            <w:proofErr w:type="gramStart"/>
            <w:r>
              <w:rPr>
                <w:rFonts w:ascii="Times New Roman" w:eastAsia="Times New Roman" w:hAnsi="Times New Roman" w:cs="Times New Roman"/>
                <w:w w:val="98"/>
              </w:rPr>
              <w:t>differences</w:t>
            </w:r>
            <w:proofErr w:type="gramEnd"/>
            <w:r>
              <w:t xml:space="preserve"> </w:t>
            </w:r>
            <w:r>
              <w:rPr>
                <w:rFonts w:ascii="Times New Roman" w:eastAsia="Times New Roman" w:hAnsi="Times New Roman" w:cs="Times New Roman"/>
                <w:w w:val="97"/>
              </w:rPr>
              <w:t>in the</w:t>
            </w:r>
            <w:r>
              <w:t xml:space="preserve"> </w:t>
            </w:r>
            <w:r>
              <w:rPr>
                <w:rFonts w:ascii="Times New Roman" w:eastAsia="Times New Roman" w:hAnsi="Times New Roman" w:cs="Times New Roman"/>
                <w:w w:val="96"/>
              </w:rPr>
              <w:t>ratio</w:t>
            </w:r>
            <w:r w:rsidR="00A316BF">
              <w:rPr>
                <w:rFonts w:ascii="Times New Roman" w:eastAsia="Times New Roman" w:hAnsi="Times New Roman" w:cs="Times New Roman"/>
                <w:w w:val="96"/>
              </w:rPr>
              <w:t xml:space="preserve"> of projections</w:t>
            </w:r>
            <w:r>
              <w:rPr>
                <w:rFonts w:ascii="Times New Roman" w:eastAsia="Times New Roman" w:hAnsi="Times New Roman" w:cs="Times New Roman"/>
                <w:w w:val="96"/>
              </w:rPr>
              <w:t xml:space="preserve"> are</w:t>
            </w:r>
            <w:r>
              <w:t xml:space="preserve"> </w:t>
            </w:r>
            <w:r>
              <w:rPr>
                <w:rFonts w:ascii="Times New Roman" w:eastAsia="Times New Roman" w:hAnsi="Times New Roman" w:cs="Times New Roman"/>
              </w:rPr>
              <w:t>very</w:t>
            </w:r>
            <w:r w:rsidR="00A316BF">
              <w:t xml:space="preserve"> </w:t>
            </w:r>
            <w:r>
              <w:rPr>
                <w:rFonts w:ascii="Times New Roman" w:eastAsia="Times New Roman" w:hAnsi="Times New Roman" w:cs="Times New Roman"/>
                <w:w w:val="97"/>
              </w:rPr>
              <w:t>limited.</w:t>
            </w:r>
            <w:r>
              <w:t xml:space="preserve"> </w:t>
            </w:r>
            <w:r>
              <w:rPr>
                <w:rFonts w:ascii="Times New Roman" w:eastAsia="Times New Roman" w:hAnsi="Times New Roman" w:cs="Times New Roman"/>
                <w:w w:val="98"/>
              </w:rPr>
              <w:t>This paper</w:t>
            </w:r>
            <w:r>
              <w:t xml:space="preserve"> </w:t>
            </w:r>
            <w:r>
              <w:rPr>
                <w:rFonts w:ascii="Times New Roman" w:eastAsia="Times New Roman" w:hAnsi="Times New Roman" w:cs="Times New Roman"/>
                <w:w w:val="98"/>
              </w:rPr>
              <w:t>is basically</w:t>
            </w:r>
            <w:r>
              <w:t xml:space="preserve"> </w:t>
            </w:r>
            <w:r>
              <w:rPr>
                <w:rFonts w:ascii="Times New Roman" w:eastAsia="Times New Roman" w:hAnsi="Times New Roman" w:cs="Times New Roman"/>
              </w:rPr>
              <w:t>focused on</w:t>
            </w:r>
          </w:p>
          <w:p w:rsidR="005F4D51" w:rsidRDefault="005F4D51" w:rsidP="005F4D51">
            <w:pPr>
              <w:spacing w:line="229" w:lineRule="exact"/>
              <w:jc w:val="center"/>
            </w:pPr>
            <w:r>
              <w:t>The speedup of the 3D</w:t>
            </w:r>
          </w:p>
          <w:p w:rsidR="005F4D51" w:rsidRDefault="005F4D51" w:rsidP="005F4D51">
            <w:pPr>
              <w:spacing w:line="229" w:lineRule="exact"/>
              <w:jc w:val="center"/>
            </w:pPr>
            <w:r>
              <w:t>volume</w:t>
            </w:r>
          </w:p>
          <w:p w:rsidR="005F4D51" w:rsidRDefault="005F4D51" w:rsidP="005F4D51">
            <w:pPr>
              <w:spacing w:line="229" w:lineRule="exact"/>
              <w:jc w:val="center"/>
            </w:pPr>
            <w:r>
              <w:t>Visualization in</w:t>
            </w:r>
          </w:p>
          <w:p w:rsidR="005F4D51" w:rsidRDefault="005F4D51" w:rsidP="005F4D51">
            <w:pPr>
              <w:spacing w:line="229" w:lineRule="exact"/>
              <w:jc w:val="center"/>
            </w:pPr>
            <w:r>
              <w:t>so the other</w:t>
            </w:r>
          </w:p>
          <w:p w:rsidR="005F4D51" w:rsidRDefault="005F4D51" w:rsidP="005F4D51">
            <w:pPr>
              <w:spacing w:line="229" w:lineRule="exact"/>
              <w:jc w:val="center"/>
            </w:pPr>
            <w:r>
              <w:t>attributes</w:t>
            </w:r>
          </w:p>
          <w:p w:rsidR="005F4D51" w:rsidRDefault="005F4D51" w:rsidP="005F4D51">
            <w:pPr>
              <w:spacing w:line="229" w:lineRule="exact"/>
              <w:jc w:val="center"/>
            </w:pPr>
            <w:r>
              <w:t>(i.e. image</w:t>
            </w:r>
          </w:p>
          <w:p w:rsidR="005F4D51" w:rsidRDefault="005F4D51" w:rsidP="005F4D51">
            <w:pPr>
              <w:spacing w:line="229" w:lineRule="exact"/>
              <w:jc w:val="center"/>
            </w:pPr>
            <w:r>
              <w:t>quality) are</w:t>
            </w:r>
          </w:p>
          <w:p w:rsidR="005F4D51" w:rsidRDefault="005F4D51" w:rsidP="005F4D51">
            <w:pPr>
              <w:spacing w:line="229" w:lineRule="exact"/>
              <w:jc w:val="center"/>
            </w:pPr>
            <w:r>
              <w:t>considered as a secondary</w:t>
            </w:r>
          </w:p>
          <w:p w:rsidR="005F4D51" w:rsidRDefault="005F4D51" w:rsidP="005F4D51">
            <w:pPr>
              <w:spacing w:line="229" w:lineRule="exact"/>
              <w:jc w:val="center"/>
            </w:pPr>
            <w:r>
              <w:t>choice</w:t>
            </w:r>
          </w:p>
        </w:tc>
        <w:tc>
          <w:tcPr>
            <w:tcW w:w="505" w:type="dxa"/>
            <w:tcBorders>
              <w:top w:val="single" w:sz="4" w:space="0" w:color="auto"/>
              <w:left w:val="single" w:sz="8" w:space="0" w:color="000000"/>
              <w:bottom w:val="single" w:sz="4" w:space="0" w:color="auto"/>
            </w:tcBorders>
            <w:shd w:val="clear" w:color="auto" w:fill="auto"/>
          </w:tcPr>
          <w:p w:rsidR="005F4D51" w:rsidRDefault="005F4D51">
            <w:pPr>
              <w:snapToGrid w:val="0"/>
              <w:spacing w:line="0" w:lineRule="atLeast"/>
              <w:rPr>
                <w:rFonts w:ascii="Times New Roman" w:eastAsia="Times New Roman" w:hAnsi="Times New Roman" w:cs="Times New Roman"/>
                <w:sz w:val="17"/>
              </w:rPr>
            </w:pPr>
          </w:p>
        </w:tc>
        <w:tc>
          <w:tcPr>
            <w:tcW w:w="1192" w:type="dxa"/>
            <w:tcBorders>
              <w:top w:val="single" w:sz="4" w:space="0" w:color="auto"/>
              <w:left w:val="single" w:sz="8" w:space="0" w:color="000000"/>
              <w:bottom w:val="single" w:sz="4" w:space="0" w:color="auto"/>
              <w:right w:val="single" w:sz="8" w:space="0" w:color="000000"/>
            </w:tcBorders>
            <w:shd w:val="clear" w:color="auto" w:fill="auto"/>
          </w:tcPr>
          <w:p w:rsidR="005F4D51" w:rsidRDefault="005F4D51" w:rsidP="005F4D51">
            <w:pPr>
              <w:spacing w:line="199" w:lineRule="exact"/>
              <w:jc w:val="center"/>
            </w:pPr>
            <w:r>
              <w:rPr>
                <w:rFonts w:ascii="Times New Roman" w:eastAsia="Times New Roman" w:hAnsi="Times New Roman" w:cs="Times New Roman"/>
                <w:w w:val="95"/>
              </w:rPr>
              <w:t>"Future</w:t>
            </w:r>
            <w:r>
              <w:t xml:space="preserve"> </w:t>
            </w:r>
            <w:r>
              <w:rPr>
                <w:rFonts w:ascii="Times New Roman" w:eastAsia="Times New Roman" w:hAnsi="Times New Roman" w:cs="Times New Roman"/>
                <w:w w:val="96"/>
              </w:rPr>
              <w:t>work” is</w:t>
            </w:r>
            <w:r>
              <w:t xml:space="preserve"> </w:t>
            </w:r>
            <w:r>
              <w:rPr>
                <w:rFonts w:ascii="Times New Roman" w:eastAsia="Times New Roman" w:hAnsi="Times New Roman" w:cs="Times New Roman"/>
                <w:w w:val="99"/>
              </w:rPr>
              <w:t>Addressed</w:t>
            </w:r>
          </w:p>
          <w:p w:rsidR="005F4D51" w:rsidRDefault="00A316BF">
            <w:pPr>
              <w:spacing w:line="222" w:lineRule="exact"/>
              <w:jc w:val="center"/>
            </w:pPr>
            <w:r>
              <w:rPr>
                <w:rFonts w:ascii="Times New Roman" w:eastAsia="Times New Roman" w:hAnsi="Times New Roman" w:cs="Times New Roman"/>
                <w:w w:val="95"/>
              </w:rPr>
              <w:t xml:space="preserve">So </w:t>
            </w:r>
            <w:r w:rsidR="005F4D51">
              <w:rPr>
                <w:rFonts w:ascii="Times New Roman" w:eastAsia="Times New Roman" w:hAnsi="Times New Roman" w:cs="Times New Roman"/>
                <w:w w:val="95"/>
              </w:rPr>
              <w:t>to analyze</w:t>
            </w:r>
          </w:p>
          <w:p w:rsidR="005F4D51" w:rsidRDefault="00A316BF">
            <w:pPr>
              <w:spacing w:line="225" w:lineRule="exact"/>
              <w:jc w:val="center"/>
            </w:pPr>
            <w:r>
              <w:rPr>
                <w:rFonts w:ascii="Times New Roman" w:eastAsia="Times New Roman" w:hAnsi="Times New Roman" w:cs="Times New Roman"/>
                <w:w w:val="95"/>
              </w:rPr>
              <w:t>The various</w:t>
            </w:r>
          </w:p>
          <w:p w:rsidR="005F4D51" w:rsidRDefault="00A316BF" w:rsidP="005F4D51">
            <w:pPr>
              <w:spacing w:line="222" w:lineRule="exact"/>
              <w:jc w:val="center"/>
            </w:pPr>
            <w:r>
              <w:rPr>
                <w:rFonts w:ascii="Times New Roman" w:eastAsia="Times New Roman" w:hAnsi="Times New Roman" w:cs="Times New Roman"/>
                <w:w w:val="96"/>
              </w:rPr>
              <w:t>approaches</w:t>
            </w:r>
            <w:r w:rsidR="005F4D51">
              <w:t xml:space="preserve"> </w:t>
            </w:r>
            <w:r>
              <w:rPr>
                <w:rFonts w:ascii="Times New Roman" w:eastAsia="Times New Roman" w:hAnsi="Times New Roman" w:cs="Times New Roman"/>
                <w:w w:val="99"/>
              </w:rPr>
              <w:t>f</w:t>
            </w:r>
            <w:r w:rsidR="005F4D51">
              <w:rPr>
                <w:rFonts w:ascii="Times New Roman" w:eastAsia="Times New Roman" w:hAnsi="Times New Roman" w:cs="Times New Roman"/>
                <w:w w:val="99"/>
              </w:rPr>
              <w:t>o</w:t>
            </w:r>
            <w:r>
              <w:rPr>
                <w:rFonts w:ascii="Times New Roman" w:eastAsia="Times New Roman" w:hAnsi="Times New Roman" w:cs="Times New Roman"/>
                <w:w w:val="99"/>
              </w:rPr>
              <w:t>r</w:t>
            </w:r>
            <w:r w:rsidR="005F4D51">
              <w:rPr>
                <w:rFonts w:ascii="Times New Roman" w:eastAsia="Times New Roman" w:hAnsi="Times New Roman" w:cs="Times New Roman"/>
                <w:w w:val="99"/>
              </w:rPr>
              <w:t xml:space="preserve"> select</w:t>
            </w:r>
            <w:r>
              <w:rPr>
                <w:rFonts w:ascii="Times New Roman" w:eastAsia="Times New Roman" w:hAnsi="Times New Roman" w:cs="Times New Roman"/>
                <w:w w:val="99"/>
              </w:rPr>
              <w:t>ing</w:t>
            </w:r>
            <w:r w:rsidR="005F4D51">
              <w:t xml:space="preserve"> </w:t>
            </w:r>
            <w:r w:rsidR="005F4D51">
              <w:rPr>
                <w:rFonts w:ascii="Times New Roman" w:eastAsia="Times New Roman" w:hAnsi="Times New Roman" w:cs="Times New Roman"/>
                <w:w w:val="97"/>
              </w:rPr>
              <w:t>the interest</w:t>
            </w:r>
            <w:r w:rsidR="005F4D51">
              <w:t xml:space="preserve"> </w:t>
            </w:r>
            <w:r w:rsidR="005F4D51">
              <w:rPr>
                <w:rFonts w:ascii="Times New Roman" w:eastAsia="Times New Roman" w:hAnsi="Times New Roman" w:cs="Times New Roman"/>
                <w:w w:val="98"/>
              </w:rPr>
              <w:t>Function</w:t>
            </w:r>
            <w:r w:rsidR="005F4D51">
              <w:t xml:space="preserve"> </w:t>
            </w:r>
            <w:r>
              <w:rPr>
                <w:rFonts w:ascii="Times New Roman" w:eastAsia="Times New Roman" w:hAnsi="Times New Roman" w:cs="Times New Roman"/>
                <w:w w:val="96"/>
              </w:rPr>
              <w:t>which is able to</w:t>
            </w:r>
            <w:r w:rsidR="005F4D51">
              <w:rPr>
                <w:rFonts w:ascii="Times New Roman" w:eastAsia="Times New Roman" w:hAnsi="Times New Roman" w:cs="Times New Roman"/>
                <w:w w:val="96"/>
              </w:rPr>
              <w:t xml:space="preserve"> better</w:t>
            </w:r>
            <w:r w:rsidR="005F4D51">
              <w:t xml:space="preserve"> </w:t>
            </w:r>
            <w:r w:rsidR="005F4D51">
              <w:rPr>
                <w:rFonts w:ascii="Times New Roman" w:eastAsia="Times New Roman" w:hAnsi="Times New Roman" w:cs="Times New Roman"/>
                <w:w w:val="97"/>
              </w:rPr>
              <w:t>Satisfies</w:t>
            </w:r>
          </w:p>
          <w:p w:rsidR="005F4D51" w:rsidRDefault="005F4D51" w:rsidP="005F4D51">
            <w:pPr>
              <w:spacing w:line="225" w:lineRule="exact"/>
              <w:jc w:val="center"/>
            </w:pPr>
            <w:r>
              <w:rPr>
                <w:rFonts w:ascii="Times New Roman" w:eastAsia="Times New Roman" w:hAnsi="Times New Roman" w:cs="Times New Roman"/>
                <w:w w:val="94"/>
              </w:rPr>
              <w:t>user-</w:t>
            </w:r>
            <w:r>
              <w:rPr>
                <w:rFonts w:ascii="Times New Roman" w:eastAsia="Times New Roman" w:hAnsi="Times New Roman" w:cs="Times New Roman"/>
                <w:w w:val="96"/>
              </w:rPr>
              <w:t>Defined</w:t>
            </w:r>
          </w:p>
          <w:p w:rsidR="005F4D51" w:rsidRDefault="00A316BF" w:rsidP="00A316BF">
            <w:pPr>
              <w:spacing w:line="221" w:lineRule="exact"/>
              <w:jc w:val="center"/>
            </w:pPr>
            <w:r>
              <w:rPr>
                <w:rFonts w:ascii="Times New Roman" w:eastAsia="Times New Roman" w:hAnsi="Times New Roman" w:cs="Times New Roman"/>
                <w:w w:val="96"/>
              </w:rPr>
              <w:t>Constraints</w:t>
            </w:r>
            <w:r>
              <w:t xml:space="preserve"> viz,</w:t>
            </w:r>
            <w:r w:rsidR="005F4D51">
              <w:t xml:space="preserve"> </w:t>
            </w:r>
            <w:r w:rsidR="005F4D51">
              <w:rPr>
                <w:rFonts w:ascii="Times New Roman" w:eastAsia="Times New Roman" w:hAnsi="Times New Roman" w:cs="Times New Roman"/>
              </w:rPr>
              <w:t>Problem</w:t>
            </w:r>
            <w:r w:rsidR="005F4D51">
              <w:t xml:space="preserve"> </w:t>
            </w:r>
            <w:r w:rsidR="005F4D51">
              <w:rPr>
                <w:rFonts w:ascii="Times New Roman" w:eastAsia="Times New Roman" w:hAnsi="Times New Roman" w:cs="Times New Roman"/>
                <w:w w:val="99"/>
              </w:rPr>
              <w:t>of the</w:t>
            </w:r>
            <w:r w:rsidR="005F4D51">
              <w:t xml:space="preserve"> </w:t>
            </w:r>
            <w:r>
              <w:rPr>
                <w:rFonts w:ascii="Times New Roman" w:eastAsia="Times New Roman" w:hAnsi="Times New Roman" w:cs="Times New Roman"/>
                <w:w w:val="95"/>
              </w:rPr>
              <w:t>Combination of</w:t>
            </w:r>
            <w:r>
              <w:t xml:space="preserve"> </w:t>
            </w:r>
            <w:r w:rsidR="005F4D51">
              <w:rPr>
                <w:rFonts w:ascii="Times New Roman" w:eastAsia="Times New Roman" w:hAnsi="Times New Roman" w:cs="Times New Roman"/>
                <w:w w:val="98"/>
              </w:rPr>
              <w:t>surface and</w:t>
            </w:r>
          </w:p>
          <w:p w:rsidR="005F4D51" w:rsidRDefault="00A316BF">
            <w:pPr>
              <w:spacing w:line="229" w:lineRule="exact"/>
              <w:jc w:val="center"/>
            </w:pPr>
            <w:r>
              <w:rPr>
                <w:rFonts w:ascii="Times New Roman" w:eastAsia="Times New Roman" w:hAnsi="Times New Roman" w:cs="Times New Roman"/>
                <w:w w:val="96"/>
              </w:rPr>
              <w:t xml:space="preserve">the </w:t>
            </w:r>
            <w:r w:rsidR="005F4D51">
              <w:rPr>
                <w:rFonts w:ascii="Times New Roman" w:eastAsia="Times New Roman" w:hAnsi="Times New Roman" w:cs="Times New Roman"/>
                <w:w w:val="96"/>
              </w:rPr>
              <w:t>Volume</w:t>
            </w:r>
          </w:p>
          <w:p w:rsidR="005F4D51" w:rsidRDefault="005F4D51" w:rsidP="005A791C">
            <w:pPr>
              <w:spacing w:line="227" w:lineRule="exact"/>
              <w:jc w:val="center"/>
            </w:pPr>
            <w:r>
              <w:rPr>
                <w:rFonts w:ascii="Times New Roman" w:eastAsia="Times New Roman" w:hAnsi="Times New Roman" w:cs="Times New Roman"/>
                <w:w w:val="98"/>
              </w:rPr>
              <w:t>Information</w:t>
            </w:r>
          </w:p>
        </w:tc>
      </w:tr>
      <w:tr w:rsidR="00A2236F" w:rsidTr="00B74CB7">
        <w:trPr>
          <w:trHeight w:val="1573"/>
        </w:trPr>
        <w:tc>
          <w:tcPr>
            <w:tcW w:w="399" w:type="dxa"/>
            <w:tcBorders>
              <w:top w:val="single" w:sz="4" w:space="0" w:color="auto"/>
              <w:left w:val="single" w:sz="8" w:space="0" w:color="000000"/>
              <w:bottom w:val="single" w:sz="4" w:space="0" w:color="auto"/>
            </w:tcBorders>
            <w:shd w:val="clear" w:color="auto" w:fill="auto"/>
          </w:tcPr>
          <w:p w:rsidR="00A2236F" w:rsidRDefault="00A2236F" w:rsidP="000144F3">
            <w:pPr>
              <w:spacing w:line="204" w:lineRule="exact"/>
              <w:jc w:val="center"/>
              <w:rPr>
                <w:rFonts w:ascii="Times New Roman" w:eastAsia="Times New Roman" w:hAnsi="Times New Roman" w:cs="Times New Roman"/>
              </w:rPr>
            </w:pPr>
            <w:r>
              <w:rPr>
                <w:rFonts w:ascii="Times New Roman" w:eastAsia="Times New Roman" w:hAnsi="Times New Roman" w:cs="Times New Roman"/>
              </w:rPr>
              <w:t>13</w:t>
            </w:r>
          </w:p>
        </w:tc>
        <w:tc>
          <w:tcPr>
            <w:tcW w:w="1257" w:type="dxa"/>
            <w:tcBorders>
              <w:top w:val="single" w:sz="4" w:space="0" w:color="auto"/>
              <w:left w:val="single" w:sz="8" w:space="0" w:color="000000"/>
              <w:bottom w:val="single" w:sz="4" w:space="0" w:color="auto"/>
            </w:tcBorders>
            <w:shd w:val="clear" w:color="auto" w:fill="auto"/>
          </w:tcPr>
          <w:p w:rsidR="00A2236F" w:rsidRDefault="00A2236F" w:rsidP="00A2236F">
            <w:pPr>
              <w:spacing w:line="204" w:lineRule="exact"/>
              <w:jc w:val="center"/>
              <w:rPr>
                <w:rFonts w:ascii="Times New Roman" w:eastAsia="Times New Roman" w:hAnsi="Times New Roman" w:cs="Times New Roman"/>
              </w:rPr>
            </w:pPr>
            <w:r>
              <w:rPr>
                <w:rFonts w:ascii="Times New Roman" w:eastAsia="Times New Roman" w:hAnsi="Times New Roman" w:cs="Times New Roman"/>
              </w:rPr>
              <w:t>Enabling the interactive display of large medical volume datasets by multiresolution bricking</w:t>
            </w:r>
          </w:p>
        </w:tc>
        <w:tc>
          <w:tcPr>
            <w:tcW w:w="451" w:type="dxa"/>
            <w:tcBorders>
              <w:top w:val="single" w:sz="4" w:space="0" w:color="auto"/>
              <w:left w:val="single" w:sz="8" w:space="0" w:color="000000"/>
              <w:bottom w:val="single" w:sz="4" w:space="0" w:color="auto"/>
            </w:tcBorders>
            <w:shd w:val="clear" w:color="auto" w:fill="auto"/>
          </w:tcPr>
          <w:p w:rsidR="00A2236F" w:rsidRDefault="00A2236F" w:rsidP="000144F3">
            <w:pPr>
              <w:spacing w:line="204" w:lineRule="exact"/>
              <w:jc w:val="center"/>
              <w:rPr>
                <w:rFonts w:ascii="Times New Roman" w:eastAsia="Times New Roman" w:hAnsi="Times New Roman" w:cs="Times New Roman"/>
              </w:rPr>
            </w:pPr>
            <w:r>
              <w:rPr>
                <w:rFonts w:ascii="Times New Roman" w:eastAsia="Times New Roman" w:hAnsi="Times New Roman" w:cs="Times New Roman"/>
              </w:rPr>
              <w:t>2009</w:t>
            </w:r>
          </w:p>
        </w:tc>
        <w:tc>
          <w:tcPr>
            <w:tcW w:w="850" w:type="dxa"/>
            <w:tcBorders>
              <w:top w:val="single" w:sz="4" w:space="0" w:color="auto"/>
              <w:left w:val="single" w:sz="8" w:space="0" w:color="000000"/>
              <w:bottom w:val="single" w:sz="4" w:space="0" w:color="auto"/>
            </w:tcBorders>
            <w:shd w:val="clear" w:color="auto" w:fill="auto"/>
          </w:tcPr>
          <w:p w:rsidR="00A2236F" w:rsidRDefault="00A2236F" w:rsidP="00A2236F">
            <w:pPr>
              <w:spacing w:line="204" w:lineRule="exact"/>
              <w:jc w:val="center"/>
              <w:rPr>
                <w:rFonts w:ascii="Times New Roman" w:eastAsia="Times New Roman" w:hAnsi="Times New Roman" w:cs="Times New Roman"/>
                <w:w w:val="98"/>
              </w:rPr>
            </w:pPr>
            <w:r>
              <w:rPr>
                <w:rFonts w:ascii="Times New Roman" w:eastAsia="Times New Roman" w:hAnsi="Times New Roman" w:cs="Times New Roman"/>
                <w:w w:val="98"/>
              </w:rPr>
              <w:t>Journal Springer Science</w:t>
            </w:r>
          </w:p>
        </w:tc>
        <w:tc>
          <w:tcPr>
            <w:tcW w:w="1134" w:type="dxa"/>
            <w:tcBorders>
              <w:top w:val="single" w:sz="4" w:space="0" w:color="auto"/>
              <w:left w:val="single" w:sz="8" w:space="0" w:color="000000"/>
              <w:bottom w:val="single" w:sz="4" w:space="0" w:color="auto"/>
            </w:tcBorders>
            <w:shd w:val="clear" w:color="auto" w:fill="auto"/>
          </w:tcPr>
          <w:p w:rsidR="00A2236F" w:rsidRDefault="00A316BF" w:rsidP="00A2236F">
            <w:pPr>
              <w:spacing w:line="204" w:lineRule="exact"/>
              <w:jc w:val="center"/>
              <w:rPr>
                <w:rFonts w:ascii="Times New Roman" w:eastAsia="Times New Roman" w:hAnsi="Times New Roman" w:cs="Times New Roman"/>
                <w:w w:val="96"/>
              </w:rPr>
            </w:pPr>
            <w:r>
              <w:rPr>
                <w:rFonts w:ascii="Times New Roman" w:eastAsia="Times New Roman" w:hAnsi="Times New Roman" w:cs="Times New Roman"/>
                <w:w w:val="96"/>
              </w:rPr>
              <w:t>To implement</w:t>
            </w:r>
            <w:r w:rsidR="00CE58D7">
              <w:rPr>
                <w:rFonts w:ascii="Times New Roman" w:eastAsia="Times New Roman" w:hAnsi="Times New Roman" w:cs="Times New Roman"/>
                <w:w w:val="96"/>
              </w:rPr>
              <w:t xml:space="preserve"> a </w:t>
            </w:r>
            <w:r>
              <w:rPr>
                <w:rFonts w:ascii="Times New Roman" w:eastAsia="Times New Roman" w:hAnsi="Times New Roman" w:cs="Times New Roman"/>
                <w:w w:val="96"/>
              </w:rPr>
              <w:t>bricked, hierarchical, out-of-core partition-based</w:t>
            </w:r>
            <w:r w:rsidR="00CE58D7">
              <w:rPr>
                <w:rFonts w:ascii="Times New Roman" w:eastAsia="Times New Roman" w:hAnsi="Times New Roman" w:cs="Times New Roman"/>
                <w:w w:val="96"/>
              </w:rPr>
              <w:t xml:space="preserve"> strategy to balance the usage of main</w:t>
            </w:r>
            <w:r>
              <w:rPr>
                <w:rFonts w:ascii="Times New Roman" w:eastAsia="Times New Roman" w:hAnsi="Times New Roman" w:cs="Times New Roman"/>
                <w:w w:val="96"/>
              </w:rPr>
              <w:t xml:space="preserve"> </w:t>
            </w:r>
            <w:r w:rsidR="00CE58D7">
              <w:rPr>
                <w:rFonts w:ascii="Times New Roman" w:eastAsia="Times New Roman" w:hAnsi="Times New Roman" w:cs="Times New Roman"/>
                <w:w w:val="96"/>
              </w:rPr>
              <w:t>(CPU)</w:t>
            </w:r>
            <w:r>
              <w:rPr>
                <w:rFonts w:ascii="Times New Roman" w:eastAsia="Times New Roman" w:hAnsi="Times New Roman" w:cs="Times New Roman"/>
                <w:w w:val="96"/>
              </w:rPr>
              <w:t xml:space="preserve"> memory</w:t>
            </w:r>
            <w:r w:rsidR="00CE58D7">
              <w:rPr>
                <w:rFonts w:ascii="Times New Roman" w:eastAsia="Times New Roman" w:hAnsi="Times New Roman" w:cs="Times New Roman"/>
                <w:w w:val="96"/>
              </w:rPr>
              <w:t xml:space="preserve"> and external (GPU) memory</w:t>
            </w:r>
          </w:p>
        </w:tc>
        <w:tc>
          <w:tcPr>
            <w:tcW w:w="851" w:type="dxa"/>
            <w:tcBorders>
              <w:top w:val="single" w:sz="4" w:space="0" w:color="auto"/>
              <w:left w:val="single" w:sz="8" w:space="0" w:color="000000"/>
              <w:bottom w:val="single" w:sz="4" w:space="0" w:color="auto"/>
            </w:tcBorders>
            <w:shd w:val="clear" w:color="auto" w:fill="auto"/>
          </w:tcPr>
          <w:p w:rsidR="00A2236F" w:rsidRDefault="00A316BF" w:rsidP="00A316BF">
            <w:pPr>
              <w:spacing w:line="204" w:lineRule="exact"/>
              <w:jc w:val="center"/>
              <w:rPr>
                <w:rFonts w:ascii="Times New Roman" w:eastAsia="Times New Roman" w:hAnsi="Times New Roman" w:cs="Times New Roman"/>
                <w:w w:val="95"/>
              </w:rPr>
            </w:pPr>
            <w:r>
              <w:rPr>
                <w:rFonts w:ascii="Times New Roman" w:eastAsia="Times New Roman" w:hAnsi="Times New Roman" w:cs="Times New Roman"/>
                <w:w w:val="95"/>
              </w:rPr>
              <w:t>Retrieving data present i</w:t>
            </w:r>
            <w:r w:rsidR="00993DD7">
              <w:rPr>
                <w:rFonts w:ascii="Times New Roman" w:eastAsia="Times New Roman" w:hAnsi="Times New Roman" w:cs="Times New Roman"/>
                <w:w w:val="95"/>
              </w:rPr>
              <w:t xml:space="preserve">n a discrete </w:t>
            </w:r>
            <w:r>
              <w:rPr>
                <w:rFonts w:ascii="Times New Roman" w:eastAsia="Times New Roman" w:hAnsi="Times New Roman" w:cs="Times New Roman"/>
                <w:w w:val="95"/>
              </w:rPr>
              <w:t xml:space="preserve">multi-resolution model, along with </w:t>
            </w:r>
            <w:r w:rsidR="00993DD7">
              <w:rPr>
                <w:rFonts w:ascii="Times New Roman" w:eastAsia="Times New Roman" w:hAnsi="Times New Roman" w:cs="Times New Roman"/>
                <w:w w:val="95"/>
              </w:rPr>
              <w:t>a bricking technique</w:t>
            </w:r>
            <w:r>
              <w:rPr>
                <w:rFonts w:ascii="Times New Roman" w:eastAsia="Times New Roman" w:hAnsi="Times New Roman" w:cs="Times New Roman"/>
                <w:w w:val="95"/>
              </w:rPr>
              <w:t xml:space="preserve"> combined with it.</w:t>
            </w:r>
          </w:p>
        </w:tc>
        <w:tc>
          <w:tcPr>
            <w:tcW w:w="1134" w:type="dxa"/>
            <w:tcBorders>
              <w:top w:val="single" w:sz="4" w:space="0" w:color="auto"/>
              <w:left w:val="single" w:sz="8" w:space="0" w:color="000000"/>
              <w:bottom w:val="single" w:sz="4" w:space="0" w:color="auto"/>
            </w:tcBorders>
            <w:shd w:val="clear" w:color="auto" w:fill="auto"/>
          </w:tcPr>
          <w:p w:rsidR="00A2236F" w:rsidRDefault="00CE58D7" w:rsidP="00A2236F">
            <w:pPr>
              <w:spacing w:line="199" w:lineRule="exact"/>
              <w:jc w:val="center"/>
              <w:rPr>
                <w:rFonts w:ascii="Times New Roman" w:eastAsia="Times New Roman" w:hAnsi="Times New Roman" w:cs="Times New Roman"/>
              </w:rPr>
            </w:pPr>
            <w:r>
              <w:rPr>
                <w:rFonts w:ascii="Times New Roman" w:eastAsia="Times New Roman" w:hAnsi="Times New Roman" w:cs="Times New Roman"/>
              </w:rPr>
              <w:t xml:space="preserve">Visible Human Male </w:t>
            </w:r>
            <w:r w:rsidRPr="00CE58D7">
              <w:rPr>
                <w:rFonts w:ascii="Times New Roman" w:eastAsia="Times New Roman" w:hAnsi="Times New Roman" w:cs="Times New Roman"/>
                <w:sz w:val="18"/>
                <w:szCs w:val="18"/>
              </w:rPr>
              <w:t>(Size-3.15 GB)</w:t>
            </w:r>
          </w:p>
          <w:p w:rsidR="00CE58D7" w:rsidRPr="00A83908" w:rsidRDefault="00A83908" w:rsidP="00A2236F">
            <w:pPr>
              <w:spacing w:line="199" w:lineRule="exact"/>
              <w:jc w:val="center"/>
              <w:rPr>
                <w:rFonts w:ascii="Times New Roman" w:eastAsia="Times New Roman" w:hAnsi="Times New Roman" w:cs="Times New Roman"/>
              </w:rPr>
            </w:pPr>
            <w:r w:rsidRPr="00A83908">
              <w:rPr>
                <w:rFonts w:ascii="Times New Roman" w:eastAsia="Times New Roman" w:hAnsi="Times New Roman" w:cs="Times New Roman"/>
              </w:rPr>
              <w:t>(1760</w:t>
            </w:r>
            <w:r>
              <w:rPr>
                <w:rFonts w:ascii="Times New Roman" w:eastAsia="Times New Roman" w:hAnsi="Times New Roman" w:cs="Times New Roman"/>
              </w:rPr>
              <w:t xml:space="preserve"> </w:t>
            </w:r>
            <w:r w:rsidRPr="00A83908">
              <w:rPr>
                <w:rFonts w:ascii="Times New Roman" w:eastAsia="Times New Roman" w:hAnsi="Times New Roman" w:cs="Times New Roman"/>
              </w:rPr>
              <w:t>x</w:t>
            </w:r>
            <w:r>
              <w:rPr>
                <w:rFonts w:ascii="Times New Roman" w:eastAsia="Times New Roman" w:hAnsi="Times New Roman" w:cs="Times New Roman"/>
              </w:rPr>
              <w:t xml:space="preserve"> </w:t>
            </w:r>
            <w:r w:rsidRPr="00A83908">
              <w:rPr>
                <w:rFonts w:ascii="Times New Roman" w:eastAsia="Times New Roman" w:hAnsi="Times New Roman" w:cs="Times New Roman"/>
              </w:rPr>
              <w:t>1024</w:t>
            </w:r>
            <w:r>
              <w:rPr>
                <w:rFonts w:ascii="Times New Roman" w:eastAsia="Times New Roman" w:hAnsi="Times New Roman" w:cs="Times New Roman"/>
              </w:rPr>
              <w:t xml:space="preserve"> </w:t>
            </w:r>
            <w:r w:rsidRPr="00A83908">
              <w:rPr>
                <w:rFonts w:ascii="Times New Roman" w:eastAsia="Times New Roman" w:hAnsi="Times New Roman" w:cs="Times New Roman"/>
              </w:rPr>
              <w:t>x</w:t>
            </w:r>
            <w:r>
              <w:rPr>
                <w:rFonts w:ascii="Times New Roman" w:eastAsia="Times New Roman" w:hAnsi="Times New Roman" w:cs="Times New Roman"/>
              </w:rPr>
              <w:t xml:space="preserve"> </w:t>
            </w:r>
            <w:r w:rsidRPr="00A83908">
              <w:rPr>
                <w:rFonts w:ascii="Times New Roman" w:eastAsia="Times New Roman" w:hAnsi="Times New Roman" w:cs="Times New Roman"/>
              </w:rPr>
              <w:t>1878)</w:t>
            </w:r>
          </w:p>
          <w:p w:rsidR="00A83908" w:rsidRDefault="00A83908" w:rsidP="00A2236F">
            <w:pPr>
              <w:spacing w:line="199" w:lineRule="exact"/>
              <w:jc w:val="center"/>
              <w:rPr>
                <w:rFonts w:ascii="Times New Roman" w:eastAsia="Times New Roman" w:hAnsi="Times New Roman" w:cs="Times New Roman"/>
              </w:rPr>
            </w:pPr>
          </w:p>
          <w:p w:rsidR="00CE58D7" w:rsidRDefault="00CE58D7" w:rsidP="00A2236F">
            <w:pPr>
              <w:spacing w:line="199" w:lineRule="exact"/>
              <w:jc w:val="center"/>
              <w:rPr>
                <w:rFonts w:ascii="Times New Roman" w:eastAsia="Times New Roman" w:hAnsi="Times New Roman" w:cs="Times New Roman"/>
              </w:rPr>
            </w:pPr>
            <w:r>
              <w:rPr>
                <w:rFonts w:ascii="Times New Roman" w:eastAsia="Times New Roman" w:hAnsi="Times New Roman" w:cs="Times New Roman"/>
              </w:rPr>
              <w:t xml:space="preserve">Visible Human Female </w:t>
            </w:r>
          </w:p>
          <w:p w:rsidR="00CE58D7" w:rsidRDefault="00CE58D7" w:rsidP="00A2236F">
            <w:pPr>
              <w:spacing w:line="199" w:lineRule="exact"/>
              <w:jc w:val="center"/>
              <w:rPr>
                <w:rFonts w:ascii="Times New Roman" w:eastAsia="Times New Roman" w:hAnsi="Times New Roman" w:cs="Times New Roman"/>
                <w:sz w:val="18"/>
                <w:szCs w:val="18"/>
              </w:rPr>
            </w:pPr>
            <w:r w:rsidRPr="00CE58D7">
              <w:rPr>
                <w:rFonts w:ascii="Times New Roman" w:eastAsia="Times New Roman" w:hAnsi="Times New Roman" w:cs="Times New Roman"/>
                <w:sz w:val="18"/>
                <w:szCs w:val="18"/>
              </w:rPr>
              <w:t>(Size-12.03 GB)</w:t>
            </w:r>
          </w:p>
          <w:p w:rsidR="00A83908" w:rsidRDefault="00A83908" w:rsidP="00A2236F">
            <w:pPr>
              <w:spacing w:line="199" w:lineRule="exact"/>
              <w:jc w:val="center"/>
              <w:rPr>
                <w:rFonts w:ascii="Times New Roman" w:eastAsia="Times New Roman" w:hAnsi="Times New Roman" w:cs="Times New Roman"/>
              </w:rPr>
            </w:pPr>
            <w:r>
              <w:rPr>
                <w:rFonts w:ascii="Times New Roman" w:eastAsia="Times New Roman" w:hAnsi="Times New Roman" w:cs="Times New Roman"/>
                <w:sz w:val="18"/>
                <w:szCs w:val="18"/>
              </w:rPr>
              <w:t>(2048 x 1216 x 5186)</w:t>
            </w:r>
          </w:p>
        </w:tc>
        <w:tc>
          <w:tcPr>
            <w:tcW w:w="1842" w:type="dxa"/>
            <w:tcBorders>
              <w:top w:val="single" w:sz="4" w:space="0" w:color="auto"/>
              <w:left w:val="single" w:sz="8" w:space="0" w:color="000000"/>
              <w:bottom w:val="single" w:sz="4" w:space="0" w:color="auto"/>
            </w:tcBorders>
            <w:shd w:val="clear" w:color="auto" w:fill="auto"/>
          </w:tcPr>
          <w:p w:rsidR="00A2236F" w:rsidRDefault="00A83908" w:rsidP="005F4D51">
            <w:pPr>
              <w:spacing w:line="199" w:lineRule="exact"/>
              <w:jc w:val="center"/>
              <w:rPr>
                <w:rFonts w:ascii="Times New Roman" w:eastAsia="Times New Roman" w:hAnsi="Times New Roman" w:cs="Times New Roman"/>
                <w:w w:val="99"/>
              </w:rPr>
            </w:pPr>
            <w:r>
              <w:rPr>
                <w:rFonts w:ascii="Times New Roman" w:eastAsia="Times New Roman" w:hAnsi="Times New Roman" w:cs="Times New Roman"/>
                <w:w w:val="99"/>
              </w:rPr>
              <w:t>The purpose of research was to find out a significant faster approach to 3d visualize large datasets using multiresolution bricking &amp; hierarchical data structures like octree</w:t>
            </w:r>
          </w:p>
        </w:tc>
        <w:tc>
          <w:tcPr>
            <w:tcW w:w="1276" w:type="dxa"/>
            <w:tcBorders>
              <w:top w:val="single" w:sz="4" w:space="0" w:color="auto"/>
              <w:left w:val="single" w:sz="8" w:space="0" w:color="000000"/>
              <w:bottom w:val="single" w:sz="4" w:space="0" w:color="auto"/>
            </w:tcBorders>
            <w:shd w:val="clear" w:color="auto" w:fill="auto"/>
          </w:tcPr>
          <w:p w:rsidR="00A2236F" w:rsidRDefault="00A83908" w:rsidP="005F4D51">
            <w:pPr>
              <w:spacing w:line="199" w:lineRule="exact"/>
              <w:jc w:val="center"/>
              <w:rPr>
                <w:rFonts w:ascii="Times New Roman" w:eastAsia="Times New Roman" w:hAnsi="Times New Roman" w:cs="Times New Roman"/>
              </w:rPr>
            </w:pPr>
            <w:r>
              <w:rPr>
                <w:rFonts w:ascii="Times New Roman" w:eastAsia="Times New Roman" w:hAnsi="Times New Roman" w:cs="Times New Roman"/>
              </w:rPr>
              <w:t>Approach was not able to compress datasets in presence of noise</w:t>
            </w:r>
          </w:p>
        </w:tc>
        <w:tc>
          <w:tcPr>
            <w:tcW w:w="505" w:type="dxa"/>
            <w:tcBorders>
              <w:top w:val="single" w:sz="4" w:space="0" w:color="auto"/>
              <w:left w:val="single" w:sz="8" w:space="0" w:color="000000"/>
              <w:bottom w:val="single" w:sz="4" w:space="0" w:color="auto"/>
            </w:tcBorders>
            <w:shd w:val="clear" w:color="auto" w:fill="auto"/>
          </w:tcPr>
          <w:p w:rsidR="00A2236F" w:rsidRDefault="00A2236F">
            <w:pPr>
              <w:snapToGrid w:val="0"/>
              <w:spacing w:line="0" w:lineRule="atLeast"/>
              <w:rPr>
                <w:rFonts w:ascii="Times New Roman" w:eastAsia="Times New Roman" w:hAnsi="Times New Roman" w:cs="Times New Roman"/>
                <w:sz w:val="17"/>
              </w:rPr>
            </w:pPr>
          </w:p>
        </w:tc>
        <w:tc>
          <w:tcPr>
            <w:tcW w:w="1192" w:type="dxa"/>
            <w:tcBorders>
              <w:top w:val="single" w:sz="4" w:space="0" w:color="auto"/>
              <w:left w:val="single" w:sz="8" w:space="0" w:color="000000"/>
              <w:bottom w:val="single" w:sz="4" w:space="0" w:color="auto"/>
              <w:right w:val="single" w:sz="8" w:space="0" w:color="000000"/>
            </w:tcBorders>
            <w:shd w:val="clear" w:color="auto" w:fill="auto"/>
          </w:tcPr>
          <w:p w:rsidR="00A2236F" w:rsidRDefault="00A316BF" w:rsidP="005F4D51">
            <w:pPr>
              <w:spacing w:line="199" w:lineRule="exact"/>
              <w:jc w:val="center"/>
              <w:rPr>
                <w:rFonts w:ascii="Times New Roman" w:eastAsia="Times New Roman" w:hAnsi="Times New Roman" w:cs="Times New Roman"/>
                <w:w w:val="95"/>
              </w:rPr>
            </w:pPr>
            <w:r>
              <w:rPr>
                <w:rFonts w:ascii="Times New Roman" w:eastAsia="Times New Roman" w:hAnsi="Times New Roman" w:cs="Times New Roman"/>
                <w:w w:val="95"/>
              </w:rPr>
              <w:t>Further can be extended for</w:t>
            </w:r>
            <w:r w:rsidR="00A83908">
              <w:rPr>
                <w:rFonts w:ascii="Times New Roman" w:eastAsia="Times New Roman" w:hAnsi="Times New Roman" w:cs="Times New Roman"/>
                <w:w w:val="95"/>
              </w:rPr>
              <w:t xml:space="preserve"> exploit</w:t>
            </w:r>
            <w:r>
              <w:rPr>
                <w:rFonts w:ascii="Times New Roman" w:eastAsia="Times New Roman" w:hAnsi="Times New Roman" w:cs="Times New Roman"/>
                <w:w w:val="95"/>
              </w:rPr>
              <w:t>ing the use of multithreading in the</w:t>
            </w:r>
            <w:r w:rsidR="00A83908">
              <w:rPr>
                <w:rFonts w:ascii="Times New Roman" w:eastAsia="Times New Roman" w:hAnsi="Times New Roman" w:cs="Times New Roman"/>
                <w:w w:val="95"/>
              </w:rPr>
              <w:t xml:space="preserve"> GPU</w:t>
            </w:r>
            <w:r>
              <w:rPr>
                <w:rFonts w:ascii="Times New Roman" w:eastAsia="Times New Roman" w:hAnsi="Times New Roman" w:cs="Times New Roman"/>
                <w:w w:val="95"/>
              </w:rPr>
              <w:t>s</w:t>
            </w:r>
            <w:r w:rsidR="00A83908">
              <w:rPr>
                <w:rFonts w:ascii="Times New Roman" w:eastAsia="Times New Roman" w:hAnsi="Times New Roman" w:cs="Times New Roman"/>
                <w:w w:val="95"/>
              </w:rPr>
              <w:t xml:space="preserve"> to speed up the </w:t>
            </w:r>
            <w:r>
              <w:rPr>
                <w:rFonts w:ascii="Times New Roman" w:eastAsia="Times New Roman" w:hAnsi="Times New Roman" w:cs="Times New Roman"/>
                <w:w w:val="95"/>
              </w:rPr>
              <w:t>pre-</w:t>
            </w:r>
            <w:r w:rsidR="00A83908">
              <w:rPr>
                <w:rFonts w:ascii="Times New Roman" w:eastAsia="Times New Roman" w:hAnsi="Times New Roman" w:cs="Times New Roman"/>
                <w:w w:val="95"/>
              </w:rPr>
              <w:t xml:space="preserve">processing. </w:t>
            </w:r>
            <w:r>
              <w:rPr>
                <w:rFonts w:ascii="Times New Roman" w:eastAsia="Times New Roman" w:hAnsi="Times New Roman" w:cs="Times New Roman"/>
                <w:w w:val="95"/>
              </w:rPr>
              <w:t xml:space="preserve">Also possible </w:t>
            </w:r>
            <w:r w:rsidR="00B74CB7">
              <w:rPr>
                <w:rFonts w:ascii="Times New Roman" w:eastAsia="Times New Roman" w:hAnsi="Times New Roman" w:cs="Times New Roman"/>
                <w:w w:val="95"/>
              </w:rPr>
              <w:t>to further compress the pre-processed brick</w:t>
            </w:r>
            <w:r>
              <w:rPr>
                <w:rFonts w:ascii="Times New Roman" w:eastAsia="Times New Roman" w:hAnsi="Times New Roman" w:cs="Times New Roman"/>
                <w:w w:val="95"/>
              </w:rPr>
              <w:t>ed</w:t>
            </w:r>
            <w:r w:rsidR="00B74CB7">
              <w:rPr>
                <w:rFonts w:ascii="Times New Roman" w:eastAsia="Times New Roman" w:hAnsi="Times New Roman" w:cs="Times New Roman"/>
                <w:w w:val="95"/>
              </w:rPr>
              <w:t xml:space="preserve"> layout data</w:t>
            </w:r>
          </w:p>
        </w:tc>
      </w:tr>
    </w:tbl>
    <w:p w:rsidR="0068373A" w:rsidRDefault="005C1EB6">
      <w:pPr>
        <w:spacing w:line="20" w:lineRule="exact"/>
        <w:rPr>
          <w:rFonts w:ascii="Times New Roman" w:eastAsia="Times New Roman" w:hAnsi="Times New Roman" w:cs="Times New Roman"/>
          <w:sz w:val="21"/>
        </w:rPr>
        <w:sectPr w:rsidR="0068373A">
          <w:pgSz w:w="12240" w:h="15840"/>
          <w:pgMar w:top="1264" w:right="860" w:bottom="874" w:left="700" w:header="720" w:footer="720" w:gutter="0"/>
          <w:cols w:space="720"/>
          <w:docGrid w:linePitch="360"/>
        </w:sectPr>
      </w:pPr>
      <w:r>
        <w:rPr>
          <w:noProof/>
          <w:lang w:eastAsia="en-IN"/>
        </w:rPr>
        <mc:AlternateContent>
          <mc:Choice Requires="wps">
            <w:drawing>
              <wp:anchor distT="0" distB="0" distL="114300" distR="114300" simplePos="0" relativeHeight="251676672" behindDoc="1" locked="0" layoutInCell="1" allowOverlap="1">
                <wp:simplePos x="0" y="0"/>
                <wp:positionH relativeFrom="column">
                  <wp:posOffset>-1270</wp:posOffset>
                </wp:positionH>
                <wp:positionV relativeFrom="paragraph">
                  <wp:posOffset>-8500745</wp:posOffset>
                </wp:positionV>
                <wp:extent cx="12065" cy="13335"/>
                <wp:effectExtent l="5080" t="9525" r="11430" b="5715"/>
                <wp:wrapNone/>
                <wp:docPr id="2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C22A78D" id="Rectangle 72" o:spid="_x0000_s1026" style="position:absolute;margin-left:-.1pt;margin-top:-669.35pt;width:.95pt;height:1.05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77696" behindDoc="1" locked="0" layoutInCell="1" allowOverlap="1">
                <wp:simplePos x="0" y="0"/>
                <wp:positionH relativeFrom="column">
                  <wp:posOffset>6750685</wp:posOffset>
                </wp:positionH>
                <wp:positionV relativeFrom="paragraph">
                  <wp:posOffset>-8364220</wp:posOffset>
                </wp:positionV>
                <wp:extent cx="12700" cy="12065"/>
                <wp:effectExtent l="13335" t="12700" r="12065" b="13335"/>
                <wp:wrapNone/>
                <wp:docPr id="21"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135194" id="Rectangle 73" o:spid="_x0000_s1026" style="position:absolute;margin-left:531.55pt;margin-top:-658.6pt;width:1pt;height:.95pt;z-index:-251638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78720" behindDoc="1" locked="0" layoutInCell="1" allowOverlap="1">
                <wp:simplePos x="0" y="0"/>
                <wp:positionH relativeFrom="column">
                  <wp:posOffset>4032250</wp:posOffset>
                </wp:positionH>
                <wp:positionV relativeFrom="paragraph">
                  <wp:posOffset>-12065</wp:posOffset>
                </wp:positionV>
                <wp:extent cx="0" cy="12065"/>
                <wp:effectExtent l="9525" t="11430" r="9525" b="5080"/>
                <wp:wrapNone/>
                <wp:docPr id="2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5"/>
                        </a:xfrm>
                        <a:prstGeom prst="line">
                          <a:avLst/>
                        </a:prstGeom>
                        <a:noFill/>
                        <a:ln w="9525"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845C64" id="Line 74"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95pt" to="31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">
                <v:stroke joinstyle="miter" endcap="square"/>
              </v:line>
            </w:pict>
          </mc:Fallback>
        </mc:AlternateContent>
      </w:r>
      <w:r>
        <w:rPr>
          <w:noProof/>
          <w:lang w:eastAsia="en-IN"/>
        </w:rPr>
        <mc:AlternateContent>
          <mc:Choice Requires="wps">
            <w:drawing>
              <wp:anchor distT="0" distB="0" distL="114300" distR="114300" simplePos="0" relativeHeight="251679744" behindDoc="1" locked="0" layoutInCell="1" allowOverlap="1">
                <wp:simplePos x="0" y="0"/>
                <wp:positionH relativeFrom="column">
                  <wp:posOffset>4922520</wp:posOffset>
                </wp:positionH>
                <wp:positionV relativeFrom="paragraph">
                  <wp:posOffset>-12065</wp:posOffset>
                </wp:positionV>
                <wp:extent cx="0" cy="12065"/>
                <wp:effectExtent l="13970" t="11430" r="5080" b="5080"/>
                <wp:wrapNone/>
                <wp:docPr id="1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5"/>
                        </a:xfrm>
                        <a:prstGeom prst="line">
                          <a:avLst/>
                        </a:prstGeom>
                        <a:noFill/>
                        <a:ln w="9525"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4E6283" id="Line 7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6pt,-.95pt" to="3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">
                <v:stroke joinstyle="miter" endcap="square"/>
              </v:line>
            </w:pict>
          </mc:Fallback>
        </mc:AlternateContent>
      </w:r>
      <w:r>
        <w:rPr>
          <w:noProof/>
          <w:lang w:eastAsia="en-IN"/>
        </w:rPr>
        <mc:AlternateContent>
          <mc:Choice Requires="wps">
            <w:drawing>
              <wp:anchor distT="0" distB="0" distL="114300" distR="114300" simplePos="0" relativeHeight="251680768" behindDoc="1" locked="0" layoutInCell="1" allowOverlap="1">
                <wp:simplePos x="0" y="0"/>
                <wp:positionH relativeFrom="column">
                  <wp:posOffset>5556250</wp:posOffset>
                </wp:positionH>
                <wp:positionV relativeFrom="paragraph">
                  <wp:posOffset>-12065</wp:posOffset>
                </wp:positionV>
                <wp:extent cx="0" cy="12065"/>
                <wp:effectExtent l="9525" t="11430" r="9525" b="5080"/>
                <wp:wrapNone/>
                <wp:docPr id="18"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65"/>
                        </a:xfrm>
                        <a:prstGeom prst="line">
                          <a:avLst/>
                        </a:prstGeom>
                        <a:noFill/>
                        <a:ln w="9525"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F3EBA6" id="Line 76"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95pt" to="43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">
                <v:stroke joinstyle="miter" endcap="square"/>
              </v:line>
            </w:pict>
          </mc:Fallback>
        </mc:AlternateContent>
      </w:r>
    </w:p>
    <w:bookmarkStart w:id="13" w:name="page15"/>
    <w:bookmarkEnd w:id="13"/>
    <w:p w:rsidR="0068373A" w:rsidRDefault="005C1EB6" w:rsidP="00AA6F8C">
      <w:r>
        <w:rPr>
          <w:noProof/>
          <w:lang w:eastAsia="en-IN"/>
        </w:rPr>
        <w:lastRenderedPageBreak/>
        <mc:AlternateContent>
          <mc:Choice Requires="wps">
            <w:drawing>
              <wp:anchor distT="0" distB="0" distL="114300" distR="114300" simplePos="0" relativeHeight="251681792" behindDoc="1" locked="0" layoutInCell="1" allowOverlap="1" wp14:anchorId="284AE067" wp14:editId="5B8F8777">
                <wp:simplePos x="0" y="0"/>
                <wp:positionH relativeFrom="column">
                  <wp:posOffset>-1270</wp:posOffset>
                </wp:positionH>
                <wp:positionV relativeFrom="paragraph">
                  <wp:posOffset>-3527425</wp:posOffset>
                </wp:positionV>
                <wp:extent cx="12065" cy="13335"/>
                <wp:effectExtent l="5080" t="9525" r="11430" b="5715"/>
                <wp:wrapNone/>
                <wp:docPr id="1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AF1D1B" id="Rectangle 77" o:spid="_x0000_s1026" style="position:absolute;margin-left:-.1pt;margin-top:-277.75pt;width:.95pt;height:1.05pt;z-index:-251634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82816" behindDoc="1" locked="0" layoutInCell="1" allowOverlap="1" wp14:anchorId="2C4CB4FA" wp14:editId="15C79F02">
                <wp:simplePos x="0" y="0"/>
                <wp:positionH relativeFrom="column">
                  <wp:posOffset>6750685</wp:posOffset>
                </wp:positionH>
                <wp:positionV relativeFrom="paragraph">
                  <wp:posOffset>-3527425</wp:posOffset>
                </wp:positionV>
                <wp:extent cx="12700" cy="13335"/>
                <wp:effectExtent l="13335" t="9525" r="12065" b="5715"/>
                <wp:wrapNone/>
                <wp:docPr id="1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49A319" id="Rectangle 78" o:spid="_x0000_s1026" style="position:absolute;margin-left:531.55pt;margin-top:-277.75pt;width:1pt;height:1.05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" fillcolor="black" strokecolor="white" strokeweight=".26mm">
                <v:stroke endcap="square"/>
              </v:rect>
            </w:pict>
          </mc:Fallback>
        </mc:AlternateContent>
      </w:r>
      <w:r>
        <w:rPr>
          <w:noProof/>
          <w:lang w:eastAsia="en-IN"/>
        </w:rPr>
        <mc:AlternateContent>
          <mc:Choice Requires="wps">
            <w:drawing>
              <wp:anchor distT="0" distB="0" distL="114300" distR="114300" simplePos="0" relativeHeight="251683840" behindDoc="1" locked="0" layoutInCell="1" allowOverlap="1" wp14:anchorId="262BCE72" wp14:editId="799BA029">
                <wp:simplePos x="0" y="0"/>
                <wp:positionH relativeFrom="column">
                  <wp:posOffset>5535295</wp:posOffset>
                </wp:positionH>
                <wp:positionV relativeFrom="paragraph">
                  <wp:posOffset>-3527425</wp:posOffset>
                </wp:positionV>
                <wp:extent cx="12065" cy="13335"/>
                <wp:effectExtent l="7620" t="9525" r="8890" b="5715"/>
                <wp:wrapNone/>
                <wp:docPr id="1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w="9360" cap="sq">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FF18E5" id="Rectangle 79" o:spid="_x0000_s1026" style="position:absolute;margin-left:435.85pt;margin-top:-277.75pt;width:.95pt;height:1.05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" fillcolor="black" strokecolor="white" strokeweight=".26mm">
                <v:stroke endcap="square"/>
              </v:rect>
            </w:pict>
          </mc:Fallback>
        </mc:AlternateContent>
      </w:r>
      <w:bookmarkStart w:id="14" w:name="page16"/>
      <w:bookmarkEnd w:id="14"/>
      <w:r w:rsidR="0068373A">
        <w:rPr>
          <w:rFonts w:ascii="Times New Roman" w:eastAsia="Times New Roman" w:hAnsi="Times New Roman" w:cs="Times New Roman"/>
          <w:b/>
          <w:sz w:val="32"/>
        </w:rPr>
        <w:t>4. Methodology</w:t>
      </w:r>
    </w:p>
    <w:p w:rsidR="0068373A" w:rsidRDefault="0068373A">
      <w:pPr>
        <w:spacing w:line="235" w:lineRule="exact"/>
        <w:rPr>
          <w:rFonts w:ascii="Times New Roman" w:eastAsia="Times New Roman" w:hAnsi="Times New Roman" w:cs="Times New Roman"/>
          <w:b/>
          <w:sz w:val="32"/>
        </w:rPr>
      </w:pPr>
    </w:p>
    <w:p w:rsidR="0068373A" w:rsidRDefault="00B83310">
      <w:pPr>
        <w:spacing w:line="228" w:lineRule="auto"/>
        <w:ind w:left="280"/>
        <w:jc w:val="both"/>
      </w:pPr>
      <w:r>
        <w:rPr>
          <w:rFonts w:ascii="Times New Roman" w:eastAsia="Times New Roman" w:hAnsi="Times New Roman" w:cs="Times New Roman"/>
          <w:sz w:val="24"/>
        </w:rPr>
        <w:t>The visible</w:t>
      </w:r>
      <w:r w:rsidR="0068373A">
        <w:rPr>
          <w:rFonts w:ascii="Times New Roman" w:eastAsia="Times New Roman" w:hAnsi="Times New Roman" w:cs="Times New Roman"/>
          <w:sz w:val="24"/>
        </w:rPr>
        <w:t xml:space="preserve"> Human male dataset is used for experimentation. It is of 3.15 GB RAW file. The data is made up of a stack of images of resolution 1760 X 1024. The stack consists of 1878 slices. Each slice represents the body cut horizontally. The paper [1]</w:t>
      </w:r>
      <w:r w:rsidR="00CC4BD7">
        <w:rPr>
          <w:rFonts w:ascii="Times New Roman" w:eastAsia="Times New Roman" w:hAnsi="Times New Roman" w:cs="Times New Roman"/>
          <w:sz w:val="24"/>
        </w:rPr>
        <w:t xml:space="preserve"> &amp; [13] are our base research paper as they</w:t>
      </w:r>
      <w:r w:rsidR="0068373A">
        <w:rPr>
          <w:rFonts w:ascii="Times New Roman" w:eastAsia="Times New Roman" w:hAnsi="Times New Roman" w:cs="Times New Roman"/>
          <w:sz w:val="24"/>
        </w:rPr>
        <w:t xml:space="preserve"> introduces a novel method to process the large volume data efficiently.</w:t>
      </w:r>
    </w:p>
    <w:p w:rsidR="0068373A" w:rsidRDefault="005C1EB6">
      <w:pPr>
        <w:spacing w:line="200" w:lineRule="exact"/>
        <w:rPr>
          <w:rFonts w:ascii="Times New Roman" w:eastAsia="Times New Roman" w:hAnsi="Times New Roman" w:cs="Times New Roman"/>
          <w:sz w:val="24"/>
        </w:rPr>
      </w:pPr>
      <w:r>
        <w:rPr>
          <w:noProof/>
          <w:lang w:eastAsia="en-IN"/>
        </w:rPr>
        <w:drawing>
          <wp:anchor distT="0" distB="0" distL="114935" distR="114935" simplePos="0" relativeHeight="251684864" behindDoc="1" locked="0" layoutInCell="1" allowOverlap="1">
            <wp:simplePos x="0" y="0"/>
            <wp:positionH relativeFrom="column">
              <wp:posOffset>810260</wp:posOffset>
            </wp:positionH>
            <wp:positionV relativeFrom="paragraph">
              <wp:posOffset>13970</wp:posOffset>
            </wp:positionV>
            <wp:extent cx="4295775" cy="331279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3312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370" w:lineRule="exact"/>
        <w:rPr>
          <w:rFonts w:ascii="Times New Roman" w:eastAsia="Times New Roman" w:hAnsi="Times New Roman" w:cs="Times New Roman"/>
        </w:rPr>
      </w:pPr>
    </w:p>
    <w:p w:rsidR="00A316BF" w:rsidRDefault="0068373A">
      <w:pPr>
        <w:spacing w:line="196" w:lineRule="auto"/>
        <w:ind w:left="1440" w:right="700"/>
        <w:rPr>
          <w:rFonts w:ascii="Times New Roman" w:eastAsia="Times New Roman" w:hAnsi="Times New Roman" w:cs="Times New Roman"/>
          <w:b/>
          <w:bCs/>
          <w:i/>
          <w:iCs/>
          <w:sz w:val="24"/>
          <w:szCs w:val="24"/>
        </w:rPr>
      </w:pPr>
      <w:r>
        <w:rPr>
          <w:rFonts w:ascii="Times New Roman" w:eastAsia="Times New Roman" w:hAnsi="Times New Roman" w:cs="Times New Roman"/>
          <w:b/>
          <w:sz w:val="19"/>
        </w:rPr>
        <w:t xml:space="preserve">Figure 1: </w:t>
      </w:r>
      <w:r w:rsidR="00A316BF">
        <w:rPr>
          <w:rFonts w:ascii="Times New Roman" w:eastAsia="Times New Roman" w:hAnsi="Times New Roman" w:cs="Times New Roman"/>
          <w:b/>
          <w:bCs/>
          <w:i/>
          <w:iCs/>
          <w:sz w:val="24"/>
          <w:szCs w:val="24"/>
        </w:rPr>
        <w:t>Flowcharts of our approach</w:t>
      </w:r>
      <w:r w:rsidRPr="00E64159">
        <w:rPr>
          <w:rFonts w:ascii="Times New Roman" w:eastAsia="Times New Roman" w:hAnsi="Times New Roman" w:cs="Times New Roman"/>
          <w:b/>
          <w:bCs/>
          <w:i/>
          <w:iCs/>
          <w:sz w:val="24"/>
          <w:szCs w:val="24"/>
        </w:rPr>
        <w:t xml:space="preserve"> (left) and </w:t>
      </w:r>
      <w:r w:rsidR="00A316BF">
        <w:rPr>
          <w:rFonts w:ascii="Times New Roman" w:eastAsia="Times New Roman" w:hAnsi="Times New Roman" w:cs="Times New Roman"/>
          <w:b/>
          <w:bCs/>
          <w:i/>
          <w:iCs/>
          <w:sz w:val="24"/>
          <w:szCs w:val="24"/>
        </w:rPr>
        <w:t xml:space="preserve">the </w:t>
      </w:r>
      <w:r w:rsidRPr="00E64159">
        <w:rPr>
          <w:rFonts w:ascii="Times New Roman" w:eastAsia="Times New Roman" w:hAnsi="Times New Roman" w:cs="Times New Roman"/>
          <w:b/>
          <w:bCs/>
          <w:i/>
          <w:iCs/>
          <w:sz w:val="24"/>
          <w:szCs w:val="24"/>
        </w:rPr>
        <w:t xml:space="preserve">previous out-of-core GPU </w:t>
      </w:r>
      <w:r w:rsidR="00A316BF">
        <w:rPr>
          <w:rFonts w:ascii="Times New Roman" w:eastAsia="Times New Roman" w:hAnsi="Times New Roman" w:cs="Times New Roman"/>
          <w:b/>
          <w:bCs/>
          <w:i/>
          <w:iCs/>
          <w:sz w:val="24"/>
          <w:szCs w:val="24"/>
        </w:rPr>
        <w:t xml:space="preserve">3D </w:t>
      </w:r>
      <w:r w:rsidRPr="00E64159">
        <w:rPr>
          <w:rFonts w:ascii="Times New Roman" w:eastAsia="Times New Roman" w:hAnsi="Times New Roman" w:cs="Times New Roman"/>
          <w:b/>
          <w:bCs/>
          <w:i/>
          <w:iCs/>
          <w:sz w:val="24"/>
          <w:szCs w:val="24"/>
        </w:rPr>
        <w:t>vol</w:t>
      </w:r>
      <w:r w:rsidR="00A316BF">
        <w:rPr>
          <w:rFonts w:ascii="Times New Roman" w:eastAsia="Times New Roman" w:hAnsi="Times New Roman" w:cs="Times New Roman"/>
          <w:b/>
          <w:bCs/>
          <w:i/>
          <w:iCs/>
          <w:sz w:val="24"/>
          <w:szCs w:val="24"/>
        </w:rPr>
        <w:t>ume rendering approach</w:t>
      </w:r>
      <w:r w:rsidRPr="00E64159">
        <w:rPr>
          <w:rFonts w:ascii="Times New Roman" w:eastAsia="Times New Roman" w:hAnsi="Times New Roman" w:cs="Times New Roman"/>
          <w:b/>
          <w:bCs/>
          <w:i/>
          <w:iCs/>
          <w:sz w:val="24"/>
          <w:szCs w:val="24"/>
        </w:rPr>
        <w:t xml:space="preserve"> (right). </w:t>
      </w:r>
    </w:p>
    <w:p w:rsidR="0068373A" w:rsidRPr="00A316BF" w:rsidRDefault="0068373A" w:rsidP="00A316BF">
      <w:pPr>
        <w:spacing w:line="196" w:lineRule="auto"/>
        <w:ind w:left="1440" w:right="700"/>
        <w:rPr>
          <w:b/>
          <w:bCs/>
          <w:i/>
          <w:iCs/>
          <w:sz w:val="24"/>
          <w:szCs w:val="24"/>
        </w:rPr>
      </w:pPr>
      <w:r w:rsidRPr="00E64159">
        <w:rPr>
          <w:rFonts w:ascii="Times New Roman" w:eastAsia="Times New Roman" w:hAnsi="Times New Roman" w:cs="Times New Roman"/>
          <w:b/>
          <w:bCs/>
          <w:i/>
          <w:iCs/>
          <w:sz w:val="24"/>
          <w:szCs w:val="24"/>
        </w:rPr>
        <w:t>Yellow boxes are executed on the CPU, all other boxes on</w:t>
      </w:r>
      <w:r w:rsidR="00A316BF">
        <w:rPr>
          <w:rFonts w:ascii="Times New Roman" w:eastAsia="Times New Roman" w:hAnsi="Times New Roman" w:cs="Times New Roman"/>
          <w:b/>
          <w:bCs/>
          <w:i/>
          <w:iCs/>
          <w:sz w:val="24"/>
          <w:szCs w:val="24"/>
        </w:rPr>
        <w:t xml:space="preserve"> the GPU. C</w:t>
      </w:r>
      <w:r w:rsidRPr="00E64159">
        <w:rPr>
          <w:rFonts w:ascii="Times New Roman" w:eastAsia="Times New Roman" w:hAnsi="Times New Roman" w:cs="Times New Roman"/>
          <w:b/>
          <w:bCs/>
          <w:i/>
          <w:iCs/>
          <w:sz w:val="24"/>
          <w:szCs w:val="24"/>
        </w:rPr>
        <w:t>ontrol flow</w:t>
      </w:r>
      <w:r w:rsidR="00A316BF">
        <w:rPr>
          <w:rFonts w:ascii="Times New Roman" w:eastAsia="Times New Roman" w:hAnsi="Times New Roman" w:cs="Times New Roman"/>
          <w:b/>
          <w:bCs/>
          <w:i/>
          <w:iCs/>
          <w:sz w:val="24"/>
          <w:szCs w:val="24"/>
        </w:rPr>
        <w:t xml:space="preserve"> is indicated by the black arrows &amp; the </w:t>
      </w:r>
      <w:r w:rsidRPr="00E64159">
        <w:rPr>
          <w:rFonts w:ascii="Times New Roman" w:eastAsia="Times New Roman" w:hAnsi="Times New Roman" w:cs="Times New Roman"/>
          <w:b/>
          <w:bCs/>
          <w:i/>
          <w:iCs/>
          <w:sz w:val="24"/>
          <w:szCs w:val="24"/>
        </w:rPr>
        <w:t>output</w:t>
      </w:r>
      <w:r w:rsidR="00A316BF">
        <w:rPr>
          <w:b/>
          <w:bCs/>
          <w:i/>
          <w:iCs/>
          <w:sz w:val="24"/>
          <w:szCs w:val="24"/>
        </w:rPr>
        <w:t xml:space="preserve"> </w:t>
      </w:r>
      <w:r w:rsidR="00A316BF">
        <w:rPr>
          <w:rFonts w:ascii="Times New Roman" w:eastAsia="Times New Roman" w:hAnsi="Times New Roman" w:cs="Times New Roman"/>
          <w:b/>
          <w:bCs/>
          <w:i/>
          <w:iCs/>
          <w:sz w:val="24"/>
          <w:szCs w:val="24"/>
        </w:rPr>
        <w:t>of intermediate data is indicated using green arrows.</w:t>
      </w:r>
    </w:p>
    <w:p w:rsidR="0068373A" w:rsidRDefault="0068373A">
      <w:pPr>
        <w:spacing w:line="347" w:lineRule="exact"/>
        <w:rPr>
          <w:rFonts w:ascii="Times New Roman" w:eastAsia="Times New Roman" w:hAnsi="Times New Roman" w:cs="Times New Roman"/>
        </w:rPr>
      </w:pPr>
    </w:p>
    <w:p w:rsidR="0068373A" w:rsidRDefault="0068373A">
      <w:pPr>
        <w:spacing w:line="0" w:lineRule="atLeast"/>
        <w:ind w:left="280"/>
      </w:pPr>
      <w:r>
        <w:rPr>
          <w:rFonts w:ascii="Times New Roman" w:eastAsia="Times New Roman" w:hAnsi="Times New Roman" w:cs="Times New Roman"/>
          <w:sz w:val="24"/>
        </w:rPr>
        <w:t>The flow of method in Figure</w:t>
      </w:r>
      <w:r w:rsidR="00AA6F8C">
        <w:rPr>
          <w:rFonts w:ascii="Times New Roman" w:eastAsia="Times New Roman" w:hAnsi="Times New Roman" w:cs="Times New Roman"/>
          <w:sz w:val="24"/>
        </w:rPr>
        <w:t xml:space="preserve"> 1 is explained as follows [1]</w:t>
      </w:r>
      <w:r>
        <w:rPr>
          <w:rFonts w:ascii="Times New Roman" w:eastAsia="Times New Roman" w:hAnsi="Times New Roman" w:cs="Times New Roman"/>
          <w:sz w:val="24"/>
        </w:rPr>
        <w:t>:</w:t>
      </w:r>
    </w:p>
    <w:p w:rsidR="0068373A" w:rsidRDefault="0068373A">
      <w:pPr>
        <w:spacing w:line="379" w:lineRule="exact"/>
        <w:rPr>
          <w:rFonts w:ascii="Times New Roman" w:eastAsia="Times New Roman" w:hAnsi="Times New Roman" w:cs="Times New Roman"/>
          <w:sz w:val="24"/>
        </w:rPr>
      </w:pPr>
    </w:p>
    <w:p w:rsidR="0068373A" w:rsidRDefault="0068373A">
      <w:pPr>
        <w:spacing w:line="0" w:lineRule="atLeast"/>
        <w:ind w:left="280"/>
      </w:pPr>
      <w:r>
        <w:rPr>
          <w:rFonts w:ascii="Times New Roman" w:eastAsia="Times New Roman" w:hAnsi="Times New Roman" w:cs="Times New Roman"/>
          <w:b/>
          <w:sz w:val="28"/>
        </w:rPr>
        <w:t>4.1. Pre-processing</w:t>
      </w:r>
    </w:p>
    <w:p w:rsidR="0068373A" w:rsidRDefault="0068373A">
      <w:pPr>
        <w:spacing w:line="89" w:lineRule="exact"/>
        <w:rPr>
          <w:rFonts w:ascii="Times New Roman" w:eastAsia="Times New Roman" w:hAnsi="Times New Roman" w:cs="Times New Roman"/>
          <w:b/>
          <w:sz w:val="28"/>
        </w:rPr>
      </w:pPr>
    </w:p>
    <w:p w:rsidR="0068373A" w:rsidRDefault="0068373A" w:rsidP="002D2980">
      <w:pPr>
        <w:spacing w:line="249" w:lineRule="auto"/>
        <w:ind w:left="360"/>
        <w:jc w:val="both"/>
        <w:sectPr w:rsidR="0068373A">
          <w:pgSz w:w="12240" w:h="15840"/>
          <w:pgMar w:top="1298" w:right="1700" w:bottom="1440" w:left="1700" w:header="720" w:footer="720" w:gutter="0"/>
          <w:cols w:space="720"/>
          <w:docGrid w:linePitch="360"/>
        </w:sectPr>
      </w:pPr>
      <w:r>
        <w:rPr>
          <w:rFonts w:ascii="Times New Roman" w:eastAsia="Times New Roman" w:hAnsi="Times New Roman" w:cs="Times New Roman"/>
          <w:sz w:val="24"/>
        </w:rPr>
        <w:t xml:space="preserve">A large volume dataset is first pre-processed using blocking techniques (division of large dataset in blocks of data) and storing it in Octree (a 3-D data structure is represented in the form of recursively sub-dividing into eight octants). An </w:t>
      </w:r>
      <w:r>
        <w:rPr>
          <w:rFonts w:ascii="Times New Roman" w:eastAsia="Times New Roman" w:hAnsi="Times New Roman" w:cs="Times New Roman"/>
          <w:b/>
          <w:sz w:val="24"/>
        </w:rPr>
        <w:t>octree of</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bricks </w:t>
      </w:r>
      <w:r>
        <w:rPr>
          <w:rFonts w:ascii="Times New Roman" w:eastAsia="Times New Roman" w:hAnsi="Times New Roman" w:cs="Times New Roman"/>
          <w:sz w:val="24"/>
        </w:rPr>
        <w:t>is constructed where the actual resolution data is stored in leaf nodes. At each</w:t>
      </w:r>
      <w:r w:rsidR="002D2980">
        <w:t xml:space="preserve"> </w:t>
      </w:r>
      <w:r>
        <w:rPr>
          <w:rFonts w:ascii="Times New Roman" w:eastAsia="Times New Roman" w:hAnsi="Times New Roman" w:cs="Times New Roman"/>
          <w:sz w:val="24"/>
        </w:rPr>
        <w:t>level or node a brick of same dimension B</w:t>
      </w:r>
      <w:r>
        <w:rPr>
          <w:rFonts w:ascii="Times New Roman" w:eastAsia="Times New Roman" w:hAnsi="Times New Roman" w:cs="Times New Roman"/>
          <w:sz w:val="16"/>
        </w:rPr>
        <w:t>res</w:t>
      </w:r>
      <w:r w:rsidR="002D2980">
        <w:rPr>
          <w:rFonts w:ascii="Times New Roman" w:eastAsia="Times New Roman" w:hAnsi="Times New Roman" w:cs="Times New Roman"/>
        </w:rPr>
        <w:t xml:space="preserve"> </w:t>
      </w:r>
      <w:r>
        <w:rPr>
          <w:rFonts w:ascii="Times New Roman" w:eastAsia="Times New Roman" w:hAnsi="Times New Roman" w:cs="Times New Roman"/>
          <w:sz w:val="24"/>
        </w:rPr>
        <w:t>is made. The length of the tree is kept</w:t>
      </w:r>
      <w:r w:rsidR="002D2980">
        <w:t xml:space="preserve"> </w:t>
      </w:r>
      <w:r>
        <w:rPr>
          <w:rFonts w:ascii="Times New Roman" w:eastAsia="Times New Roman" w:hAnsi="Times New Roman" w:cs="Times New Roman"/>
          <w:sz w:val="24"/>
        </w:rPr>
        <w:t>shallow which results in courser bricks. Inner bricks are built using down sampling of the lower le</w:t>
      </w:r>
      <w:r w:rsidR="00CC4BD7">
        <w:rPr>
          <w:rFonts w:ascii="Times New Roman" w:eastAsia="Times New Roman" w:hAnsi="Times New Roman" w:cs="Times New Roman"/>
          <w:sz w:val="24"/>
        </w:rPr>
        <w:t xml:space="preserve">vel nodes like averaging filter, </w:t>
      </w:r>
      <w:r>
        <w:rPr>
          <w:rFonts w:ascii="Times New Roman" w:eastAsia="Times New Roman" w:hAnsi="Times New Roman" w:cs="Times New Roman"/>
          <w:sz w:val="24"/>
        </w:rPr>
        <w:t>in this way the whole data</w:t>
      </w:r>
      <w:r w:rsidR="001E4961">
        <w:rPr>
          <w:rFonts w:ascii="Times New Roman" w:eastAsia="Times New Roman" w:hAnsi="Times New Roman" w:cs="Times New Roman"/>
          <w:sz w:val="24"/>
        </w:rPr>
        <w:t>set can be</w:t>
      </w:r>
      <w:r>
        <w:rPr>
          <w:rFonts w:ascii="Times New Roman" w:eastAsia="Times New Roman" w:hAnsi="Times New Roman" w:cs="Times New Roman"/>
          <w:sz w:val="24"/>
        </w:rPr>
        <w:t xml:space="preserve"> represented as </w:t>
      </w:r>
      <w:r w:rsidR="001E4961">
        <w:rPr>
          <w:rFonts w:ascii="Times New Roman" w:eastAsia="Times New Roman" w:hAnsi="Times New Roman" w:cs="Times New Roman"/>
          <w:sz w:val="24"/>
        </w:rPr>
        <w:t xml:space="preserve">a </w:t>
      </w:r>
      <w:r>
        <w:rPr>
          <w:rFonts w:ascii="Times New Roman" w:eastAsia="Times New Roman" w:hAnsi="Times New Roman" w:cs="Times New Roman"/>
          <w:sz w:val="24"/>
        </w:rPr>
        <w:t>mul</w:t>
      </w:r>
      <w:r w:rsidR="001E4961">
        <w:rPr>
          <w:rFonts w:ascii="Times New Roman" w:eastAsia="Times New Roman" w:hAnsi="Times New Roman" w:cs="Times New Roman"/>
          <w:sz w:val="24"/>
        </w:rPr>
        <w:t>ti-resolution hierarchy</w:t>
      </w:r>
      <w:r>
        <w:rPr>
          <w:rFonts w:ascii="Times New Roman" w:eastAsia="Times New Roman" w:hAnsi="Times New Roman" w:cs="Times New Roman"/>
          <w:sz w:val="24"/>
        </w:rPr>
        <w:t xml:space="preserve"> maintained on</w:t>
      </w:r>
      <w:r w:rsidR="001E4961">
        <w:rPr>
          <w:rFonts w:ascii="Times New Roman" w:eastAsia="Times New Roman" w:hAnsi="Times New Roman" w:cs="Times New Roman"/>
          <w:sz w:val="24"/>
        </w:rPr>
        <w:t xml:space="preserve"> the CPU</w:t>
      </w:r>
      <w:r>
        <w:rPr>
          <w:rFonts w:ascii="Times New Roman" w:eastAsia="Times New Roman" w:hAnsi="Times New Roman" w:cs="Times New Roman"/>
          <w:sz w:val="24"/>
        </w:rPr>
        <w:t xml:space="preserve">. Each </w:t>
      </w:r>
      <w:r w:rsidR="001E4961">
        <w:rPr>
          <w:rFonts w:ascii="Times New Roman" w:eastAsia="Times New Roman" w:hAnsi="Times New Roman" w:cs="Times New Roman"/>
          <w:sz w:val="24"/>
        </w:rPr>
        <w:t>node of the octree points to a particular brick having</w:t>
      </w:r>
      <w:r>
        <w:rPr>
          <w:rFonts w:ascii="Times New Roman" w:eastAsia="Times New Roman" w:hAnsi="Times New Roman" w:cs="Times New Roman"/>
          <w:sz w:val="24"/>
        </w:rPr>
        <w:t xml:space="preserve"> </w:t>
      </w:r>
      <w:r w:rsidR="001E4961">
        <w:rPr>
          <w:rFonts w:ascii="Times New Roman" w:eastAsia="Times New Roman" w:hAnsi="Times New Roman" w:cs="Times New Roman"/>
          <w:sz w:val="24"/>
        </w:rPr>
        <w:t>a constant resolution that resembles</w:t>
      </w:r>
      <w:r>
        <w:rPr>
          <w:rFonts w:ascii="Times New Roman" w:eastAsia="Times New Roman" w:hAnsi="Times New Roman" w:cs="Times New Roman"/>
          <w:sz w:val="24"/>
        </w:rPr>
        <w:t xml:space="preserve"> the part of the</w:t>
      </w:r>
      <w:r w:rsidR="002D2980">
        <w:t xml:space="preserve"> </w:t>
      </w:r>
      <w:r>
        <w:rPr>
          <w:rFonts w:ascii="Times New Roman" w:eastAsia="Times New Roman" w:hAnsi="Times New Roman" w:cs="Times New Roman"/>
          <w:sz w:val="24"/>
        </w:rPr>
        <w:t>volume cor</w:t>
      </w:r>
      <w:r w:rsidR="001E4961">
        <w:rPr>
          <w:rFonts w:ascii="Times New Roman" w:eastAsia="Times New Roman" w:hAnsi="Times New Roman" w:cs="Times New Roman"/>
          <w:sz w:val="24"/>
        </w:rPr>
        <w:t>responding to that particular</w:t>
      </w:r>
      <w:r w:rsidR="00C15AEA">
        <w:rPr>
          <w:rFonts w:ascii="Times New Roman" w:eastAsia="Times New Roman" w:hAnsi="Times New Roman" w:cs="Times New Roman"/>
          <w:sz w:val="24"/>
        </w:rPr>
        <w:t xml:space="preserve"> node.</w:t>
      </w:r>
    </w:p>
    <w:p w:rsidR="00CC4BD7" w:rsidRDefault="00CC4BD7" w:rsidP="002D2980">
      <w:pPr>
        <w:spacing w:line="254" w:lineRule="auto"/>
        <w:jc w:val="both"/>
        <w:rPr>
          <w:rFonts w:ascii="Times New Roman" w:eastAsia="Times New Roman" w:hAnsi="Times New Roman" w:cs="Times New Roman"/>
          <w:sz w:val="24"/>
        </w:rPr>
      </w:pPr>
      <w:bookmarkStart w:id="15" w:name="page17"/>
      <w:bookmarkEnd w:id="15"/>
      <w:r>
        <w:rPr>
          <w:rFonts w:ascii="Times New Roman" w:eastAsia="Times New Roman" w:hAnsi="Times New Roman" w:cs="Times New Roman"/>
          <w:sz w:val="24"/>
        </w:rPr>
        <w:lastRenderedPageBreak/>
        <w:t>Pre-processing steps comprises of 3 main steps:</w:t>
      </w:r>
    </w:p>
    <w:p w:rsidR="00CC4BD7" w:rsidRDefault="00CC4BD7" w:rsidP="00CC4BD7">
      <w:pPr>
        <w:pStyle w:val="ListParagraph"/>
        <w:numPr>
          <w:ilvl w:val="0"/>
          <w:numId w:val="9"/>
        </w:numPr>
        <w:spacing w:line="254" w:lineRule="auto"/>
        <w:jc w:val="both"/>
        <w:rPr>
          <w:rFonts w:ascii="Times New Roman" w:eastAsia="Times New Roman" w:hAnsi="Times New Roman" w:cs="Times New Roman"/>
          <w:sz w:val="24"/>
        </w:rPr>
      </w:pPr>
      <w:r>
        <w:rPr>
          <w:rFonts w:ascii="Times New Roman" w:eastAsia="Times New Roman" w:hAnsi="Times New Roman" w:cs="Times New Roman"/>
          <w:sz w:val="24"/>
        </w:rPr>
        <w:t>Sampling</w:t>
      </w:r>
    </w:p>
    <w:p w:rsidR="00CC4BD7" w:rsidRDefault="00CC4BD7" w:rsidP="00CC4BD7">
      <w:pPr>
        <w:pStyle w:val="ListParagraph"/>
        <w:numPr>
          <w:ilvl w:val="0"/>
          <w:numId w:val="9"/>
        </w:numPr>
        <w:spacing w:line="254" w:lineRule="auto"/>
        <w:jc w:val="both"/>
        <w:rPr>
          <w:rFonts w:ascii="Times New Roman" w:eastAsia="Times New Roman" w:hAnsi="Times New Roman" w:cs="Times New Roman"/>
          <w:sz w:val="24"/>
        </w:rPr>
      </w:pPr>
      <w:r>
        <w:rPr>
          <w:rFonts w:ascii="Times New Roman" w:eastAsia="Times New Roman" w:hAnsi="Times New Roman" w:cs="Times New Roman"/>
          <w:sz w:val="24"/>
        </w:rPr>
        <w:t>Bricking</w:t>
      </w:r>
    </w:p>
    <w:p w:rsidR="00CC4BD7" w:rsidRDefault="00CC4BD7" w:rsidP="00CC4BD7">
      <w:pPr>
        <w:pStyle w:val="ListParagraph"/>
        <w:numPr>
          <w:ilvl w:val="0"/>
          <w:numId w:val="9"/>
        </w:numPr>
        <w:spacing w:line="254" w:lineRule="auto"/>
        <w:jc w:val="both"/>
        <w:rPr>
          <w:rFonts w:ascii="Times New Roman" w:eastAsia="Times New Roman" w:hAnsi="Times New Roman" w:cs="Times New Roman"/>
          <w:sz w:val="24"/>
        </w:rPr>
      </w:pPr>
      <w:r>
        <w:rPr>
          <w:rFonts w:ascii="Times New Roman" w:eastAsia="Times New Roman" w:hAnsi="Times New Roman" w:cs="Times New Roman"/>
          <w:sz w:val="24"/>
        </w:rPr>
        <w:t>Compression</w:t>
      </w:r>
    </w:p>
    <w:p w:rsidR="00CC4BD7" w:rsidRPr="00CC4BD7" w:rsidRDefault="00CC4BD7" w:rsidP="00CC4BD7">
      <w:pPr>
        <w:pStyle w:val="ListParagraph"/>
        <w:spacing w:line="254" w:lineRule="auto"/>
        <w:jc w:val="both"/>
        <w:rPr>
          <w:rFonts w:ascii="Times New Roman" w:eastAsia="Times New Roman" w:hAnsi="Times New Roman" w:cs="Times New Roman"/>
          <w:sz w:val="24"/>
        </w:rPr>
      </w:pPr>
      <w:r w:rsidRPr="00CC4BD7">
        <w:rPr>
          <w:rFonts w:ascii="Times New Roman" w:eastAsia="Times New Roman" w:hAnsi="Times New Roman" w:cs="Times New Roman"/>
          <w:sz w:val="24"/>
        </w:rPr>
        <w:t xml:space="preserve"> </w:t>
      </w:r>
    </w:p>
    <w:p w:rsidR="0068373A" w:rsidRDefault="0068373A" w:rsidP="00C15AEA">
      <w:pPr>
        <w:spacing w:line="254" w:lineRule="auto"/>
        <w:jc w:val="both"/>
      </w:pPr>
      <w:r>
        <w:rPr>
          <w:rFonts w:ascii="Times New Roman" w:eastAsia="Times New Roman" w:hAnsi="Times New Roman" w:cs="Times New Roman"/>
          <w:sz w:val="24"/>
        </w:rPr>
        <w:t xml:space="preserve">Bricks store extra overlapping voxels, which helps in accessing the </w:t>
      </w:r>
      <w:r w:rsidR="002D2980">
        <w:rPr>
          <w:rFonts w:ascii="Times New Roman" w:eastAsia="Times New Roman" w:hAnsi="Times New Roman" w:cs="Times New Roman"/>
          <w:sz w:val="24"/>
        </w:rPr>
        <w:t>neighbouring</w:t>
      </w:r>
      <w:r>
        <w:rPr>
          <w:rFonts w:ascii="Times New Roman" w:eastAsia="Times New Roman" w:hAnsi="Times New Roman" w:cs="Times New Roman"/>
          <w:sz w:val="24"/>
        </w:rPr>
        <w:t xml:space="preserve"> voxels at runtime using the tri-cubic interpolation and gradient computations. Since the octree don’t use any transfer function for empty spac</w:t>
      </w:r>
      <w:r w:rsidR="001E4961">
        <w:rPr>
          <w:rFonts w:ascii="Times New Roman" w:eastAsia="Times New Roman" w:hAnsi="Times New Roman" w:cs="Times New Roman"/>
          <w:sz w:val="24"/>
        </w:rPr>
        <w:t>e culling it uses macro-cells for storing</w:t>
      </w:r>
      <w:r>
        <w:rPr>
          <w:rFonts w:ascii="Times New Roman" w:eastAsia="Times New Roman" w:hAnsi="Times New Roman" w:cs="Times New Roman"/>
          <w:sz w:val="24"/>
        </w:rPr>
        <w:t xml:space="preserve"> the min-max</w:t>
      </w:r>
      <w:r w:rsidR="002D2980">
        <w:t xml:space="preserve"> </w:t>
      </w:r>
      <w:r>
        <w:rPr>
          <w:rFonts w:ascii="Times New Roman" w:eastAsia="Times New Roman" w:hAnsi="Times New Roman" w:cs="Times New Roman"/>
          <w:sz w:val="24"/>
        </w:rPr>
        <w:t xml:space="preserve">scalar values for </w:t>
      </w:r>
      <w:r w:rsidR="001E4961">
        <w:rPr>
          <w:rFonts w:ascii="Times New Roman" w:eastAsia="Times New Roman" w:hAnsi="Times New Roman" w:cs="Times New Roman"/>
          <w:sz w:val="24"/>
        </w:rPr>
        <w:t xml:space="preserve">each of </w:t>
      </w:r>
      <w:r>
        <w:rPr>
          <w:rFonts w:ascii="Times New Roman" w:eastAsia="Times New Roman" w:hAnsi="Times New Roman" w:cs="Times New Roman"/>
          <w:sz w:val="24"/>
        </w:rPr>
        <w:t>the corresponding brick</w:t>
      </w:r>
      <w:r w:rsidR="001E4961">
        <w:rPr>
          <w:rFonts w:ascii="Times New Roman" w:eastAsia="Times New Roman" w:hAnsi="Times New Roman" w:cs="Times New Roman"/>
          <w:sz w:val="24"/>
        </w:rPr>
        <w:t>s</w:t>
      </w:r>
      <w:r>
        <w:rPr>
          <w:rFonts w:ascii="Times New Roman" w:eastAsia="Times New Roman" w:hAnsi="Times New Roman" w:cs="Times New Roman"/>
          <w:sz w:val="24"/>
        </w:rPr>
        <w:t>, for efficient brick culling. The dimension for</w:t>
      </w:r>
      <w:r>
        <w:rPr>
          <w:rFonts w:ascii="Times New Roman" w:eastAsia="Times New Roman" w:hAnsi="Times New Roman" w:cs="Times New Roman"/>
        </w:rPr>
        <w:t xml:space="preserve"> </w:t>
      </w:r>
      <w:r>
        <w:rPr>
          <w:rFonts w:ascii="Times New Roman" w:eastAsia="Times New Roman" w:hAnsi="Times New Roman" w:cs="Times New Roman"/>
          <w:sz w:val="23"/>
        </w:rPr>
        <w:t>macro-cell is M</w:t>
      </w:r>
      <w:r>
        <w:rPr>
          <w:rFonts w:ascii="Times New Roman" w:eastAsia="Times New Roman" w:hAnsi="Times New Roman" w:cs="Times New Roman"/>
          <w:sz w:val="15"/>
        </w:rPr>
        <w:t>res</w:t>
      </w:r>
    </w:p>
    <w:p w:rsidR="00C15AEA" w:rsidRPr="00C15AEA" w:rsidRDefault="00C15AEA" w:rsidP="00C15AEA">
      <w:pPr>
        <w:spacing w:line="254" w:lineRule="auto"/>
        <w:jc w:val="both"/>
      </w:pPr>
    </w:p>
    <w:p w:rsidR="0068373A" w:rsidRDefault="0068373A">
      <w:pPr>
        <w:numPr>
          <w:ilvl w:val="0"/>
          <w:numId w:val="2"/>
        </w:numPr>
        <w:tabs>
          <w:tab w:val="left" w:pos="701"/>
        </w:tabs>
        <w:spacing w:line="232" w:lineRule="auto"/>
        <w:ind w:left="780" w:right="400" w:hanging="780"/>
        <w:jc w:val="both"/>
      </w:pPr>
      <w:r>
        <w:rPr>
          <w:rFonts w:ascii="Times New Roman" w:eastAsia="Times New Roman" w:hAnsi="Times New Roman" w:cs="Times New Roman"/>
          <w:b/>
          <w:sz w:val="28"/>
        </w:rPr>
        <w:t>Octree Creation and Visualization of View-Dependent Working Set :</w:t>
      </w:r>
    </w:p>
    <w:p w:rsidR="0068373A" w:rsidRPr="00E64159" w:rsidRDefault="0068373A">
      <w:pPr>
        <w:spacing w:line="350" w:lineRule="exact"/>
        <w:rPr>
          <w:rFonts w:ascii="Times New Roman" w:eastAsia="Times New Roman" w:hAnsi="Times New Roman" w:cs="Times New Roman"/>
          <w:b/>
          <w:sz w:val="16"/>
          <w:szCs w:val="16"/>
        </w:rPr>
      </w:pPr>
    </w:p>
    <w:p w:rsidR="0068373A" w:rsidRDefault="0068373A">
      <w:pPr>
        <w:spacing w:line="254" w:lineRule="auto"/>
        <w:jc w:val="both"/>
      </w:pPr>
      <w:r>
        <w:rPr>
          <w:rFonts w:ascii="Times New Roman" w:eastAsia="Times New Roman" w:hAnsi="Times New Roman" w:cs="Times New Roman"/>
          <w:color w:val="1D1B11"/>
          <w:sz w:val="24"/>
        </w:rPr>
        <w:t xml:space="preserve">1878 slices were first constructed into a single 3D-Volume. Dimensions of each image slice is 1760 * 1024. Brick size of </w:t>
      </w:r>
      <w:r w:rsidR="002D2980">
        <w:rPr>
          <w:rFonts w:ascii="Times New Roman" w:eastAsia="Times New Roman" w:hAnsi="Times New Roman" w:cs="Times New Roman"/>
          <w:color w:val="1D1B11"/>
          <w:sz w:val="24"/>
        </w:rPr>
        <w:t>every</w:t>
      </w:r>
      <w:r>
        <w:rPr>
          <w:rFonts w:ascii="Times New Roman" w:eastAsia="Times New Roman" w:hAnsi="Times New Roman" w:cs="Times New Roman"/>
          <w:color w:val="1D1B11"/>
          <w:sz w:val="24"/>
        </w:rPr>
        <w:t xml:space="preserve"> node in octree is taken as 220*128*235.Single large Volume is splitted into 512 bricks of resolution 220*128*235. These bricks are then averaged by a factor of 8 to construct 64 bricks of same resolution which are further averaged by a factor of 8 to construct 8 bricks which are then combined to form a single root. These bricks are then saved as nodes of an octree where root acts as parent having 8 children which are individually divided into 8 more children. Struct</w:t>
      </w:r>
      <w:r w:rsidR="002D2980">
        <w:rPr>
          <w:rFonts w:ascii="Times New Roman" w:eastAsia="Times New Roman" w:hAnsi="Times New Roman" w:cs="Times New Roman"/>
          <w:color w:val="1D1B11"/>
          <w:sz w:val="24"/>
        </w:rPr>
        <w:t>ure</w:t>
      </w:r>
      <w:r>
        <w:rPr>
          <w:rFonts w:ascii="Times New Roman" w:eastAsia="Times New Roman" w:hAnsi="Times New Roman" w:cs="Times New Roman"/>
          <w:color w:val="1D1B11"/>
          <w:sz w:val="24"/>
        </w:rPr>
        <w:t xml:space="preserve"> of the octree node is as follows –</w:t>
      </w:r>
    </w:p>
    <w:p w:rsidR="0068373A" w:rsidRDefault="005C1EB6">
      <w:pPr>
        <w:spacing w:line="200" w:lineRule="exact"/>
        <w:rPr>
          <w:rFonts w:ascii="Times New Roman" w:eastAsia="Times New Roman" w:hAnsi="Times New Roman" w:cs="Times New Roman"/>
          <w:color w:val="1D1B11"/>
          <w:sz w:val="24"/>
        </w:rPr>
      </w:pPr>
      <w:r>
        <w:rPr>
          <w:noProof/>
          <w:lang w:eastAsia="en-IN"/>
        </w:rPr>
        <mc:AlternateContent>
          <mc:Choice Requires="wps">
            <w:drawing>
              <wp:anchor distT="0" distB="0" distL="114300" distR="114300" simplePos="0" relativeHeight="251685888" behindDoc="1" locked="0" layoutInCell="1" allowOverlap="1" wp14:anchorId="2C5BFF01" wp14:editId="6052A693">
                <wp:simplePos x="0" y="0"/>
                <wp:positionH relativeFrom="column">
                  <wp:posOffset>1283335</wp:posOffset>
                </wp:positionH>
                <wp:positionV relativeFrom="paragraph">
                  <wp:posOffset>373380</wp:posOffset>
                </wp:positionV>
                <wp:extent cx="3046730" cy="0"/>
                <wp:effectExtent l="10160" t="13335" r="10160" b="5715"/>
                <wp:wrapNone/>
                <wp:docPr id="14"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6730" cy="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EECD7" id="Line 8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05pt,29.4pt" to="340.9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" strokeweight=".18mm">
                <v:stroke joinstyle="miter" endcap="square"/>
              </v:line>
            </w:pict>
          </mc:Fallback>
        </mc:AlternateContent>
      </w:r>
      <w:r>
        <w:rPr>
          <w:noProof/>
          <w:lang w:eastAsia="en-IN"/>
        </w:rPr>
        <mc:AlternateContent>
          <mc:Choice Requires="wps">
            <w:drawing>
              <wp:anchor distT="0" distB="0" distL="114300" distR="114300" simplePos="0" relativeHeight="251686912" behindDoc="1" locked="0" layoutInCell="1" allowOverlap="1" wp14:anchorId="04FC2FB4" wp14:editId="59BEC9D5">
                <wp:simplePos x="0" y="0"/>
                <wp:positionH relativeFrom="column">
                  <wp:posOffset>1286510</wp:posOffset>
                </wp:positionH>
                <wp:positionV relativeFrom="paragraph">
                  <wp:posOffset>370205</wp:posOffset>
                </wp:positionV>
                <wp:extent cx="0" cy="2086610"/>
                <wp:effectExtent l="13335" t="10160" r="5715" b="8255"/>
                <wp:wrapNone/>
                <wp:docPr id="1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661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AC4FF" id="Line 82"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3pt,29.15pt" to="101.3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" strokeweight=".18mm">
                <v:stroke joinstyle="miter" endcap="square"/>
              </v:line>
            </w:pict>
          </mc:Fallback>
        </mc:AlternateContent>
      </w:r>
      <w:r>
        <w:rPr>
          <w:noProof/>
          <w:lang w:eastAsia="en-IN"/>
        </w:rPr>
        <mc:AlternateContent>
          <mc:Choice Requires="wps">
            <w:drawing>
              <wp:anchor distT="0" distB="0" distL="114300" distR="114300" simplePos="0" relativeHeight="251687936" behindDoc="1" locked="0" layoutInCell="1" allowOverlap="1" wp14:anchorId="0751C820" wp14:editId="67771BA2">
                <wp:simplePos x="0" y="0"/>
                <wp:positionH relativeFrom="column">
                  <wp:posOffset>4327525</wp:posOffset>
                </wp:positionH>
                <wp:positionV relativeFrom="paragraph">
                  <wp:posOffset>370205</wp:posOffset>
                </wp:positionV>
                <wp:extent cx="0" cy="2086610"/>
                <wp:effectExtent l="6350" t="10160" r="12700" b="8255"/>
                <wp:wrapNone/>
                <wp:docPr id="12"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661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1D697C" id="Line 8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75pt,29.15pt" to="340.7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" strokeweight=".18mm">
                <v:stroke joinstyle="miter" endcap="square"/>
              </v:line>
            </w:pict>
          </mc:Fallback>
        </mc:AlternateContent>
      </w:r>
    </w:p>
    <w:p w:rsidR="0068373A" w:rsidRDefault="0068373A">
      <w:pPr>
        <w:spacing w:line="200" w:lineRule="exact"/>
        <w:rPr>
          <w:rFonts w:ascii="Times New Roman" w:eastAsia="Times New Roman" w:hAnsi="Times New Roman" w:cs="Times New Roman"/>
        </w:rPr>
      </w:pPr>
    </w:p>
    <w:p w:rsidR="0068373A" w:rsidRDefault="0068373A">
      <w:pPr>
        <w:spacing w:line="217" w:lineRule="exact"/>
        <w:rPr>
          <w:rFonts w:ascii="Times New Roman" w:eastAsia="Times New Roman" w:hAnsi="Times New Roman" w:cs="Times New Roman"/>
        </w:rPr>
      </w:pPr>
    </w:p>
    <w:p w:rsidR="002D2980" w:rsidRDefault="0068373A">
      <w:pPr>
        <w:spacing w:line="266" w:lineRule="auto"/>
        <w:ind w:left="2860" w:right="4880" w:hanging="719"/>
        <w:rPr>
          <w:rFonts w:ascii="Times New Roman" w:eastAsia="Times New Roman" w:hAnsi="Times New Roman" w:cs="Times New Roman"/>
          <w:color w:val="1D1B11"/>
          <w:sz w:val="23"/>
        </w:rPr>
      </w:pPr>
      <w:proofErr w:type="gramStart"/>
      <w:r>
        <w:rPr>
          <w:rFonts w:ascii="Times New Roman" w:eastAsia="Times New Roman" w:hAnsi="Times New Roman" w:cs="Times New Roman"/>
          <w:color w:val="1D1B11"/>
          <w:sz w:val="23"/>
        </w:rPr>
        <w:t>struct</w:t>
      </w:r>
      <w:proofErr w:type="gramEnd"/>
      <w:r>
        <w:rPr>
          <w:rFonts w:ascii="Times New Roman" w:eastAsia="Times New Roman" w:hAnsi="Times New Roman" w:cs="Times New Roman"/>
          <w:color w:val="1D1B11"/>
          <w:sz w:val="23"/>
        </w:rPr>
        <w:t xml:space="preserve"> node{ </w:t>
      </w:r>
    </w:p>
    <w:p w:rsidR="0068373A" w:rsidRDefault="0068373A" w:rsidP="002D2980">
      <w:pPr>
        <w:spacing w:line="266" w:lineRule="auto"/>
        <w:ind w:left="2860" w:right="4880"/>
      </w:pPr>
      <w:proofErr w:type="gramStart"/>
      <w:r>
        <w:rPr>
          <w:rFonts w:ascii="Times New Roman" w:eastAsia="Times New Roman" w:hAnsi="Times New Roman" w:cs="Times New Roman"/>
          <w:color w:val="1D1B11"/>
          <w:sz w:val="23"/>
        </w:rPr>
        <w:t>ifstream</w:t>
      </w:r>
      <w:proofErr w:type="gramEnd"/>
      <w:r>
        <w:rPr>
          <w:rFonts w:ascii="Times New Roman" w:eastAsia="Times New Roman" w:hAnsi="Times New Roman" w:cs="Times New Roman"/>
          <w:color w:val="1D1B11"/>
          <w:sz w:val="23"/>
        </w:rPr>
        <w:t xml:space="preserve"> fp;</w:t>
      </w:r>
    </w:p>
    <w:p w:rsidR="0068373A" w:rsidRDefault="0068373A">
      <w:pPr>
        <w:spacing w:line="4" w:lineRule="exact"/>
        <w:rPr>
          <w:rFonts w:ascii="Times New Roman" w:eastAsia="Times New Roman" w:hAnsi="Times New Roman" w:cs="Times New Roman"/>
          <w:color w:val="1D1B11"/>
          <w:sz w:val="23"/>
        </w:rPr>
      </w:pPr>
    </w:p>
    <w:p w:rsidR="0068373A" w:rsidRDefault="0068373A">
      <w:pPr>
        <w:spacing w:line="266" w:lineRule="auto"/>
        <w:ind w:left="2860" w:right="2360"/>
      </w:pPr>
      <w:proofErr w:type="gramStart"/>
      <w:r>
        <w:rPr>
          <w:rFonts w:ascii="Times New Roman" w:eastAsia="Times New Roman" w:hAnsi="Times New Roman" w:cs="Times New Roman"/>
          <w:color w:val="1D1B11"/>
          <w:sz w:val="23"/>
        </w:rPr>
        <w:t>struct</w:t>
      </w:r>
      <w:proofErr w:type="gramEnd"/>
      <w:r>
        <w:rPr>
          <w:rFonts w:ascii="Times New Roman" w:eastAsia="Times New Roman" w:hAnsi="Times New Roman" w:cs="Times New Roman"/>
          <w:color w:val="1D1B11"/>
          <w:sz w:val="23"/>
        </w:rPr>
        <w:t xml:space="preserve"> node *child[NO_CHILDREN]; struct node *parent;</w:t>
      </w:r>
    </w:p>
    <w:p w:rsidR="0068373A" w:rsidRDefault="0068373A">
      <w:pPr>
        <w:spacing w:line="2" w:lineRule="exact"/>
        <w:rPr>
          <w:rFonts w:ascii="Times New Roman" w:eastAsia="Times New Roman" w:hAnsi="Times New Roman" w:cs="Times New Roman"/>
          <w:color w:val="1D1B11"/>
          <w:sz w:val="23"/>
        </w:rPr>
      </w:pPr>
    </w:p>
    <w:p w:rsidR="0068373A" w:rsidRDefault="0068373A">
      <w:pPr>
        <w:spacing w:line="266" w:lineRule="auto"/>
        <w:ind w:left="2860" w:right="5140"/>
      </w:pPr>
      <w:proofErr w:type="gramStart"/>
      <w:r>
        <w:rPr>
          <w:rFonts w:ascii="Times New Roman" w:eastAsia="Times New Roman" w:hAnsi="Times New Roman" w:cs="Times New Roman"/>
          <w:color w:val="1D1B11"/>
          <w:sz w:val="23"/>
        </w:rPr>
        <w:t>int</w:t>
      </w:r>
      <w:proofErr w:type="gramEnd"/>
      <w:r>
        <w:rPr>
          <w:rFonts w:ascii="Times New Roman" w:eastAsia="Times New Roman" w:hAnsi="Times New Roman" w:cs="Times New Roman"/>
          <w:color w:val="1D1B11"/>
          <w:sz w:val="23"/>
        </w:rPr>
        <w:t xml:space="preserve"> level; int a[3];</w:t>
      </w:r>
    </w:p>
    <w:p w:rsidR="0068373A" w:rsidRDefault="0068373A">
      <w:pPr>
        <w:spacing w:line="2" w:lineRule="exact"/>
        <w:rPr>
          <w:rFonts w:ascii="Times New Roman" w:eastAsia="Times New Roman" w:hAnsi="Times New Roman" w:cs="Times New Roman"/>
          <w:color w:val="1D1B11"/>
          <w:sz w:val="23"/>
        </w:rPr>
      </w:pPr>
    </w:p>
    <w:p w:rsidR="0068373A" w:rsidRDefault="0068373A">
      <w:pPr>
        <w:spacing w:line="266" w:lineRule="auto"/>
        <w:ind w:left="2860" w:right="4460"/>
      </w:pPr>
      <w:proofErr w:type="gramStart"/>
      <w:r>
        <w:rPr>
          <w:rFonts w:ascii="Times New Roman" w:eastAsia="Times New Roman" w:hAnsi="Times New Roman" w:cs="Times New Roman"/>
          <w:color w:val="1D1B11"/>
          <w:sz w:val="23"/>
        </w:rPr>
        <w:t>int</w:t>
      </w:r>
      <w:proofErr w:type="gramEnd"/>
      <w:r>
        <w:rPr>
          <w:rFonts w:ascii="Times New Roman" w:eastAsia="Times New Roman" w:hAnsi="Times New Roman" w:cs="Times New Roman"/>
          <w:color w:val="1D1B11"/>
          <w:sz w:val="23"/>
        </w:rPr>
        <w:t xml:space="preserve"> no_children; int </w:t>
      </w:r>
      <w:proofErr w:type="spellStart"/>
      <w:r>
        <w:rPr>
          <w:rFonts w:ascii="Times New Roman" w:eastAsia="Times New Roman" w:hAnsi="Times New Roman" w:cs="Times New Roman"/>
          <w:color w:val="1D1B11"/>
          <w:sz w:val="23"/>
        </w:rPr>
        <w:t>is_leaf</w:t>
      </w:r>
      <w:proofErr w:type="spellEnd"/>
      <w:r>
        <w:rPr>
          <w:rFonts w:ascii="Times New Roman" w:eastAsia="Times New Roman" w:hAnsi="Times New Roman" w:cs="Times New Roman"/>
          <w:color w:val="1D1B11"/>
          <w:sz w:val="23"/>
        </w:rPr>
        <w:t>; string name;</w:t>
      </w:r>
    </w:p>
    <w:p w:rsidR="0068373A" w:rsidRDefault="0068373A">
      <w:pPr>
        <w:spacing w:line="230" w:lineRule="auto"/>
        <w:ind w:left="2140"/>
      </w:pPr>
      <w:r>
        <w:rPr>
          <w:rFonts w:ascii="Times New Roman" w:eastAsia="Times New Roman" w:hAnsi="Times New Roman" w:cs="Times New Roman"/>
          <w:color w:val="1D1B11"/>
          <w:sz w:val="24"/>
        </w:rPr>
        <w:t>};</w:t>
      </w:r>
    </w:p>
    <w:p w:rsidR="0068373A" w:rsidRDefault="005C1EB6">
      <w:pPr>
        <w:spacing w:line="105" w:lineRule="exact"/>
        <w:rPr>
          <w:rFonts w:ascii="Times New Roman" w:eastAsia="Times New Roman" w:hAnsi="Times New Roman" w:cs="Times New Roman"/>
          <w:color w:val="1D1B11"/>
          <w:sz w:val="24"/>
        </w:rPr>
      </w:pPr>
      <w:r>
        <w:rPr>
          <w:noProof/>
          <w:lang w:eastAsia="en-IN"/>
        </w:rPr>
        <mc:AlternateContent>
          <mc:Choice Requires="wps">
            <w:drawing>
              <wp:anchor distT="0" distB="0" distL="114300" distR="114300" simplePos="0" relativeHeight="251688960" behindDoc="1" locked="0" layoutInCell="1" allowOverlap="1">
                <wp:simplePos x="0" y="0"/>
                <wp:positionH relativeFrom="column">
                  <wp:posOffset>1283335</wp:posOffset>
                </wp:positionH>
                <wp:positionV relativeFrom="paragraph">
                  <wp:posOffset>42146</wp:posOffset>
                </wp:positionV>
                <wp:extent cx="3046730" cy="0"/>
                <wp:effectExtent l="10160" t="11430" r="10160" b="7620"/>
                <wp:wrapNone/>
                <wp:docPr id="11"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6730" cy="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7E0616" id="Line 8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05pt,3.3pt" to="340.9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" strokeweight=".18mm">
                <v:stroke joinstyle="miter" endcap="square"/>
              </v:line>
            </w:pict>
          </mc:Fallback>
        </mc:AlternateContent>
      </w:r>
    </w:p>
    <w:p w:rsidR="0068373A" w:rsidRDefault="0068373A">
      <w:pPr>
        <w:spacing w:line="0" w:lineRule="atLeast"/>
        <w:ind w:left="2140"/>
      </w:pPr>
      <w:r>
        <w:rPr>
          <w:rFonts w:ascii="Times New Roman" w:eastAsia="Times New Roman" w:hAnsi="Times New Roman" w:cs="Times New Roman"/>
          <w:b/>
          <w:color w:val="1D1B11"/>
          <w:sz w:val="16"/>
        </w:rPr>
        <w:t>Table 2: Structure of octree</w:t>
      </w:r>
    </w:p>
    <w:p w:rsidR="0068373A" w:rsidRDefault="005C1EB6">
      <w:pPr>
        <w:spacing w:line="200" w:lineRule="exact"/>
        <w:rPr>
          <w:rFonts w:ascii="Times New Roman" w:eastAsia="Times New Roman" w:hAnsi="Times New Roman" w:cs="Times New Roman"/>
          <w:b/>
          <w:color w:val="1D1B11"/>
          <w:sz w:val="16"/>
        </w:rPr>
      </w:pPr>
      <w:r>
        <w:rPr>
          <w:noProof/>
          <w:lang w:eastAsia="en-IN"/>
        </w:rPr>
        <mc:AlternateContent>
          <mc:Choice Requires="wps">
            <w:drawing>
              <wp:anchor distT="0" distB="0" distL="114300" distR="114300" simplePos="0" relativeHeight="251689984" behindDoc="1" locked="0" layoutInCell="1" allowOverlap="1">
                <wp:simplePos x="0" y="0"/>
                <wp:positionH relativeFrom="column">
                  <wp:posOffset>1283335</wp:posOffset>
                </wp:positionH>
                <wp:positionV relativeFrom="paragraph">
                  <wp:posOffset>19050</wp:posOffset>
                </wp:positionV>
                <wp:extent cx="3046730" cy="0"/>
                <wp:effectExtent l="10160" t="6350" r="10160" b="12700"/>
                <wp:wrapNone/>
                <wp:docPr id="10"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6730" cy="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36E24E" id="Line 85"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05pt,1.5pt" to="340.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" strokeweight=".18mm">
                <v:stroke joinstyle="miter" endcap="square"/>
              </v:line>
            </w:pict>
          </mc:Fallback>
        </mc:AlternateContent>
      </w:r>
    </w:p>
    <w:p w:rsidR="0068373A" w:rsidRDefault="0068373A">
      <w:pPr>
        <w:spacing w:line="226" w:lineRule="exact"/>
        <w:rPr>
          <w:rFonts w:ascii="Times New Roman" w:eastAsia="Times New Roman" w:hAnsi="Times New Roman" w:cs="Times New Roman"/>
        </w:rPr>
      </w:pPr>
    </w:p>
    <w:p w:rsidR="0068373A" w:rsidRDefault="001E4961">
      <w:pPr>
        <w:spacing w:line="237" w:lineRule="auto"/>
      </w:pPr>
      <w:r>
        <w:rPr>
          <w:rFonts w:ascii="Times New Roman" w:eastAsia="Times New Roman" w:hAnsi="Times New Roman" w:cs="Times New Roman"/>
          <w:b/>
          <w:sz w:val="28"/>
        </w:rPr>
        <w:t>4.2. Generation of</w:t>
      </w:r>
      <w:r w:rsidR="0068373A">
        <w:rPr>
          <w:rFonts w:ascii="Times New Roman" w:eastAsia="Times New Roman" w:hAnsi="Times New Roman" w:cs="Times New Roman"/>
          <w:b/>
          <w:sz w:val="28"/>
        </w:rPr>
        <w:t xml:space="preserve"> a View-Dependent Working </w:t>
      </w:r>
      <w:r w:rsidR="002D2980">
        <w:rPr>
          <w:rFonts w:ascii="Times New Roman" w:eastAsia="Times New Roman" w:hAnsi="Times New Roman" w:cs="Times New Roman"/>
          <w:b/>
          <w:sz w:val="28"/>
        </w:rPr>
        <w:t>Data-</w:t>
      </w:r>
      <w:r w:rsidR="0068373A">
        <w:rPr>
          <w:rFonts w:ascii="Times New Roman" w:eastAsia="Times New Roman" w:hAnsi="Times New Roman" w:cs="Times New Roman"/>
          <w:b/>
          <w:sz w:val="28"/>
        </w:rPr>
        <w:t>Set</w:t>
      </w:r>
    </w:p>
    <w:p w:rsidR="0068373A" w:rsidRDefault="0068373A">
      <w:pPr>
        <w:spacing w:line="88" w:lineRule="exact"/>
        <w:rPr>
          <w:rFonts w:ascii="Times New Roman" w:eastAsia="Times New Roman" w:hAnsi="Times New Roman" w:cs="Times New Roman"/>
          <w:b/>
          <w:sz w:val="28"/>
        </w:rPr>
      </w:pPr>
    </w:p>
    <w:p w:rsidR="0068373A" w:rsidRDefault="0068373A">
      <w:pPr>
        <w:spacing w:line="264" w:lineRule="auto"/>
        <w:ind w:left="440"/>
        <w:jc w:val="both"/>
        <w:sectPr w:rsidR="0068373A">
          <w:pgSz w:w="12240" w:h="15840"/>
          <w:pgMar w:top="1303" w:right="1700" w:bottom="1440" w:left="1700" w:header="720" w:footer="720" w:gutter="0"/>
          <w:cols w:space="720"/>
          <w:docGrid w:linePitch="360"/>
        </w:sectPr>
      </w:pPr>
      <w:r>
        <w:rPr>
          <w:rFonts w:ascii="Times New Roman" w:eastAsia="Times New Roman" w:hAnsi="Times New Roman" w:cs="Times New Roman"/>
          <w:sz w:val="24"/>
        </w:rPr>
        <w:t>For viewing different frames a cut is decided out of the octree according to the required frame. The cut includes different resolution nodes as per needed dependent on the viewing angle. This cut</w:t>
      </w:r>
      <w:r w:rsidR="001E4961">
        <w:rPr>
          <w:rFonts w:ascii="Times New Roman" w:eastAsia="Times New Roman" w:hAnsi="Times New Roman" w:cs="Times New Roman"/>
          <w:sz w:val="24"/>
        </w:rPr>
        <w:t xml:space="preserve">-portion is used for updating the GPU </w:t>
      </w:r>
      <w:r>
        <w:rPr>
          <w:rFonts w:ascii="Times New Roman" w:eastAsia="Times New Roman" w:hAnsi="Times New Roman" w:cs="Times New Roman"/>
          <w:sz w:val="24"/>
        </w:rPr>
        <w:t>pool</w:t>
      </w:r>
      <w:r w:rsidR="001E4961">
        <w:rPr>
          <w:rFonts w:ascii="Times New Roman" w:eastAsia="Times New Roman" w:hAnsi="Times New Roman" w:cs="Times New Roman"/>
          <w:sz w:val="24"/>
        </w:rPr>
        <w:t xml:space="preserve"> of bricks</w:t>
      </w:r>
      <w:r>
        <w:rPr>
          <w:rFonts w:ascii="Times New Roman" w:eastAsia="Times New Roman" w:hAnsi="Times New Roman" w:cs="Times New Roman"/>
          <w:sz w:val="24"/>
        </w:rPr>
        <w:t xml:space="preserve"> for rendering. If we zoom the image the children of the current node has to be loaded and if we zoom out then multiple nodes has to be fused together. For deciding the cut breadth first order octree traversal is used starting from the root node and is continued </w:t>
      </w:r>
      <w:r w:rsidR="00C15AEA">
        <w:rPr>
          <w:rFonts w:ascii="Times New Roman" w:eastAsia="Times New Roman" w:hAnsi="Times New Roman" w:cs="Times New Roman"/>
          <w:sz w:val="24"/>
        </w:rPr>
        <w:t>till the required node is found.</w:t>
      </w:r>
    </w:p>
    <w:p w:rsidR="0068373A" w:rsidRDefault="005C1EB6">
      <w:pPr>
        <w:spacing w:line="0" w:lineRule="atLeast"/>
        <w:ind w:left="2120"/>
      </w:pPr>
      <w:r>
        <w:rPr>
          <w:noProof/>
          <w:lang w:eastAsia="en-IN"/>
        </w:rPr>
        <w:lastRenderedPageBreak/>
        <mc:AlternateContent>
          <mc:Choice Requires="wps">
            <w:drawing>
              <wp:anchor distT="0" distB="0" distL="114300" distR="114300" simplePos="0" relativeHeight="251691008" behindDoc="1" locked="0" layoutInCell="1" allowOverlap="1">
                <wp:simplePos x="0" y="0"/>
                <wp:positionH relativeFrom="page">
                  <wp:posOffset>1286510</wp:posOffset>
                </wp:positionH>
                <wp:positionV relativeFrom="page">
                  <wp:posOffset>828675</wp:posOffset>
                </wp:positionV>
                <wp:extent cx="5478145" cy="0"/>
                <wp:effectExtent l="10160" t="9525" r="7620" b="9525"/>
                <wp:wrapNone/>
                <wp:docPr id="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8145" cy="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2CBA2E" id="Line 8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3pt,65.25pt" to="532.6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" strokeweight=".18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92032" behindDoc="1" locked="0" layoutInCell="1" allowOverlap="1">
                <wp:simplePos x="0" y="0"/>
                <wp:positionH relativeFrom="page">
                  <wp:posOffset>1286510</wp:posOffset>
                </wp:positionH>
                <wp:positionV relativeFrom="page">
                  <wp:posOffset>1061720</wp:posOffset>
                </wp:positionV>
                <wp:extent cx="5478145" cy="0"/>
                <wp:effectExtent l="10160" t="13970" r="7620" b="5080"/>
                <wp:wrapNone/>
                <wp:docPr id="8"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8145" cy="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81B277" id="Line 8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3pt,83.6pt" to="532.6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" strokeweight=".18mm">
                <v:stroke joinstyle="miter" endcap="square"/>
                <w10:wrap anchorx="page" anchory="page"/>
              </v:line>
            </w:pict>
          </mc:Fallback>
        </mc:AlternateContent>
      </w:r>
      <w:r>
        <w:rPr>
          <w:noProof/>
          <w:lang w:eastAsia="en-IN"/>
        </w:rPr>
        <mc:AlternateContent>
          <mc:Choice Requires="wps">
            <w:drawing>
              <wp:anchor distT="0" distB="0" distL="114300" distR="114300" simplePos="0" relativeHeight="251693056" behindDoc="1" locked="0" layoutInCell="1" allowOverlap="1">
                <wp:simplePos x="0" y="0"/>
                <wp:positionH relativeFrom="page">
                  <wp:posOffset>1289050</wp:posOffset>
                </wp:positionH>
                <wp:positionV relativeFrom="page">
                  <wp:posOffset>825500</wp:posOffset>
                </wp:positionV>
                <wp:extent cx="0" cy="4536440"/>
                <wp:effectExtent l="12700" t="6350" r="6350" b="10160"/>
                <wp:wrapNone/>
                <wp:docPr id="7"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644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E4709E" id="Line 88"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5pt,65pt" to="101.5pt,4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" strokeweight=".18mm">
                <v:stroke joinstyle="miter" endcap="square"/>
                <w10:wrap anchorx="page" anchory="page"/>
              </v:line>
            </w:pict>
          </mc:Fallback>
        </mc:AlternateContent>
      </w:r>
      <w:r>
        <w:rPr>
          <w:rFonts w:ascii="Times New Roman" w:eastAsia="Times New Roman" w:hAnsi="Times New Roman" w:cs="Times New Roman"/>
          <w:b/>
          <w:noProof/>
          <w:sz w:val="28"/>
          <w:lang w:eastAsia="en-IN"/>
        </w:rPr>
        <mc:AlternateContent>
          <mc:Choice Requires="wps">
            <w:drawing>
              <wp:anchor distT="0" distB="0" distL="114300" distR="114300" simplePos="0" relativeHeight="251694080" behindDoc="1" locked="0" layoutInCell="1" allowOverlap="1">
                <wp:simplePos x="0" y="0"/>
                <wp:positionH relativeFrom="page">
                  <wp:posOffset>6761480</wp:posOffset>
                </wp:positionH>
                <wp:positionV relativeFrom="page">
                  <wp:posOffset>825500</wp:posOffset>
                </wp:positionV>
                <wp:extent cx="0" cy="4536440"/>
                <wp:effectExtent l="8255" t="6350" r="10795" b="1016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644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F133CC" id="Line 8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2.4pt,65pt" to="532.4pt,4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" strokeweight=".18mm">
                <v:stroke joinstyle="miter" endcap="square"/>
                <w10:wrap anchorx="page" anchory="page"/>
              </v:line>
            </w:pict>
          </mc:Fallback>
        </mc:AlternateContent>
      </w:r>
      <w:bookmarkStart w:id="16" w:name="page18"/>
      <w:bookmarkEnd w:id="16"/>
      <w:r w:rsidR="0068373A">
        <w:rPr>
          <w:rFonts w:ascii="Times New Roman" w:eastAsia="Times New Roman" w:hAnsi="Times New Roman" w:cs="Times New Roman"/>
          <w:b/>
          <w:sz w:val="28"/>
        </w:rPr>
        <w:t>Work-set Generation Algorithm</w:t>
      </w:r>
    </w:p>
    <w:p w:rsidR="0068373A" w:rsidRDefault="0068373A">
      <w:pPr>
        <w:spacing w:line="41" w:lineRule="exact"/>
        <w:rPr>
          <w:rFonts w:ascii="Times New Roman" w:eastAsia="Times New Roman" w:hAnsi="Times New Roman" w:cs="Times New Roman"/>
          <w:b/>
          <w:sz w:val="28"/>
        </w:rPr>
      </w:pPr>
    </w:p>
    <w:p w:rsidR="0068373A" w:rsidRDefault="0068373A">
      <w:pPr>
        <w:spacing w:line="0" w:lineRule="atLeast"/>
        <w:ind w:left="440"/>
      </w:pPr>
      <w:r>
        <w:rPr>
          <w:rFonts w:ascii="Times New Roman" w:eastAsia="Times New Roman" w:hAnsi="Times New Roman" w:cs="Times New Roman"/>
          <w:sz w:val="24"/>
        </w:rPr>
        <w:t>Initialize queue with root tag = 2</w:t>
      </w:r>
    </w:p>
    <w:p w:rsidR="0068373A" w:rsidRDefault="0068373A">
      <w:pPr>
        <w:spacing w:line="351" w:lineRule="exact"/>
        <w:rPr>
          <w:rFonts w:ascii="Times New Roman" w:eastAsia="Times New Roman" w:hAnsi="Times New Roman" w:cs="Times New Roman"/>
          <w:sz w:val="24"/>
        </w:rPr>
      </w:pPr>
    </w:p>
    <w:p w:rsidR="0068373A" w:rsidRDefault="0068373A">
      <w:pPr>
        <w:spacing w:line="259" w:lineRule="auto"/>
        <w:ind w:left="680" w:right="5460" w:hanging="239"/>
      </w:pPr>
      <w:proofErr w:type="gramStart"/>
      <w:r>
        <w:rPr>
          <w:rFonts w:ascii="Times New Roman" w:eastAsia="Times New Roman" w:hAnsi="Times New Roman" w:cs="Times New Roman"/>
          <w:sz w:val="24"/>
        </w:rPr>
        <w:t>while(</w:t>
      </w:r>
      <w:proofErr w:type="gramEnd"/>
      <w:r>
        <w:rPr>
          <w:rFonts w:ascii="Times New Roman" w:eastAsia="Times New Roman" w:hAnsi="Times New Roman" w:cs="Times New Roman"/>
          <w:sz w:val="24"/>
        </w:rPr>
        <w:t>stack_not_empty) { cur = queue.front() queue.pop()</w:t>
      </w:r>
    </w:p>
    <w:p w:rsidR="0068373A" w:rsidRDefault="0068373A">
      <w:pPr>
        <w:spacing w:line="329" w:lineRule="exact"/>
        <w:rPr>
          <w:rFonts w:ascii="Times New Roman" w:eastAsia="Times New Roman" w:hAnsi="Times New Roman" w:cs="Times New Roman"/>
          <w:sz w:val="24"/>
        </w:rPr>
      </w:pPr>
    </w:p>
    <w:p w:rsidR="0068373A" w:rsidRDefault="0068373A">
      <w:pPr>
        <w:spacing w:line="254" w:lineRule="auto"/>
        <w:ind w:left="680" w:right="5780"/>
      </w:pPr>
      <w:proofErr w:type="gramStart"/>
      <w:r>
        <w:rPr>
          <w:rFonts w:ascii="Times New Roman" w:eastAsia="Times New Roman" w:hAnsi="Times New Roman" w:cs="Times New Roman"/>
          <w:sz w:val="24"/>
        </w:rPr>
        <w:t>split</w:t>
      </w:r>
      <w:proofErr w:type="gramEnd"/>
      <w:r>
        <w:rPr>
          <w:rFonts w:ascii="Times New Roman" w:eastAsia="Times New Roman" w:hAnsi="Times New Roman" w:cs="Times New Roman"/>
          <w:sz w:val="24"/>
        </w:rPr>
        <w:t xml:space="preserve"> cur in 8 octants if possible</w:t>
      </w:r>
    </w:p>
    <w:p w:rsidR="0068373A" w:rsidRDefault="0068373A">
      <w:pPr>
        <w:spacing w:line="26" w:lineRule="exact"/>
        <w:rPr>
          <w:rFonts w:ascii="Times New Roman" w:eastAsia="Times New Roman" w:hAnsi="Times New Roman" w:cs="Times New Roman"/>
          <w:sz w:val="24"/>
        </w:rPr>
      </w:pPr>
    </w:p>
    <w:p w:rsidR="0068373A" w:rsidRDefault="0068373A">
      <w:pPr>
        <w:spacing w:line="254" w:lineRule="auto"/>
        <w:ind w:left="920" w:right="5340" w:hanging="239"/>
      </w:pPr>
      <w:proofErr w:type="gramStart"/>
      <w:r>
        <w:rPr>
          <w:rFonts w:ascii="Times New Roman" w:eastAsia="Times New Roman" w:hAnsi="Times New Roman" w:cs="Times New Roman"/>
          <w:sz w:val="24"/>
        </w:rPr>
        <w:t>for</w:t>
      </w:r>
      <w:proofErr w:type="gramEnd"/>
      <w:r>
        <w:rPr>
          <w:rFonts w:ascii="Times New Roman" w:eastAsia="Times New Roman" w:hAnsi="Times New Roman" w:cs="Times New Roman"/>
          <w:sz w:val="24"/>
        </w:rPr>
        <w:t xml:space="preserve"> (i = 0; i &lt; 8; i++) { if ROI lies in octant[i]</w:t>
      </w:r>
    </w:p>
    <w:p w:rsidR="0068373A" w:rsidRDefault="0068373A">
      <w:pPr>
        <w:spacing w:line="26" w:lineRule="exact"/>
        <w:rPr>
          <w:rFonts w:ascii="Times New Roman" w:eastAsia="Times New Roman" w:hAnsi="Times New Roman" w:cs="Times New Roman"/>
          <w:sz w:val="24"/>
        </w:rPr>
      </w:pPr>
    </w:p>
    <w:p w:rsidR="0068373A" w:rsidRDefault="0068373A">
      <w:pPr>
        <w:spacing w:line="256" w:lineRule="auto"/>
        <w:ind w:left="1400" w:right="3980" w:hanging="240"/>
      </w:pPr>
      <w:proofErr w:type="gramStart"/>
      <w:r>
        <w:rPr>
          <w:rFonts w:ascii="Times New Roman" w:eastAsia="Times New Roman" w:hAnsi="Times New Roman" w:cs="Times New Roman"/>
          <w:sz w:val="24"/>
        </w:rPr>
        <w:t>if</w:t>
      </w:r>
      <w:proofErr w:type="gramEnd"/>
      <w:r>
        <w:rPr>
          <w:rFonts w:ascii="Times New Roman" w:eastAsia="Times New Roman" w:hAnsi="Times New Roman" w:cs="Times New Roman"/>
          <w:sz w:val="24"/>
        </w:rPr>
        <w:t xml:space="preserve"> ROI lies completely in octant[i] tag = 1</w:t>
      </w:r>
    </w:p>
    <w:p w:rsidR="0068373A" w:rsidRDefault="0068373A">
      <w:pPr>
        <w:spacing w:line="24" w:lineRule="exact"/>
        <w:rPr>
          <w:rFonts w:ascii="Times New Roman" w:eastAsia="Times New Roman" w:hAnsi="Times New Roman" w:cs="Times New Roman"/>
          <w:sz w:val="24"/>
        </w:rPr>
      </w:pPr>
    </w:p>
    <w:p w:rsidR="0068373A" w:rsidRDefault="0068373A">
      <w:pPr>
        <w:spacing w:line="254" w:lineRule="auto"/>
        <w:ind w:left="1160" w:right="5200" w:firstLine="241"/>
      </w:pPr>
      <w:proofErr w:type="gramStart"/>
      <w:r>
        <w:rPr>
          <w:rFonts w:ascii="Times New Roman" w:eastAsia="Times New Roman" w:hAnsi="Times New Roman" w:cs="Times New Roman"/>
          <w:sz w:val="24"/>
        </w:rPr>
        <w:t>push</w:t>
      </w:r>
      <w:proofErr w:type="gramEnd"/>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brick_pool</w:t>
      </w:r>
      <w:proofErr w:type="spellEnd"/>
      <w:r>
        <w:rPr>
          <w:rFonts w:ascii="Times New Roman" w:eastAsia="Times New Roman" w:hAnsi="Times New Roman" w:cs="Times New Roman"/>
          <w:sz w:val="24"/>
        </w:rPr>
        <w:t xml:space="preserve"> else</w:t>
      </w:r>
    </w:p>
    <w:p w:rsidR="0068373A" w:rsidRDefault="0068373A">
      <w:pPr>
        <w:spacing w:line="13" w:lineRule="exact"/>
        <w:rPr>
          <w:rFonts w:ascii="Times New Roman" w:eastAsia="Times New Roman" w:hAnsi="Times New Roman" w:cs="Times New Roman"/>
          <w:sz w:val="24"/>
        </w:rPr>
      </w:pPr>
    </w:p>
    <w:p w:rsidR="0068373A" w:rsidRDefault="0068373A">
      <w:pPr>
        <w:spacing w:line="0" w:lineRule="atLeast"/>
        <w:ind w:left="1400"/>
      </w:pPr>
      <w:proofErr w:type="gramStart"/>
      <w:r>
        <w:rPr>
          <w:rFonts w:ascii="Times New Roman" w:eastAsia="Times New Roman" w:hAnsi="Times New Roman" w:cs="Times New Roman"/>
          <w:sz w:val="24"/>
        </w:rPr>
        <w:t>tag</w:t>
      </w:r>
      <w:proofErr w:type="gramEnd"/>
      <w:r>
        <w:rPr>
          <w:rFonts w:ascii="Times New Roman" w:eastAsia="Times New Roman" w:hAnsi="Times New Roman" w:cs="Times New Roman"/>
          <w:sz w:val="24"/>
        </w:rPr>
        <w:t xml:space="preserve"> = 2</w:t>
      </w:r>
    </w:p>
    <w:p w:rsidR="0068373A" w:rsidRDefault="0068373A">
      <w:pPr>
        <w:spacing w:line="31" w:lineRule="exact"/>
        <w:rPr>
          <w:rFonts w:ascii="Times New Roman" w:eastAsia="Times New Roman" w:hAnsi="Times New Roman" w:cs="Times New Roman"/>
          <w:sz w:val="24"/>
        </w:rPr>
      </w:pPr>
    </w:p>
    <w:p w:rsidR="0068373A" w:rsidRDefault="0068373A">
      <w:pPr>
        <w:spacing w:line="0" w:lineRule="atLeast"/>
        <w:ind w:left="1400"/>
      </w:pPr>
      <w:proofErr w:type="gramStart"/>
      <w:r>
        <w:rPr>
          <w:rFonts w:ascii="Times New Roman" w:eastAsia="Times New Roman" w:hAnsi="Times New Roman" w:cs="Times New Roman"/>
          <w:sz w:val="24"/>
        </w:rPr>
        <w:t>push</w:t>
      </w:r>
      <w:proofErr w:type="gramEnd"/>
      <w:r>
        <w:rPr>
          <w:rFonts w:ascii="Times New Roman" w:eastAsia="Times New Roman" w:hAnsi="Times New Roman" w:cs="Times New Roman"/>
          <w:sz w:val="24"/>
        </w:rPr>
        <w:t xml:space="preserve"> in queue</w:t>
      </w:r>
    </w:p>
    <w:p w:rsidR="0068373A" w:rsidRDefault="0068373A">
      <w:pPr>
        <w:spacing w:line="31" w:lineRule="exact"/>
        <w:rPr>
          <w:rFonts w:ascii="Times New Roman" w:eastAsia="Times New Roman" w:hAnsi="Times New Roman" w:cs="Times New Roman"/>
          <w:sz w:val="24"/>
        </w:rPr>
      </w:pPr>
    </w:p>
    <w:p w:rsidR="0068373A" w:rsidRDefault="0068373A">
      <w:pPr>
        <w:spacing w:line="0" w:lineRule="atLeast"/>
        <w:ind w:left="920"/>
      </w:pPr>
      <w:proofErr w:type="gramStart"/>
      <w:r>
        <w:rPr>
          <w:rFonts w:ascii="Times New Roman" w:eastAsia="Times New Roman" w:hAnsi="Times New Roman" w:cs="Times New Roman"/>
          <w:sz w:val="24"/>
        </w:rPr>
        <w:t>else</w:t>
      </w:r>
      <w:proofErr w:type="gramEnd"/>
    </w:p>
    <w:p w:rsidR="0068373A" w:rsidRDefault="0068373A">
      <w:pPr>
        <w:spacing w:line="29" w:lineRule="exact"/>
        <w:rPr>
          <w:rFonts w:ascii="Times New Roman" w:eastAsia="Times New Roman" w:hAnsi="Times New Roman" w:cs="Times New Roman"/>
          <w:sz w:val="24"/>
        </w:rPr>
      </w:pPr>
    </w:p>
    <w:p w:rsidR="0068373A" w:rsidRDefault="0068373A">
      <w:pPr>
        <w:spacing w:line="0" w:lineRule="atLeast"/>
        <w:ind w:left="1160"/>
      </w:pPr>
      <w:proofErr w:type="gramStart"/>
      <w:r>
        <w:rPr>
          <w:rFonts w:ascii="Times New Roman" w:eastAsia="Times New Roman" w:hAnsi="Times New Roman" w:cs="Times New Roman"/>
          <w:sz w:val="24"/>
        </w:rPr>
        <w:t>tag</w:t>
      </w:r>
      <w:proofErr w:type="gramEnd"/>
      <w:r>
        <w:rPr>
          <w:rFonts w:ascii="Times New Roman" w:eastAsia="Times New Roman" w:hAnsi="Times New Roman" w:cs="Times New Roman"/>
          <w:sz w:val="24"/>
        </w:rPr>
        <w:t xml:space="preserve"> = 0</w:t>
      </w:r>
    </w:p>
    <w:p w:rsidR="0068373A" w:rsidRDefault="0068373A">
      <w:pPr>
        <w:spacing w:line="31" w:lineRule="exact"/>
        <w:rPr>
          <w:rFonts w:ascii="Times New Roman" w:eastAsia="Times New Roman" w:hAnsi="Times New Roman" w:cs="Times New Roman"/>
          <w:sz w:val="24"/>
        </w:rPr>
      </w:pPr>
    </w:p>
    <w:p w:rsidR="0068373A" w:rsidRDefault="0068373A">
      <w:pPr>
        <w:spacing w:line="0" w:lineRule="atLeast"/>
        <w:ind w:left="680"/>
      </w:pPr>
      <w:r>
        <w:rPr>
          <w:rFonts w:ascii="Times New Roman" w:eastAsia="Times New Roman" w:hAnsi="Times New Roman" w:cs="Times New Roman"/>
          <w:sz w:val="24"/>
        </w:rPr>
        <w:t>}</w:t>
      </w:r>
    </w:p>
    <w:p w:rsidR="0068373A" w:rsidRDefault="0068373A">
      <w:pPr>
        <w:spacing w:line="338" w:lineRule="exact"/>
        <w:rPr>
          <w:rFonts w:ascii="Times New Roman" w:eastAsia="Times New Roman" w:hAnsi="Times New Roman" w:cs="Times New Roman"/>
          <w:sz w:val="24"/>
        </w:rPr>
      </w:pPr>
    </w:p>
    <w:p w:rsidR="0068373A" w:rsidRDefault="0068373A">
      <w:pPr>
        <w:spacing w:line="0" w:lineRule="atLeast"/>
        <w:ind w:left="440"/>
      </w:pPr>
      <w:r>
        <w:rPr>
          <w:rFonts w:ascii="Times New Roman" w:eastAsia="Times New Roman" w:hAnsi="Times New Roman" w:cs="Times New Roman"/>
          <w:sz w:val="24"/>
        </w:rPr>
        <w:t>}</w:t>
      </w:r>
    </w:p>
    <w:p w:rsidR="0068373A" w:rsidRDefault="0068373A">
      <w:pPr>
        <w:spacing w:line="31" w:lineRule="exact"/>
        <w:rPr>
          <w:rFonts w:ascii="Times New Roman" w:eastAsia="Times New Roman" w:hAnsi="Times New Roman" w:cs="Times New Roman"/>
          <w:sz w:val="24"/>
        </w:rPr>
      </w:pPr>
    </w:p>
    <w:p w:rsidR="0068373A" w:rsidRDefault="0068373A">
      <w:pPr>
        <w:spacing w:line="0" w:lineRule="atLeast"/>
        <w:ind w:left="440"/>
      </w:pPr>
      <w:proofErr w:type="gramStart"/>
      <w:r>
        <w:rPr>
          <w:rFonts w:ascii="Times New Roman" w:eastAsia="Times New Roman" w:hAnsi="Times New Roman" w:cs="Times New Roman"/>
          <w:sz w:val="24"/>
        </w:rPr>
        <w:t>copy</w:t>
      </w:r>
      <w:proofErr w:type="gramEnd"/>
      <w:r>
        <w:rPr>
          <w:rFonts w:ascii="Times New Roman" w:eastAsia="Times New Roman" w:hAnsi="Times New Roman" w:cs="Times New Roman"/>
          <w:sz w:val="24"/>
        </w:rPr>
        <w:t xml:space="preserve"> brickpool to cudaMemory</w:t>
      </w:r>
    </w:p>
    <w:p w:rsidR="0068373A" w:rsidRDefault="005C1EB6">
      <w:pPr>
        <w:spacing w:line="48" w:lineRule="exact"/>
        <w:rPr>
          <w:rFonts w:ascii="Times New Roman" w:eastAsia="Times New Roman" w:hAnsi="Times New Roman" w:cs="Times New Roman"/>
          <w:sz w:val="24"/>
        </w:rPr>
      </w:pPr>
      <w:r>
        <w:rPr>
          <w:noProof/>
          <w:lang w:eastAsia="en-IN"/>
        </w:rPr>
        <mc:AlternateContent>
          <mc:Choice Requires="wps">
            <w:drawing>
              <wp:anchor distT="0" distB="0" distL="114300" distR="114300" simplePos="0" relativeHeight="251695104" behindDoc="1" locked="0" layoutInCell="1" allowOverlap="1">
                <wp:simplePos x="0" y="0"/>
                <wp:positionH relativeFrom="column">
                  <wp:posOffset>-71755</wp:posOffset>
                </wp:positionH>
                <wp:positionV relativeFrom="paragraph">
                  <wp:posOffset>29210</wp:posOffset>
                </wp:positionV>
                <wp:extent cx="5477510" cy="0"/>
                <wp:effectExtent l="10795" t="11430" r="7620" b="7620"/>
                <wp:wrapNone/>
                <wp:docPr id="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7510" cy="0"/>
                        </a:xfrm>
                        <a:prstGeom prst="line">
                          <a:avLst/>
                        </a:prstGeom>
                        <a:noFill/>
                        <a:ln w="648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11C145" id="Line 90"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2.3pt" to="425.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" strokeweight=".18mm">
                <v:stroke joinstyle="miter" endcap="square"/>
              </v:line>
            </w:pict>
          </mc:Fallback>
        </mc:AlternateContent>
      </w:r>
    </w:p>
    <w:p w:rsidR="00C15AEA" w:rsidRDefault="00C15AEA">
      <w:pPr>
        <w:spacing w:line="0" w:lineRule="atLeast"/>
        <w:ind w:left="3040"/>
        <w:rPr>
          <w:rFonts w:ascii="Times New Roman" w:eastAsia="Times New Roman" w:hAnsi="Times New Roman" w:cs="Times New Roman"/>
          <w:b/>
          <w:sz w:val="16"/>
        </w:rPr>
      </w:pPr>
    </w:p>
    <w:p w:rsidR="0068373A" w:rsidRPr="00C15AEA" w:rsidRDefault="0068373A" w:rsidP="00C15AEA">
      <w:pPr>
        <w:spacing w:line="0" w:lineRule="atLeast"/>
        <w:jc w:val="center"/>
        <w:rPr>
          <w:i/>
          <w:iCs/>
          <w:sz w:val="24"/>
          <w:szCs w:val="24"/>
        </w:rPr>
      </w:pPr>
      <w:r w:rsidRPr="00C15AEA">
        <w:rPr>
          <w:rFonts w:ascii="Times New Roman" w:eastAsia="Times New Roman" w:hAnsi="Times New Roman" w:cs="Times New Roman"/>
          <w:b/>
          <w:i/>
          <w:iCs/>
          <w:sz w:val="24"/>
          <w:szCs w:val="24"/>
        </w:rPr>
        <w:t>Table 3: Workset Generation Algorithm</w:t>
      </w:r>
    </w:p>
    <w:p w:rsidR="0068373A" w:rsidRDefault="0068373A">
      <w:pPr>
        <w:spacing w:line="200" w:lineRule="exact"/>
        <w:rPr>
          <w:rFonts w:ascii="Times New Roman" w:eastAsia="Times New Roman" w:hAnsi="Times New Roman" w:cs="Times New Roman"/>
          <w:b/>
          <w:sz w:val="16"/>
        </w:rPr>
      </w:pPr>
    </w:p>
    <w:p w:rsidR="00C15AEA" w:rsidRDefault="00C15AEA">
      <w:pPr>
        <w:spacing w:line="200" w:lineRule="exact"/>
        <w:rPr>
          <w:rFonts w:ascii="Times New Roman" w:eastAsia="Times New Roman" w:hAnsi="Times New Roman" w:cs="Times New Roman"/>
        </w:rPr>
      </w:pPr>
    </w:p>
    <w:p w:rsidR="0068373A" w:rsidRDefault="0068373A">
      <w:pPr>
        <w:spacing w:line="342" w:lineRule="exact"/>
        <w:rPr>
          <w:rFonts w:ascii="Times New Roman" w:eastAsia="Times New Roman" w:hAnsi="Times New Roman" w:cs="Times New Roman"/>
        </w:rPr>
      </w:pPr>
    </w:p>
    <w:p w:rsidR="0068373A" w:rsidRDefault="0068373A">
      <w:pPr>
        <w:spacing w:line="0" w:lineRule="atLeast"/>
      </w:pPr>
      <w:r>
        <w:rPr>
          <w:rFonts w:ascii="Times New Roman" w:eastAsia="Times New Roman" w:hAnsi="Times New Roman" w:cs="Times New Roman"/>
          <w:b/>
          <w:sz w:val="28"/>
        </w:rPr>
        <w:t>4.2.</w:t>
      </w:r>
      <w:r w:rsidR="001E4961">
        <w:rPr>
          <w:rFonts w:ascii="Times New Roman" w:eastAsia="Times New Roman" w:hAnsi="Times New Roman" w:cs="Times New Roman"/>
          <w:b/>
          <w:sz w:val="28"/>
        </w:rPr>
        <w:t>1. View-Dependent Brick Sorting</w:t>
      </w:r>
    </w:p>
    <w:p w:rsidR="0068373A" w:rsidRDefault="0068373A">
      <w:pPr>
        <w:spacing w:line="53" w:lineRule="exact"/>
        <w:rPr>
          <w:rFonts w:ascii="Times New Roman" w:eastAsia="Times New Roman" w:hAnsi="Times New Roman" w:cs="Times New Roman"/>
          <w:b/>
          <w:sz w:val="28"/>
        </w:rPr>
      </w:pPr>
    </w:p>
    <w:p w:rsidR="0068373A" w:rsidRDefault="0068373A">
      <w:pPr>
        <w:spacing w:line="230" w:lineRule="auto"/>
        <w:ind w:left="500"/>
        <w:jc w:val="both"/>
      </w:pPr>
      <w:r>
        <w:rPr>
          <w:rFonts w:ascii="Times New Roman" w:eastAsia="Times New Roman" w:hAnsi="Times New Roman" w:cs="Times New Roman"/>
          <w:sz w:val="24"/>
        </w:rPr>
        <w:t>The nodes in the cut</w:t>
      </w:r>
      <w:r w:rsidR="001E4961">
        <w:rPr>
          <w:rFonts w:ascii="Times New Roman" w:eastAsia="Times New Roman" w:hAnsi="Times New Roman" w:cs="Times New Roman"/>
          <w:sz w:val="24"/>
        </w:rPr>
        <w:t>-portion</w:t>
      </w:r>
      <w:r>
        <w:rPr>
          <w:rFonts w:ascii="Times New Roman" w:eastAsia="Times New Roman" w:hAnsi="Times New Roman" w:cs="Times New Roman"/>
          <w:sz w:val="24"/>
        </w:rPr>
        <w:t xml:space="preserve"> are rasterized</w:t>
      </w:r>
      <w:r w:rsidR="001E4961">
        <w:rPr>
          <w:rFonts w:ascii="Times New Roman" w:eastAsia="Times New Roman" w:hAnsi="Times New Roman" w:cs="Times New Roman"/>
          <w:sz w:val="24"/>
        </w:rPr>
        <w:t xml:space="preserve"> as</w:t>
      </w:r>
      <w:r>
        <w:rPr>
          <w:rFonts w:ascii="Times New Roman" w:eastAsia="Times New Roman" w:hAnsi="Times New Roman" w:cs="Times New Roman"/>
          <w:sz w:val="24"/>
        </w:rPr>
        <w:t xml:space="preserve"> before. Hence we sort the nodes and store them in front to back fashion using a pointer list which is stored for further use. Pointers to the traversed cut-nodes are s</w:t>
      </w:r>
      <w:r w:rsidR="001E4961">
        <w:rPr>
          <w:rFonts w:ascii="Times New Roman" w:eastAsia="Times New Roman" w:hAnsi="Times New Roman" w:cs="Times New Roman"/>
          <w:sz w:val="24"/>
        </w:rPr>
        <w:t>tored in a STL list. A</w:t>
      </w:r>
      <w:r>
        <w:rPr>
          <w:rFonts w:ascii="Times New Roman" w:eastAsia="Times New Roman" w:hAnsi="Times New Roman" w:cs="Times New Roman"/>
          <w:sz w:val="24"/>
        </w:rPr>
        <w:t xml:space="preserve"> node</w:t>
      </w:r>
      <w:r w:rsidR="001E4961">
        <w:rPr>
          <w:rFonts w:ascii="Times New Roman" w:eastAsia="Times New Roman" w:hAnsi="Times New Roman" w:cs="Times New Roman"/>
          <w:sz w:val="24"/>
        </w:rPr>
        <w:t xml:space="preserve"> that is traversed is always replaced by</w:t>
      </w:r>
      <w:r>
        <w:rPr>
          <w:rFonts w:ascii="Times New Roman" w:eastAsia="Times New Roman" w:hAnsi="Times New Roman" w:cs="Times New Roman"/>
          <w:sz w:val="24"/>
        </w:rPr>
        <w:t xml:space="preserve"> its children to</w:t>
      </w:r>
      <w:r w:rsidR="001E4961">
        <w:rPr>
          <w:rFonts w:ascii="Times New Roman" w:eastAsia="Times New Roman" w:hAnsi="Times New Roman" w:cs="Times New Roman"/>
          <w:sz w:val="24"/>
        </w:rPr>
        <w:t xml:space="preserve"> front-</w:t>
      </w:r>
      <w:r>
        <w:rPr>
          <w:rFonts w:ascii="Times New Roman" w:eastAsia="Times New Roman" w:hAnsi="Times New Roman" w:cs="Times New Roman"/>
          <w:sz w:val="24"/>
        </w:rPr>
        <w:t xml:space="preserve">back order during depth-first search, this is done till a node </w:t>
      </w:r>
      <w:r w:rsidR="002D2980">
        <w:rPr>
          <w:rFonts w:ascii="Times New Roman" w:eastAsia="Times New Roman" w:hAnsi="Times New Roman" w:cs="Times New Roman"/>
          <w:sz w:val="24"/>
        </w:rPr>
        <w:t>labelled</w:t>
      </w:r>
      <w:r>
        <w:rPr>
          <w:rFonts w:ascii="Times New Roman" w:eastAsia="Times New Roman" w:hAnsi="Times New Roman" w:cs="Times New Roman"/>
          <w:sz w:val="24"/>
        </w:rPr>
        <w:t xml:space="preserve"> as node cut</w:t>
      </w:r>
      <w:r w:rsidR="001E4961">
        <w:rPr>
          <w:rFonts w:ascii="Times New Roman" w:eastAsia="Times New Roman" w:hAnsi="Times New Roman" w:cs="Times New Roman"/>
          <w:sz w:val="24"/>
        </w:rPr>
        <w:t>-portion</w:t>
      </w:r>
      <w:r>
        <w:rPr>
          <w:rFonts w:ascii="Times New Roman" w:eastAsia="Times New Roman" w:hAnsi="Times New Roman" w:cs="Times New Roman"/>
          <w:sz w:val="24"/>
        </w:rPr>
        <w:t xml:space="preserve"> is found</w:t>
      </w:r>
      <w:r w:rsidR="00AB1396">
        <w:rPr>
          <w:rFonts w:ascii="Times New Roman" w:eastAsia="Times New Roman" w:hAnsi="Times New Roman" w:cs="Times New Roman"/>
          <w:sz w:val="24"/>
        </w:rPr>
        <w:t>. It is implemented using an 8 * 8 table for lookup purpose</w:t>
      </w:r>
      <w:r>
        <w:rPr>
          <w:rFonts w:ascii="Times New Roman" w:eastAsia="Times New Roman" w:hAnsi="Times New Roman" w:cs="Times New Roman"/>
          <w:sz w:val="24"/>
        </w:rPr>
        <w:t xml:space="preserve">. Each row of the look up table </w:t>
      </w:r>
      <w:r w:rsidR="00AB1396">
        <w:rPr>
          <w:rFonts w:ascii="Times New Roman" w:eastAsia="Times New Roman" w:hAnsi="Times New Roman" w:cs="Times New Roman"/>
          <w:sz w:val="24"/>
        </w:rPr>
        <w:t>is able to encode</w:t>
      </w:r>
      <w:r>
        <w:rPr>
          <w:rFonts w:ascii="Times New Roman" w:eastAsia="Times New Roman" w:hAnsi="Times New Roman" w:cs="Times New Roman"/>
          <w:sz w:val="24"/>
        </w:rPr>
        <w:t xml:space="preserve"> a possible order of</w:t>
      </w:r>
      <w:r w:rsidR="00AB1396">
        <w:rPr>
          <w:rFonts w:ascii="Times New Roman" w:eastAsia="Times New Roman" w:hAnsi="Times New Roman" w:cs="Times New Roman"/>
          <w:sz w:val="24"/>
        </w:rPr>
        <w:t xml:space="preserve"> all</w:t>
      </w:r>
      <w:r>
        <w:rPr>
          <w:rFonts w:ascii="Times New Roman" w:eastAsia="Times New Roman" w:hAnsi="Times New Roman" w:cs="Times New Roman"/>
          <w:sz w:val="24"/>
        </w:rPr>
        <w:t xml:space="preserve"> the 8 octants according to the viewpoint in the octree space.</w:t>
      </w:r>
    </w:p>
    <w:p w:rsidR="0068373A" w:rsidRDefault="0068373A">
      <w:pPr>
        <w:spacing w:line="342" w:lineRule="exact"/>
        <w:rPr>
          <w:rFonts w:ascii="Times New Roman" w:eastAsia="Times New Roman" w:hAnsi="Times New Roman" w:cs="Times New Roman"/>
          <w:sz w:val="24"/>
        </w:rPr>
      </w:pPr>
    </w:p>
    <w:p w:rsidR="0068373A" w:rsidRDefault="0068373A" w:rsidP="002E74C7">
      <w:pPr>
        <w:spacing w:line="237" w:lineRule="auto"/>
      </w:pPr>
      <w:r>
        <w:rPr>
          <w:rFonts w:ascii="Times New Roman" w:eastAsia="Times New Roman" w:hAnsi="Times New Roman" w:cs="Times New Roman"/>
          <w:b/>
          <w:sz w:val="28"/>
        </w:rPr>
        <w:t xml:space="preserve">4.2.2. Memory Management of the Working </w:t>
      </w:r>
      <w:r w:rsidR="00AB1396">
        <w:rPr>
          <w:rFonts w:ascii="Times New Roman" w:eastAsia="Times New Roman" w:hAnsi="Times New Roman" w:cs="Times New Roman"/>
          <w:b/>
          <w:sz w:val="28"/>
        </w:rPr>
        <w:t>Datas</w:t>
      </w:r>
      <w:r>
        <w:rPr>
          <w:rFonts w:ascii="Times New Roman" w:eastAsia="Times New Roman" w:hAnsi="Times New Roman" w:cs="Times New Roman"/>
          <w:b/>
          <w:sz w:val="28"/>
        </w:rPr>
        <w:t>et</w:t>
      </w:r>
    </w:p>
    <w:p w:rsidR="0068373A" w:rsidRDefault="0068373A">
      <w:pPr>
        <w:spacing w:line="80" w:lineRule="exact"/>
        <w:rPr>
          <w:rFonts w:ascii="Times New Roman" w:eastAsia="Times New Roman" w:hAnsi="Times New Roman" w:cs="Times New Roman"/>
          <w:b/>
          <w:sz w:val="28"/>
        </w:rPr>
      </w:pPr>
    </w:p>
    <w:p w:rsidR="0068373A" w:rsidRDefault="0068373A">
      <w:pPr>
        <w:spacing w:line="244" w:lineRule="auto"/>
        <w:ind w:left="500"/>
        <w:jc w:val="both"/>
        <w:sectPr w:rsidR="0068373A">
          <w:pgSz w:w="12240" w:h="15840"/>
          <w:pgMar w:top="1307" w:right="1700" w:bottom="1440" w:left="2140" w:header="720" w:footer="720" w:gutter="0"/>
          <w:cols w:space="720"/>
          <w:docGrid w:linePitch="360"/>
        </w:sectPr>
      </w:pPr>
      <w:r>
        <w:rPr>
          <w:rFonts w:ascii="Times New Roman" w:eastAsia="Times New Roman" w:hAnsi="Times New Roman" w:cs="Times New Roman"/>
          <w:sz w:val="24"/>
        </w:rPr>
        <w:t>The cut</w:t>
      </w:r>
      <w:r w:rsidR="00AB1396">
        <w:rPr>
          <w:rFonts w:ascii="Times New Roman" w:eastAsia="Times New Roman" w:hAnsi="Times New Roman" w:cs="Times New Roman"/>
          <w:sz w:val="24"/>
        </w:rPr>
        <w:t>-portion</w:t>
      </w:r>
      <w:r>
        <w:rPr>
          <w:rFonts w:ascii="Times New Roman" w:eastAsia="Times New Roman" w:hAnsi="Times New Roman" w:cs="Times New Roman"/>
          <w:sz w:val="24"/>
        </w:rPr>
        <w:t xml:space="preserve"> represents the brick data and macro-cell data of the nodes. T</w:t>
      </w:r>
      <w:r w:rsidR="00AB1396">
        <w:rPr>
          <w:rFonts w:ascii="Times New Roman" w:eastAsia="Times New Roman" w:hAnsi="Times New Roman" w:cs="Times New Roman"/>
          <w:sz w:val="24"/>
        </w:rPr>
        <w:t>h</w:t>
      </w:r>
      <w:r>
        <w:rPr>
          <w:rFonts w:ascii="Times New Roman" w:eastAsia="Times New Roman" w:hAnsi="Times New Roman" w:cs="Times New Roman"/>
          <w:sz w:val="24"/>
        </w:rPr>
        <w:t>is data is then transferred to GPU asynchronously. The working set is loaded into 2 memory pools:</w:t>
      </w:r>
    </w:p>
    <w:p w:rsidR="0068373A" w:rsidRDefault="0068373A" w:rsidP="00C15AEA">
      <w:pPr>
        <w:pStyle w:val="ListParagraph"/>
        <w:numPr>
          <w:ilvl w:val="0"/>
          <w:numId w:val="19"/>
        </w:numPr>
        <w:spacing w:line="0" w:lineRule="atLeast"/>
      </w:pPr>
      <w:bookmarkStart w:id="17" w:name="page19"/>
      <w:bookmarkEnd w:id="17"/>
      <w:r w:rsidRPr="00C15AEA">
        <w:rPr>
          <w:rFonts w:ascii="Times New Roman" w:eastAsia="Times New Roman" w:hAnsi="Times New Roman" w:cs="Times New Roman"/>
          <w:b/>
          <w:sz w:val="24"/>
        </w:rPr>
        <w:lastRenderedPageBreak/>
        <w:t>Brick Pool</w:t>
      </w:r>
    </w:p>
    <w:p w:rsidR="0068373A" w:rsidRDefault="0068373A">
      <w:pPr>
        <w:spacing w:line="48" w:lineRule="exact"/>
        <w:rPr>
          <w:rFonts w:ascii="Times New Roman" w:eastAsia="Times New Roman" w:hAnsi="Times New Roman" w:cs="Times New Roman"/>
          <w:b/>
          <w:sz w:val="24"/>
        </w:rPr>
      </w:pPr>
    </w:p>
    <w:p w:rsidR="0068373A" w:rsidRDefault="0068373A">
      <w:pPr>
        <w:spacing w:line="225" w:lineRule="auto"/>
        <w:ind w:left="1660"/>
        <w:jc w:val="both"/>
      </w:pPr>
      <w:r>
        <w:rPr>
          <w:rFonts w:ascii="Times New Roman" w:eastAsia="Times New Roman" w:hAnsi="Times New Roman" w:cs="Times New Roman"/>
          <w:sz w:val="24"/>
        </w:rPr>
        <w:t>It is organized ad a 3D texture of specific size and dimension. Each of the cell of this pool corresponds to a particular brick, and the cell stores the corresponding brick Id B</w:t>
      </w:r>
      <w:r>
        <w:rPr>
          <w:rFonts w:ascii="Times New Roman" w:eastAsia="Times New Roman" w:hAnsi="Times New Roman" w:cs="Times New Roman"/>
          <w:sz w:val="16"/>
        </w:rPr>
        <w:t>ID</w:t>
      </w:r>
      <w:r>
        <w:rPr>
          <w:rFonts w:ascii="Times New Roman" w:eastAsia="Times New Roman" w:hAnsi="Times New Roman" w:cs="Times New Roman"/>
          <w:sz w:val="24"/>
        </w:rPr>
        <w:t>.</w:t>
      </w:r>
    </w:p>
    <w:p w:rsidR="0068373A" w:rsidRDefault="0068373A" w:rsidP="00C15AEA">
      <w:pPr>
        <w:pStyle w:val="ListParagraph"/>
        <w:numPr>
          <w:ilvl w:val="0"/>
          <w:numId w:val="20"/>
        </w:numPr>
        <w:spacing w:line="0" w:lineRule="atLeast"/>
      </w:pPr>
      <w:r w:rsidRPr="00C15AEA">
        <w:rPr>
          <w:rFonts w:ascii="Times New Roman" w:eastAsia="Times New Roman" w:hAnsi="Times New Roman" w:cs="Times New Roman"/>
          <w:b/>
          <w:sz w:val="24"/>
        </w:rPr>
        <w:t>Macro-cell Pool</w:t>
      </w:r>
    </w:p>
    <w:p w:rsidR="0068373A" w:rsidRDefault="0068373A">
      <w:pPr>
        <w:spacing w:line="39" w:lineRule="exact"/>
        <w:rPr>
          <w:rFonts w:ascii="Times New Roman" w:eastAsia="Times New Roman" w:hAnsi="Times New Roman" w:cs="Times New Roman"/>
          <w:b/>
          <w:sz w:val="24"/>
        </w:rPr>
      </w:pPr>
    </w:p>
    <w:p w:rsidR="0068373A" w:rsidRDefault="0068373A">
      <w:pPr>
        <w:spacing w:line="220" w:lineRule="auto"/>
        <w:ind w:left="1660"/>
        <w:jc w:val="both"/>
      </w:pPr>
      <w:r>
        <w:rPr>
          <w:rFonts w:ascii="Times New Roman" w:eastAsia="Times New Roman" w:hAnsi="Times New Roman" w:cs="Times New Roman"/>
          <w:sz w:val="24"/>
        </w:rPr>
        <w:t>The 3D macro-cell pool is packed with the corresponding brick’s macro-cell at particular brick id B</w:t>
      </w:r>
      <w:r>
        <w:rPr>
          <w:rFonts w:ascii="Times New Roman" w:eastAsia="Times New Roman" w:hAnsi="Times New Roman" w:cs="Times New Roman"/>
          <w:sz w:val="16"/>
        </w:rPr>
        <w:t>ID</w:t>
      </w:r>
      <w:r>
        <w:rPr>
          <w:rFonts w:ascii="Times New Roman" w:eastAsia="Times New Roman" w:hAnsi="Times New Roman" w:cs="Times New Roman"/>
          <w:sz w:val="24"/>
        </w:rPr>
        <w:t>.</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98" w:lineRule="exact"/>
        <w:rPr>
          <w:rFonts w:ascii="Times New Roman" w:eastAsia="Times New Roman" w:hAnsi="Times New Roman" w:cs="Times New Roman"/>
        </w:rPr>
      </w:pPr>
    </w:p>
    <w:p w:rsidR="0068373A" w:rsidRDefault="0068373A">
      <w:pPr>
        <w:spacing w:line="0" w:lineRule="atLeast"/>
      </w:pPr>
      <w:r>
        <w:rPr>
          <w:rFonts w:ascii="Times New Roman" w:eastAsia="Times New Roman" w:hAnsi="Times New Roman" w:cs="Times New Roman"/>
          <w:b/>
          <w:sz w:val="28"/>
        </w:rPr>
        <w:t>4.3. Proxy-Geometry Rasterization</w:t>
      </w:r>
    </w:p>
    <w:p w:rsidR="0068373A" w:rsidRDefault="0068373A">
      <w:pPr>
        <w:spacing w:line="91" w:lineRule="exact"/>
        <w:rPr>
          <w:rFonts w:ascii="Times New Roman" w:eastAsia="Times New Roman" w:hAnsi="Times New Roman" w:cs="Times New Roman"/>
          <w:b/>
          <w:sz w:val="28"/>
        </w:rPr>
      </w:pPr>
    </w:p>
    <w:p w:rsidR="0068373A" w:rsidRDefault="0068373A" w:rsidP="00AB1396">
      <w:pPr>
        <w:spacing w:line="249" w:lineRule="auto"/>
        <w:ind w:left="440"/>
        <w:jc w:val="both"/>
      </w:pPr>
      <w:r>
        <w:rPr>
          <w:rFonts w:ascii="Times New Roman" w:eastAsia="Times New Roman" w:hAnsi="Times New Roman" w:cs="Times New Roman"/>
          <w:sz w:val="24"/>
        </w:rPr>
        <w:t>The comparison between 2 pass and normal rasterization is shown in Fig 3. The explained process of two pass rasteriza</w:t>
      </w:r>
      <w:r w:rsidR="00AB1396">
        <w:rPr>
          <w:rFonts w:ascii="Times New Roman" w:eastAsia="Times New Roman" w:hAnsi="Times New Roman" w:cs="Times New Roman"/>
          <w:sz w:val="24"/>
        </w:rPr>
        <w:t>tion could be seen in Fig 4. I</w:t>
      </w:r>
      <w:r>
        <w:rPr>
          <w:rFonts w:ascii="Times New Roman" w:eastAsia="Times New Roman" w:hAnsi="Times New Roman" w:cs="Times New Roman"/>
          <w:sz w:val="24"/>
        </w:rPr>
        <w:t>n the first pass</w:t>
      </w:r>
      <w:r w:rsidR="00AB1396">
        <w:rPr>
          <w:rFonts w:ascii="Times New Roman" w:eastAsia="Times New Roman" w:hAnsi="Times New Roman" w:cs="Times New Roman"/>
          <w:sz w:val="24"/>
        </w:rPr>
        <w:t xml:space="preserve">, rasterization of the proxy geometries of the whole working set of bricks is performed and </w:t>
      </w:r>
      <w:r>
        <w:rPr>
          <w:rFonts w:ascii="Times New Roman" w:eastAsia="Times New Roman" w:hAnsi="Times New Roman" w:cs="Times New Roman"/>
          <w:sz w:val="24"/>
        </w:rPr>
        <w:t>all bricks</w:t>
      </w:r>
      <w:r w:rsidR="00AB1396">
        <w:rPr>
          <w:rFonts w:ascii="Times New Roman" w:eastAsia="Times New Roman" w:hAnsi="Times New Roman" w:cs="Times New Roman"/>
          <w:sz w:val="24"/>
        </w:rPr>
        <w:t xml:space="preserve"> are captured</w:t>
      </w:r>
      <w:r>
        <w:rPr>
          <w:rFonts w:ascii="Times New Roman" w:eastAsia="Times New Roman" w:hAnsi="Times New Roman" w:cs="Times New Roman"/>
          <w:sz w:val="24"/>
        </w:rPr>
        <w:t xml:space="preserve"> that a ray penetrates into a per-pixel list. In second pass, we </w:t>
      </w:r>
      <w:r w:rsidR="00AB1396">
        <w:rPr>
          <w:rFonts w:ascii="Times New Roman" w:eastAsia="Times New Roman" w:hAnsi="Times New Roman" w:cs="Times New Roman"/>
          <w:sz w:val="24"/>
        </w:rPr>
        <w:t>are rasterizing</w:t>
      </w:r>
      <w:r>
        <w:rPr>
          <w:rFonts w:ascii="Times New Roman" w:eastAsia="Times New Roman" w:hAnsi="Times New Roman" w:cs="Times New Roman"/>
          <w:sz w:val="24"/>
        </w:rPr>
        <w:t xml:space="preserve"> all</w:t>
      </w:r>
      <w:r w:rsidR="00AB1396">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non-empty macro</w:t>
      </w:r>
      <w:r w:rsidR="006954B2">
        <w:rPr>
          <w:rFonts w:ascii="Times New Roman" w:eastAsia="Times New Roman" w:hAnsi="Times New Roman" w:cs="Times New Roman"/>
          <w:sz w:val="24"/>
        </w:rPr>
        <w:t xml:space="preserve"> </w:t>
      </w:r>
      <w:r>
        <w:rPr>
          <w:rFonts w:ascii="Times New Roman" w:eastAsia="Times New Roman" w:hAnsi="Times New Roman" w:cs="Times New Roman"/>
          <w:sz w:val="24"/>
        </w:rPr>
        <w:t>cell</w:t>
      </w:r>
      <w:r w:rsidR="00AB1396">
        <w:rPr>
          <w:rFonts w:ascii="Times New Roman" w:eastAsia="Times New Roman" w:hAnsi="Times New Roman" w:cs="Times New Roman"/>
          <w:sz w:val="24"/>
        </w:rPr>
        <w:t>s</w:t>
      </w:r>
      <w:r>
        <w:rPr>
          <w:rFonts w:ascii="Times New Roman" w:eastAsia="Times New Roman" w:hAnsi="Times New Roman" w:cs="Times New Roman"/>
          <w:sz w:val="24"/>
        </w:rPr>
        <w:t xml:space="preserve"> (of all</w:t>
      </w:r>
      <w:r w:rsidR="00AB1396">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bricks) and refine</w:t>
      </w:r>
      <w:r w:rsidR="00AB1396">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per-pixel list in which each element will</w:t>
      </w:r>
      <w:r w:rsidR="00AB1396">
        <w:rPr>
          <w:rFonts w:ascii="Times New Roman" w:eastAsia="Times New Roman" w:hAnsi="Times New Roman" w:cs="Times New Roman"/>
          <w:sz w:val="24"/>
        </w:rPr>
        <w:t xml:space="preserve"> be</w:t>
      </w:r>
      <w:r>
        <w:rPr>
          <w:rFonts w:ascii="Times New Roman" w:eastAsia="Times New Roman" w:hAnsi="Times New Roman" w:cs="Times New Roman"/>
          <w:sz w:val="24"/>
        </w:rPr>
        <w:t xml:space="preserve"> contain</w:t>
      </w:r>
      <w:r w:rsidR="00AB1396">
        <w:rPr>
          <w:rFonts w:ascii="Times New Roman" w:eastAsia="Times New Roman" w:hAnsi="Times New Roman" w:cs="Times New Roman"/>
          <w:sz w:val="24"/>
        </w:rPr>
        <w:t>ing</w:t>
      </w:r>
      <w:r>
        <w:rPr>
          <w:rFonts w:ascii="Times New Roman" w:eastAsia="Times New Roman" w:hAnsi="Times New Roman" w:cs="Times New Roman"/>
          <w:sz w:val="24"/>
        </w:rPr>
        <w:t xml:space="preserve"> a </w:t>
      </w:r>
      <w:r w:rsidR="00AB1396">
        <w:rPr>
          <w:rFonts w:ascii="Times New Roman" w:eastAsia="Times New Roman" w:hAnsi="Times New Roman" w:cs="Times New Roman"/>
          <w:sz w:val="24"/>
        </w:rPr>
        <w:t>ray-segment corresponding to that particular brick which</w:t>
      </w:r>
      <w:r>
        <w:rPr>
          <w:rFonts w:ascii="Times New Roman" w:eastAsia="Times New Roman" w:hAnsi="Times New Roman" w:cs="Times New Roman"/>
          <w:sz w:val="24"/>
        </w:rPr>
        <w:t xml:space="preserve"> the ray penetrates. This results in </w:t>
      </w:r>
      <w:r w:rsidR="00AB1396">
        <w:rPr>
          <w:rFonts w:ascii="Times New Roman" w:eastAsia="Times New Roman" w:hAnsi="Times New Roman" w:cs="Times New Roman"/>
          <w:sz w:val="24"/>
        </w:rPr>
        <w:t xml:space="preserve">the </w:t>
      </w:r>
      <w:r>
        <w:rPr>
          <w:rFonts w:ascii="Times New Roman" w:eastAsia="Times New Roman" w:hAnsi="Times New Roman" w:cs="Times New Roman"/>
          <w:sz w:val="24"/>
        </w:rPr>
        <w:t>skipping</w:t>
      </w:r>
      <w:r w:rsidR="00A92088">
        <w:rPr>
          <w:rFonts w:ascii="Times New Roman" w:eastAsia="Times New Roman" w:hAnsi="Times New Roman" w:cs="Times New Roman"/>
          <w:sz w:val="24"/>
        </w:rPr>
        <w:t xml:space="preserve"> of</w:t>
      </w:r>
      <w:r w:rsidR="00AB1396">
        <w:t xml:space="preserve"> </w:t>
      </w:r>
      <w:r>
        <w:rPr>
          <w:rFonts w:ascii="Times New Roman" w:eastAsia="Times New Roman" w:hAnsi="Times New Roman" w:cs="Times New Roman"/>
          <w:sz w:val="24"/>
        </w:rPr>
        <w:t>empty spaces of macro</w:t>
      </w:r>
      <w:r w:rsidR="006954B2">
        <w:rPr>
          <w:rFonts w:ascii="Times New Roman" w:eastAsia="Times New Roman" w:hAnsi="Times New Roman" w:cs="Times New Roman"/>
          <w:sz w:val="24"/>
        </w:rPr>
        <w:t xml:space="preserve"> </w:t>
      </w:r>
      <w:r>
        <w:rPr>
          <w:rFonts w:ascii="Times New Roman" w:eastAsia="Times New Roman" w:hAnsi="Times New Roman" w:cs="Times New Roman"/>
          <w:sz w:val="24"/>
        </w:rPr>
        <w:t>cell. Fig 4. Gives detailed process for the 2</w:t>
      </w:r>
      <w:r w:rsidRPr="00A92088">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rPr>
        <w:t xml:space="preserve"> pass i.e. traversing the macrocells.</w:t>
      </w:r>
    </w:p>
    <w:p w:rsidR="0068373A" w:rsidRDefault="005C1EB6">
      <w:pPr>
        <w:spacing w:line="200" w:lineRule="exact"/>
        <w:rPr>
          <w:rFonts w:ascii="Times New Roman" w:eastAsia="Times New Roman" w:hAnsi="Times New Roman" w:cs="Times New Roman"/>
          <w:sz w:val="24"/>
        </w:rPr>
      </w:pPr>
      <w:r>
        <w:rPr>
          <w:noProof/>
          <w:lang w:eastAsia="en-IN"/>
        </w:rPr>
        <w:drawing>
          <wp:anchor distT="0" distB="0" distL="114935" distR="114935" simplePos="0" relativeHeight="251696128" behindDoc="1" locked="0" layoutInCell="1" allowOverlap="1">
            <wp:simplePos x="0" y="0"/>
            <wp:positionH relativeFrom="column">
              <wp:posOffset>-440690</wp:posOffset>
            </wp:positionH>
            <wp:positionV relativeFrom="paragraph">
              <wp:posOffset>177800</wp:posOffset>
            </wp:positionV>
            <wp:extent cx="3218815" cy="296164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815" cy="2961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23" w:lineRule="exact"/>
        <w:rPr>
          <w:rFonts w:ascii="Times New Roman" w:eastAsia="Times New Roman" w:hAnsi="Times New Roman" w:cs="Times New Roman"/>
        </w:rPr>
      </w:pPr>
    </w:p>
    <w:p w:rsidR="0068373A" w:rsidRDefault="0068373A">
      <w:pPr>
        <w:spacing w:line="232" w:lineRule="auto"/>
        <w:ind w:left="4360"/>
        <w:jc w:val="both"/>
        <w:sectPr w:rsidR="0068373A">
          <w:pgSz w:w="12240" w:h="15840"/>
          <w:pgMar w:top="1253" w:right="1700" w:bottom="1440" w:left="1700" w:header="720" w:footer="720" w:gutter="0"/>
          <w:cols w:space="720"/>
          <w:docGrid w:linePitch="360"/>
        </w:sectPr>
      </w:pPr>
      <w:r>
        <w:rPr>
          <w:rFonts w:ascii="Times New Roman" w:eastAsia="Times New Roman" w:hAnsi="Times New Roman" w:cs="Times New Roman"/>
          <w:b/>
        </w:rPr>
        <w:t xml:space="preserve">Figure 2: </w:t>
      </w:r>
      <w:r w:rsidR="00AB1396">
        <w:rPr>
          <w:rFonts w:ascii="Times New Roman" w:eastAsia="Times New Roman" w:hAnsi="Times New Roman" w:cs="Times New Roman"/>
          <w:b/>
          <w:bCs/>
          <w:i/>
          <w:iCs/>
          <w:sz w:val="24"/>
          <w:szCs w:val="24"/>
        </w:rPr>
        <w:t>P</w:t>
      </w:r>
      <w:r w:rsidRPr="00C15AEA">
        <w:rPr>
          <w:rFonts w:ascii="Times New Roman" w:eastAsia="Times New Roman" w:hAnsi="Times New Roman" w:cs="Times New Roman"/>
          <w:b/>
          <w:bCs/>
          <w:i/>
          <w:iCs/>
          <w:sz w:val="24"/>
          <w:szCs w:val="24"/>
        </w:rPr>
        <w:t>hilosophy</w:t>
      </w:r>
      <w:r w:rsidR="00AB1396">
        <w:rPr>
          <w:rFonts w:ascii="Times New Roman" w:eastAsia="Times New Roman" w:hAnsi="Times New Roman" w:cs="Times New Roman"/>
          <w:b/>
          <w:bCs/>
          <w:i/>
          <w:iCs/>
          <w:sz w:val="24"/>
          <w:szCs w:val="24"/>
        </w:rPr>
        <w:t xml:space="preserve"> of Approach: The </w:t>
      </w:r>
      <w:r w:rsidRPr="00C15AEA">
        <w:rPr>
          <w:rFonts w:ascii="Times New Roman" w:eastAsia="Times New Roman" w:hAnsi="Times New Roman" w:cs="Times New Roman"/>
          <w:b/>
          <w:bCs/>
          <w:i/>
          <w:iCs/>
          <w:sz w:val="24"/>
          <w:szCs w:val="24"/>
        </w:rPr>
        <w:t>cut</w:t>
      </w:r>
      <w:r w:rsidR="00AB1396">
        <w:rPr>
          <w:rFonts w:ascii="Times New Roman" w:eastAsia="Times New Roman" w:hAnsi="Times New Roman" w:cs="Times New Roman"/>
          <w:b/>
          <w:bCs/>
          <w:i/>
          <w:iCs/>
          <w:sz w:val="24"/>
          <w:szCs w:val="24"/>
        </w:rPr>
        <w:t>-portion</w:t>
      </w:r>
      <w:r w:rsidRPr="00C15AEA">
        <w:rPr>
          <w:rFonts w:ascii="Times New Roman" w:eastAsia="Times New Roman" w:hAnsi="Times New Roman" w:cs="Times New Roman"/>
          <w:b/>
          <w:bCs/>
          <w:i/>
          <w:iCs/>
          <w:sz w:val="24"/>
          <w:szCs w:val="24"/>
        </w:rPr>
        <w:t xml:space="preserve"> is composed of all of the active bricks (red—A</w:t>
      </w:r>
      <w:r w:rsidR="00AB1396">
        <w:rPr>
          <w:rFonts w:ascii="Times New Roman" w:eastAsia="Times New Roman" w:hAnsi="Times New Roman" w:cs="Times New Roman"/>
          <w:b/>
          <w:bCs/>
          <w:i/>
          <w:iCs/>
          <w:sz w:val="24"/>
          <w:szCs w:val="24"/>
        </w:rPr>
        <w:t>, B, C, and D) at different ROIs</w:t>
      </w:r>
      <w:r w:rsidRPr="00C15AEA">
        <w:rPr>
          <w:rFonts w:ascii="Times New Roman" w:eastAsia="Times New Roman" w:hAnsi="Times New Roman" w:cs="Times New Roman"/>
          <w:b/>
          <w:bCs/>
          <w:i/>
          <w:iCs/>
          <w:sz w:val="24"/>
          <w:szCs w:val="24"/>
        </w:rPr>
        <w:t xml:space="preserve"> depending on the current view. Each active brick</w:t>
      </w:r>
      <w:r w:rsidR="00AB1396">
        <w:rPr>
          <w:rFonts w:ascii="Times New Roman" w:eastAsia="Times New Roman" w:hAnsi="Times New Roman" w:cs="Times New Roman"/>
          <w:b/>
          <w:bCs/>
          <w:i/>
          <w:iCs/>
          <w:sz w:val="24"/>
          <w:szCs w:val="24"/>
        </w:rPr>
        <w:t xml:space="preserve"> is subdivided into macrocells which are green coloured. Empty bricks of purple colour</w:t>
      </w:r>
      <w:r w:rsidRPr="00C15AEA">
        <w:rPr>
          <w:rFonts w:ascii="Times New Roman" w:eastAsia="Times New Roman" w:hAnsi="Times New Roman" w:cs="Times New Roman"/>
          <w:b/>
          <w:bCs/>
          <w:i/>
          <w:iCs/>
          <w:sz w:val="24"/>
          <w:szCs w:val="24"/>
        </w:rPr>
        <w:t xml:space="preserve"> are never added to the octree-cut. We </w:t>
      </w:r>
      <w:r w:rsidR="00420651">
        <w:rPr>
          <w:rFonts w:ascii="Times New Roman" w:eastAsia="Times New Roman" w:hAnsi="Times New Roman" w:cs="Times New Roman"/>
          <w:b/>
          <w:bCs/>
          <w:i/>
          <w:iCs/>
          <w:sz w:val="24"/>
          <w:szCs w:val="24"/>
        </w:rPr>
        <w:t xml:space="preserve">are </w:t>
      </w:r>
      <w:r w:rsidRPr="00C15AEA">
        <w:rPr>
          <w:rFonts w:ascii="Times New Roman" w:eastAsia="Times New Roman" w:hAnsi="Times New Roman" w:cs="Times New Roman"/>
          <w:b/>
          <w:bCs/>
          <w:i/>
          <w:iCs/>
          <w:sz w:val="24"/>
          <w:szCs w:val="24"/>
        </w:rPr>
        <w:t>first</w:t>
      </w:r>
      <w:r w:rsidR="00420651">
        <w:rPr>
          <w:rFonts w:ascii="Times New Roman" w:eastAsia="Times New Roman" w:hAnsi="Times New Roman" w:cs="Times New Roman"/>
          <w:b/>
          <w:bCs/>
          <w:i/>
          <w:iCs/>
          <w:sz w:val="24"/>
          <w:szCs w:val="24"/>
        </w:rPr>
        <w:t xml:space="preserve">ly rasterizing active blocks so that </w:t>
      </w:r>
      <w:r w:rsidRPr="00C15AEA">
        <w:rPr>
          <w:rFonts w:ascii="Times New Roman" w:eastAsia="Times New Roman" w:hAnsi="Times New Roman" w:cs="Times New Roman"/>
          <w:b/>
          <w:bCs/>
          <w:i/>
          <w:iCs/>
          <w:sz w:val="24"/>
          <w:szCs w:val="24"/>
        </w:rPr>
        <w:t xml:space="preserve">the active blocks </w:t>
      </w:r>
      <w:r w:rsidR="00420651">
        <w:rPr>
          <w:rFonts w:ascii="Times New Roman" w:eastAsia="Times New Roman" w:hAnsi="Times New Roman" w:cs="Times New Roman"/>
          <w:b/>
          <w:bCs/>
          <w:i/>
          <w:iCs/>
          <w:sz w:val="24"/>
          <w:szCs w:val="24"/>
        </w:rPr>
        <w:t xml:space="preserve">can be captured by the fragment shaders </w:t>
      </w:r>
      <w:r w:rsidRPr="00C15AEA">
        <w:rPr>
          <w:rFonts w:ascii="Times New Roman" w:eastAsia="Times New Roman" w:hAnsi="Times New Roman" w:cs="Times New Roman"/>
          <w:b/>
          <w:bCs/>
          <w:i/>
          <w:iCs/>
          <w:sz w:val="24"/>
          <w:szCs w:val="24"/>
        </w:rPr>
        <w:t>that the ray penetrates (B and D) into a list in front-to-back order. Then we</w:t>
      </w:r>
      <w:r w:rsidR="00420651">
        <w:rPr>
          <w:rFonts w:ascii="Times New Roman" w:eastAsia="Times New Roman" w:hAnsi="Times New Roman" w:cs="Times New Roman"/>
          <w:b/>
          <w:bCs/>
          <w:i/>
          <w:iCs/>
          <w:sz w:val="24"/>
          <w:szCs w:val="24"/>
        </w:rPr>
        <w:t xml:space="preserve"> are rasterizing the nonempty macrocells and refining</w:t>
      </w:r>
      <w:r w:rsidRPr="00C15AEA">
        <w:rPr>
          <w:rFonts w:ascii="Times New Roman" w:eastAsia="Times New Roman" w:hAnsi="Times New Roman" w:cs="Times New Roman"/>
          <w:b/>
          <w:bCs/>
          <w:i/>
          <w:iCs/>
          <w:sz w:val="24"/>
          <w:szCs w:val="24"/>
        </w:rPr>
        <w:t xml:space="preserve"> the z-values in the list in order to get a tighter ray segment (shown as the solid black line) for each brick at the accuracy of the macro</w:t>
      </w:r>
      <w:r w:rsidR="006954B2" w:rsidRPr="00C15AEA">
        <w:rPr>
          <w:rFonts w:ascii="Times New Roman" w:eastAsia="Times New Roman" w:hAnsi="Times New Roman" w:cs="Times New Roman"/>
          <w:b/>
          <w:bCs/>
          <w:i/>
          <w:iCs/>
          <w:sz w:val="24"/>
          <w:szCs w:val="24"/>
        </w:rPr>
        <w:t xml:space="preserve"> </w:t>
      </w:r>
      <w:r w:rsidRPr="00C15AEA">
        <w:rPr>
          <w:rFonts w:ascii="Times New Roman" w:eastAsia="Times New Roman" w:hAnsi="Times New Roman" w:cs="Times New Roman"/>
          <w:b/>
          <w:bCs/>
          <w:i/>
          <w:iCs/>
          <w:sz w:val="24"/>
          <w:szCs w:val="24"/>
        </w:rPr>
        <w:t>cell level</w:t>
      </w:r>
      <w:r>
        <w:rPr>
          <w:rFonts w:ascii="Times New Roman" w:eastAsia="Times New Roman" w:hAnsi="Times New Roman" w:cs="Times New Roman"/>
        </w:rPr>
        <w:t>.</w:t>
      </w:r>
    </w:p>
    <w:p w:rsidR="0068373A" w:rsidRDefault="0068373A">
      <w:pPr>
        <w:spacing w:line="0" w:lineRule="atLeast"/>
      </w:pPr>
      <w:bookmarkStart w:id="18" w:name="page20"/>
      <w:bookmarkEnd w:id="18"/>
      <w:r>
        <w:rPr>
          <w:rFonts w:ascii="Times New Roman" w:eastAsia="Times New Roman" w:hAnsi="Times New Roman" w:cs="Times New Roman"/>
          <w:b/>
          <w:sz w:val="28"/>
        </w:rPr>
        <w:lastRenderedPageBreak/>
        <w:t>4.4. Raycasting</w:t>
      </w:r>
    </w:p>
    <w:p w:rsidR="0068373A" w:rsidRDefault="0068373A">
      <w:pPr>
        <w:spacing w:line="87" w:lineRule="exact"/>
        <w:rPr>
          <w:rFonts w:ascii="Times New Roman" w:eastAsia="Times New Roman" w:hAnsi="Times New Roman" w:cs="Times New Roman"/>
          <w:b/>
          <w:sz w:val="28"/>
        </w:rPr>
      </w:pPr>
    </w:p>
    <w:p w:rsidR="0068373A" w:rsidRDefault="00420651">
      <w:pPr>
        <w:spacing w:line="261" w:lineRule="auto"/>
        <w:ind w:left="440"/>
        <w:jc w:val="both"/>
      </w:pPr>
      <w:r>
        <w:rPr>
          <w:rFonts w:ascii="Times New Roman" w:eastAsia="Times New Roman" w:hAnsi="Times New Roman" w:cs="Times New Roman"/>
          <w:sz w:val="24"/>
        </w:rPr>
        <w:t>F</w:t>
      </w:r>
      <w:r w:rsidR="0068373A">
        <w:rPr>
          <w:rFonts w:ascii="Times New Roman" w:eastAsia="Times New Roman" w:hAnsi="Times New Roman" w:cs="Times New Roman"/>
          <w:sz w:val="24"/>
        </w:rPr>
        <w:t>or each desired image pixel</w:t>
      </w:r>
      <w:r>
        <w:rPr>
          <w:rFonts w:ascii="Times New Roman" w:eastAsia="Times New Roman" w:hAnsi="Times New Roman" w:cs="Times New Roman"/>
          <w:sz w:val="24"/>
        </w:rPr>
        <w:t>, a ray is generated</w:t>
      </w:r>
      <w:r w:rsidR="0068373A">
        <w:rPr>
          <w:rFonts w:ascii="Times New Roman" w:eastAsia="Times New Roman" w:hAnsi="Times New Roman" w:cs="Times New Roman"/>
          <w:sz w:val="24"/>
        </w:rPr>
        <w:t>. Using a sim</w:t>
      </w:r>
      <w:r>
        <w:rPr>
          <w:rFonts w:ascii="Times New Roman" w:eastAsia="Times New Roman" w:hAnsi="Times New Roman" w:cs="Times New Roman"/>
          <w:sz w:val="24"/>
        </w:rPr>
        <w:t>ple camera model, the ray originates</w:t>
      </w:r>
      <w:r w:rsidR="0068373A">
        <w:rPr>
          <w:rFonts w:ascii="Times New Roman" w:eastAsia="Times New Roman" w:hAnsi="Times New Roman" w:cs="Times New Roman"/>
          <w:sz w:val="24"/>
        </w:rPr>
        <w:t xml:space="preserve"> at the centre of projection of th</w:t>
      </w:r>
      <w:r>
        <w:rPr>
          <w:rFonts w:ascii="Times New Roman" w:eastAsia="Times New Roman" w:hAnsi="Times New Roman" w:cs="Times New Roman"/>
          <w:sz w:val="24"/>
        </w:rPr>
        <w:t>e camera and traverses</w:t>
      </w:r>
      <w:r w:rsidR="0068373A">
        <w:rPr>
          <w:rFonts w:ascii="Times New Roman" w:eastAsia="Times New Roman" w:hAnsi="Times New Roman" w:cs="Times New Roman"/>
          <w:sz w:val="24"/>
        </w:rPr>
        <w:t xml:space="preserve"> through the image pixel on the imaginary image plane floating in between the camera and the volume to be rendered. In the raycasting pass, depth interval is defined by the two </w:t>
      </w:r>
      <w:r w:rsidR="00E50652">
        <w:rPr>
          <w:rFonts w:ascii="Times New Roman" w:eastAsia="Times New Roman" w:hAnsi="Times New Roman" w:cs="Times New Roman"/>
          <w:sz w:val="24"/>
        </w:rPr>
        <w:t>extreme end points of the</w:t>
      </w:r>
      <w:r w:rsidR="0068373A">
        <w:rPr>
          <w:rFonts w:ascii="Times New Roman" w:eastAsia="Times New Roman" w:hAnsi="Times New Roman" w:cs="Times New Roman"/>
          <w:sz w:val="24"/>
        </w:rPr>
        <w:t xml:space="preserve"> ray-segment that per</w:t>
      </w:r>
      <w:r w:rsidR="00E50652">
        <w:rPr>
          <w:rFonts w:ascii="Times New Roman" w:eastAsia="Times New Roman" w:hAnsi="Times New Roman" w:cs="Times New Roman"/>
          <w:sz w:val="24"/>
        </w:rPr>
        <w:t>forms the GPU raycasting for that</w:t>
      </w:r>
      <w:r w:rsidR="0068373A">
        <w:rPr>
          <w:rFonts w:ascii="Times New Roman" w:eastAsia="Times New Roman" w:hAnsi="Times New Roman" w:cs="Times New Roman"/>
          <w:sz w:val="24"/>
        </w:rPr>
        <w:t xml:space="preserve"> corresponding brick.</w:t>
      </w:r>
    </w:p>
    <w:p w:rsidR="0068373A" w:rsidRDefault="002D2980">
      <w:pPr>
        <w:spacing w:line="200" w:lineRule="exact"/>
        <w:rPr>
          <w:rFonts w:ascii="Times New Roman" w:eastAsia="Times New Roman" w:hAnsi="Times New Roman" w:cs="Times New Roman"/>
          <w:sz w:val="24"/>
        </w:rPr>
      </w:pPr>
      <w:r>
        <w:rPr>
          <w:noProof/>
          <w:lang w:eastAsia="en-IN"/>
        </w:rPr>
        <w:drawing>
          <wp:anchor distT="0" distB="0" distL="114935" distR="114935" simplePos="0" relativeHeight="251697152" behindDoc="1" locked="0" layoutInCell="1" allowOverlap="1" wp14:anchorId="0501A649" wp14:editId="2B54ED47">
            <wp:simplePos x="0" y="0"/>
            <wp:positionH relativeFrom="column">
              <wp:posOffset>234182</wp:posOffset>
            </wp:positionH>
            <wp:positionV relativeFrom="paragraph">
              <wp:posOffset>105926</wp:posOffset>
            </wp:positionV>
            <wp:extent cx="5241851" cy="2624683"/>
            <wp:effectExtent l="0" t="0" r="0" b="44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851" cy="2624683"/>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2D2980" w:rsidRDefault="002D2980">
      <w:pPr>
        <w:spacing w:line="237" w:lineRule="auto"/>
        <w:ind w:left="5600"/>
        <w:rPr>
          <w:rFonts w:ascii="Times New Roman" w:eastAsia="Times New Roman" w:hAnsi="Times New Roman" w:cs="Times New Roman"/>
        </w:rPr>
      </w:pPr>
    </w:p>
    <w:p w:rsidR="0068373A" w:rsidRPr="00C15AEA" w:rsidRDefault="0068373A" w:rsidP="00C15AEA">
      <w:pPr>
        <w:spacing w:line="237" w:lineRule="auto"/>
        <w:ind w:left="5600"/>
        <w:jc w:val="center"/>
        <w:rPr>
          <w:b/>
          <w:i/>
          <w:iCs/>
          <w:sz w:val="24"/>
          <w:szCs w:val="24"/>
        </w:rPr>
      </w:pPr>
      <w:r w:rsidRPr="00C15AEA">
        <w:rPr>
          <w:rFonts w:ascii="Times New Roman" w:eastAsia="Times New Roman" w:hAnsi="Times New Roman" w:cs="Times New Roman"/>
          <w:b/>
          <w:i/>
          <w:iCs/>
          <w:sz w:val="24"/>
          <w:szCs w:val="24"/>
        </w:rPr>
        <w:t xml:space="preserve">Figure 4: </w:t>
      </w:r>
      <w:r w:rsidR="002D2980" w:rsidRPr="00C15AEA">
        <w:rPr>
          <w:rFonts w:ascii="Times New Roman" w:eastAsia="Times New Roman" w:hAnsi="Times New Roman" w:cs="Times New Roman"/>
          <w:b/>
          <w:i/>
          <w:iCs/>
          <w:sz w:val="24"/>
          <w:szCs w:val="24"/>
        </w:rPr>
        <w:t xml:space="preserve">Flowchart of               </w:t>
      </w:r>
      <w:r w:rsidRPr="00C15AEA">
        <w:rPr>
          <w:rFonts w:ascii="Times New Roman" w:eastAsia="Times New Roman" w:hAnsi="Times New Roman" w:cs="Times New Roman"/>
          <w:b/>
          <w:i/>
          <w:iCs/>
          <w:sz w:val="24"/>
          <w:szCs w:val="24"/>
        </w:rPr>
        <w:t>rasterization</w:t>
      </w:r>
    </w:p>
    <w:p w:rsidR="0068373A" w:rsidRDefault="0068373A">
      <w:pPr>
        <w:spacing w:line="390" w:lineRule="exact"/>
        <w:rPr>
          <w:rFonts w:ascii="Times New Roman" w:eastAsia="Times New Roman" w:hAnsi="Times New Roman" w:cs="Times New Roman"/>
        </w:rPr>
      </w:pPr>
    </w:p>
    <w:p w:rsidR="0068373A" w:rsidRPr="00C15AEA" w:rsidRDefault="0068373A">
      <w:pPr>
        <w:spacing w:line="237" w:lineRule="auto"/>
        <w:rPr>
          <w:b/>
          <w:i/>
          <w:iCs/>
          <w:sz w:val="24"/>
          <w:szCs w:val="24"/>
        </w:rPr>
      </w:pPr>
      <w:r w:rsidRPr="00C15AEA">
        <w:rPr>
          <w:rFonts w:ascii="Times New Roman" w:eastAsia="Times New Roman" w:hAnsi="Times New Roman" w:cs="Times New Roman"/>
          <w:b/>
          <w:i/>
          <w:iCs/>
          <w:sz w:val="24"/>
          <w:szCs w:val="24"/>
        </w:rPr>
        <w:t>Figure 3: Comparison between 2 pass rasterization</w:t>
      </w:r>
    </w:p>
    <w:p w:rsidR="002D2980" w:rsidRPr="00C15AEA" w:rsidRDefault="0068373A" w:rsidP="002D2980">
      <w:pPr>
        <w:spacing w:line="237" w:lineRule="auto"/>
        <w:rPr>
          <w:rFonts w:ascii="Times New Roman" w:eastAsia="Times New Roman" w:hAnsi="Times New Roman" w:cs="Times New Roman"/>
          <w:b/>
          <w:i/>
          <w:iCs/>
          <w:sz w:val="24"/>
          <w:szCs w:val="24"/>
        </w:rPr>
      </w:pPr>
      <w:r w:rsidRPr="00C15AEA">
        <w:rPr>
          <w:rFonts w:ascii="Times New Roman" w:eastAsia="Times New Roman" w:hAnsi="Times New Roman" w:cs="Times New Roman"/>
          <w:b/>
          <w:i/>
          <w:iCs/>
          <w:sz w:val="24"/>
          <w:szCs w:val="24"/>
        </w:rPr>
        <w:t>Process and normal method</w:t>
      </w:r>
      <w:bookmarkStart w:id="19" w:name="page21"/>
      <w:bookmarkEnd w:id="19"/>
    </w:p>
    <w:p w:rsidR="002D2980" w:rsidRDefault="002D2980" w:rsidP="002D2980">
      <w:pPr>
        <w:spacing w:line="237" w:lineRule="auto"/>
        <w:rPr>
          <w:rFonts w:ascii="Times New Roman" w:eastAsia="Times New Roman" w:hAnsi="Times New Roman" w:cs="Times New Roman"/>
        </w:rPr>
      </w:pPr>
    </w:p>
    <w:p w:rsidR="002D2980" w:rsidRDefault="002D2980" w:rsidP="002D2980">
      <w:pPr>
        <w:spacing w:line="237" w:lineRule="auto"/>
        <w:rPr>
          <w:rFonts w:ascii="Times New Roman" w:eastAsia="Times New Roman" w:hAnsi="Times New Roman" w:cs="Times New Roman"/>
        </w:rPr>
      </w:pPr>
    </w:p>
    <w:p w:rsidR="002D2980" w:rsidRDefault="002D2980" w:rsidP="002D2980">
      <w:pPr>
        <w:spacing w:line="237" w:lineRule="auto"/>
        <w:rPr>
          <w:rFonts w:ascii="Times New Roman" w:eastAsia="Times New Roman" w:hAnsi="Times New Roman" w:cs="Times New Roman"/>
          <w:b/>
          <w:bCs/>
          <w:sz w:val="28"/>
          <w:szCs w:val="28"/>
        </w:rPr>
      </w:pPr>
      <w:r w:rsidRPr="002D2980">
        <w:rPr>
          <w:rFonts w:ascii="Times New Roman" w:eastAsia="Times New Roman" w:hAnsi="Times New Roman" w:cs="Times New Roman"/>
          <w:b/>
          <w:bCs/>
          <w:sz w:val="28"/>
          <w:szCs w:val="28"/>
        </w:rPr>
        <w:t>4.5. Interactive Visualization</w:t>
      </w:r>
    </w:p>
    <w:p w:rsidR="002D2980" w:rsidRPr="002154C5" w:rsidRDefault="002D2980" w:rsidP="002D2980">
      <w:pPr>
        <w:spacing w:line="237" w:lineRule="auto"/>
        <w:rPr>
          <w:rFonts w:ascii="Times New Roman" w:eastAsia="Times New Roman" w:hAnsi="Times New Roman" w:cs="Times New Roman"/>
        </w:rPr>
      </w:pPr>
    </w:p>
    <w:p w:rsidR="002D2980" w:rsidRDefault="002154C5" w:rsidP="002D2980">
      <w:pPr>
        <w:spacing w:line="237" w:lineRule="auto"/>
        <w:rPr>
          <w:rFonts w:ascii="Times New Roman" w:eastAsia="Times New Roman" w:hAnsi="Times New Roman" w:cs="Times New Roman"/>
          <w:sz w:val="24"/>
          <w:szCs w:val="24"/>
        </w:rPr>
      </w:pPr>
      <w:r w:rsidRPr="002154C5">
        <w:rPr>
          <w:rFonts w:ascii="Times New Roman" w:eastAsia="Times New Roman" w:hAnsi="Times New Roman" w:cs="Times New Roman"/>
          <w:sz w:val="24"/>
          <w:szCs w:val="24"/>
        </w:rPr>
        <w:t xml:space="preserve">Once we are ready with the pre-processed data organised in the form of multibricks in octrees, we need to </w:t>
      </w:r>
      <w:r>
        <w:rPr>
          <w:rFonts w:ascii="Times New Roman" w:eastAsia="Times New Roman" w:hAnsi="Times New Roman" w:cs="Times New Roman"/>
          <w:sz w:val="24"/>
          <w:szCs w:val="24"/>
        </w:rPr>
        <w:t>interactively visualize it. Keyboard as well as Mouse both func</w:t>
      </w:r>
      <w:r w:rsidR="00CB4B8D">
        <w:rPr>
          <w:rFonts w:ascii="Times New Roman" w:eastAsia="Times New Roman" w:hAnsi="Times New Roman" w:cs="Times New Roman"/>
          <w:sz w:val="24"/>
          <w:szCs w:val="24"/>
        </w:rPr>
        <w:t xml:space="preserve">tionalities are incorporated to enhance UI features. </w:t>
      </w:r>
    </w:p>
    <w:p w:rsidR="00CB4B8D" w:rsidRDefault="00CB4B8D" w:rsidP="002D2980">
      <w:pPr>
        <w:spacing w:line="237" w:lineRule="auto"/>
        <w:rPr>
          <w:rFonts w:ascii="Times New Roman" w:eastAsia="Times New Roman" w:hAnsi="Times New Roman" w:cs="Times New Roman"/>
          <w:sz w:val="24"/>
          <w:szCs w:val="24"/>
        </w:rPr>
      </w:pPr>
    </w:p>
    <w:p w:rsidR="00CB4B8D" w:rsidRDefault="00CB4B8D" w:rsidP="002D2980">
      <w:pPr>
        <w:spacing w:line="237" w:lineRule="auto"/>
        <w:rPr>
          <w:rFonts w:ascii="Times New Roman" w:eastAsia="Times New Roman" w:hAnsi="Times New Roman" w:cs="Times New Roman"/>
          <w:b/>
          <w:bCs/>
          <w:sz w:val="24"/>
          <w:szCs w:val="24"/>
        </w:rPr>
      </w:pPr>
      <w:r w:rsidRPr="00CB4B8D">
        <w:rPr>
          <w:rFonts w:ascii="Times New Roman" w:eastAsia="Times New Roman" w:hAnsi="Times New Roman" w:cs="Times New Roman"/>
          <w:b/>
          <w:bCs/>
          <w:sz w:val="24"/>
          <w:szCs w:val="24"/>
        </w:rPr>
        <w:t>4.5.1. Keyboard Approach</w:t>
      </w:r>
    </w:p>
    <w:p w:rsidR="00CB4B8D" w:rsidRDefault="00CB4B8D"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In this method, various keystrokes are devised to interactively visualize the datasets. Initially the root file of pre-processed data organised in octree is loaded, which is of lowest resolution. Now, from this we can visualize any portion of body using these keystrokes:</w:t>
      </w:r>
    </w:p>
    <w:p w:rsidR="00CB4B8D" w:rsidRDefault="00CB4B8D" w:rsidP="002D2980">
      <w:pPr>
        <w:spacing w:line="237" w:lineRule="auto"/>
        <w:rPr>
          <w:rFonts w:ascii="Times New Roman" w:eastAsia="Times New Roman" w:hAnsi="Times New Roman" w:cs="Times New Roman"/>
          <w:sz w:val="24"/>
          <w:szCs w:val="24"/>
        </w:rPr>
      </w:pPr>
      <w:r w:rsidRPr="00FA5341">
        <w:rPr>
          <w:rFonts w:ascii="Times New Roman" w:eastAsia="Times New Roman" w:hAnsi="Times New Roman" w:cs="Times New Roman"/>
          <w:b/>
          <w:bCs/>
          <w:sz w:val="24"/>
          <w:szCs w:val="24"/>
        </w:rPr>
        <w:t xml:space="preserve"> Key ‘0’:</w:t>
      </w:r>
      <w:r>
        <w:rPr>
          <w:rFonts w:ascii="Times New Roman" w:eastAsia="Times New Roman" w:hAnsi="Times New Roman" w:cs="Times New Roman"/>
          <w:sz w:val="24"/>
          <w:szCs w:val="24"/>
        </w:rPr>
        <w:t xml:space="preserve"> Upper Right Front</w:t>
      </w:r>
    </w:p>
    <w:p w:rsidR="00CB4B8D" w:rsidRDefault="00CB4B8D"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‘1’:</w:t>
      </w:r>
      <w:r>
        <w:rPr>
          <w:rFonts w:ascii="Times New Roman" w:eastAsia="Times New Roman" w:hAnsi="Times New Roman" w:cs="Times New Roman"/>
          <w:sz w:val="24"/>
          <w:szCs w:val="24"/>
        </w:rPr>
        <w:t xml:space="preserve"> Upper Left Front</w:t>
      </w:r>
    </w:p>
    <w:p w:rsidR="00CB4B8D" w:rsidRDefault="00CB4B8D"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‘2’:</w:t>
      </w:r>
      <w:r>
        <w:rPr>
          <w:rFonts w:ascii="Times New Roman" w:eastAsia="Times New Roman" w:hAnsi="Times New Roman" w:cs="Times New Roman"/>
          <w:sz w:val="24"/>
          <w:szCs w:val="24"/>
        </w:rPr>
        <w:t xml:space="preserve"> Upper Right Back</w:t>
      </w:r>
    </w:p>
    <w:p w:rsidR="00CB4B8D" w:rsidRDefault="00CB4B8D"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‘3’:</w:t>
      </w:r>
      <w:r>
        <w:rPr>
          <w:rFonts w:ascii="Times New Roman" w:eastAsia="Times New Roman" w:hAnsi="Times New Roman" w:cs="Times New Roman"/>
          <w:sz w:val="24"/>
          <w:szCs w:val="24"/>
        </w:rPr>
        <w:t xml:space="preserve"> Upper Left Back</w:t>
      </w:r>
    </w:p>
    <w:p w:rsidR="00CB4B8D" w:rsidRPr="00CB4B8D" w:rsidRDefault="00CB4B8D" w:rsidP="00CB4B8D">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‘4’:</w:t>
      </w:r>
      <w:r>
        <w:rPr>
          <w:rFonts w:ascii="Times New Roman" w:eastAsia="Times New Roman" w:hAnsi="Times New Roman" w:cs="Times New Roman"/>
          <w:sz w:val="24"/>
          <w:szCs w:val="24"/>
        </w:rPr>
        <w:t xml:space="preserve"> Lower </w:t>
      </w:r>
      <w:r w:rsidRPr="00CB4B8D">
        <w:rPr>
          <w:rFonts w:ascii="Times New Roman" w:eastAsia="Times New Roman" w:hAnsi="Times New Roman" w:cs="Times New Roman"/>
          <w:sz w:val="24"/>
          <w:szCs w:val="24"/>
        </w:rPr>
        <w:t>Right Front</w:t>
      </w:r>
    </w:p>
    <w:p w:rsidR="00CB4B8D" w:rsidRPr="00CB4B8D" w:rsidRDefault="00CB4B8D" w:rsidP="00CB4B8D">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‘5’:</w:t>
      </w:r>
      <w:r>
        <w:rPr>
          <w:rFonts w:ascii="Times New Roman" w:eastAsia="Times New Roman" w:hAnsi="Times New Roman" w:cs="Times New Roman"/>
          <w:sz w:val="24"/>
          <w:szCs w:val="24"/>
        </w:rPr>
        <w:t xml:space="preserve"> Lower</w:t>
      </w:r>
      <w:r w:rsidRPr="00CB4B8D">
        <w:rPr>
          <w:rFonts w:ascii="Times New Roman" w:eastAsia="Times New Roman" w:hAnsi="Times New Roman" w:cs="Times New Roman"/>
          <w:sz w:val="24"/>
          <w:szCs w:val="24"/>
        </w:rPr>
        <w:t xml:space="preserve"> Left Front</w:t>
      </w:r>
    </w:p>
    <w:p w:rsidR="00CB4B8D" w:rsidRPr="00CB4B8D" w:rsidRDefault="00CB4B8D" w:rsidP="00CB4B8D">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‘6’:</w:t>
      </w:r>
      <w:r>
        <w:rPr>
          <w:rFonts w:ascii="Times New Roman" w:eastAsia="Times New Roman" w:hAnsi="Times New Roman" w:cs="Times New Roman"/>
          <w:sz w:val="24"/>
          <w:szCs w:val="24"/>
        </w:rPr>
        <w:t xml:space="preserve"> Lower</w:t>
      </w:r>
      <w:r w:rsidRPr="00CB4B8D">
        <w:rPr>
          <w:rFonts w:ascii="Times New Roman" w:eastAsia="Times New Roman" w:hAnsi="Times New Roman" w:cs="Times New Roman"/>
          <w:sz w:val="24"/>
          <w:szCs w:val="24"/>
        </w:rPr>
        <w:t xml:space="preserve"> Right Back</w:t>
      </w:r>
    </w:p>
    <w:p w:rsidR="00CB4B8D" w:rsidRDefault="00CB4B8D" w:rsidP="00CB4B8D">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5341">
        <w:rPr>
          <w:rFonts w:ascii="Times New Roman" w:eastAsia="Times New Roman" w:hAnsi="Times New Roman" w:cs="Times New Roman"/>
          <w:b/>
          <w:bCs/>
          <w:sz w:val="24"/>
          <w:szCs w:val="24"/>
        </w:rPr>
        <w:t>Key ‘7’:</w:t>
      </w:r>
      <w:r>
        <w:rPr>
          <w:rFonts w:ascii="Times New Roman" w:eastAsia="Times New Roman" w:hAnsi="Times New Roman" w:cs="Times New Roman"/>
          <w:sz w:val="24"/>
          <w:szCs w:val="24"/>
        </w:rPr>
        <w:t xml:space="preserve"> Lower</w:t>
      </w:r>
      <w:r w:rsidRPr="00CB4B8D">
        <w:rPr>
          <w:rFonts w:ascii="Times New Roman" w:eastAsia="Times New Roman" w:hAnsi="Times New Roman" w:cs="Times New Roman"/>
          <w:sz w:val="24"/>
          <w:szCs w:val="24"/>
        </w:rPr>
        <w:t xml:space="preserve"> Left Back</w:t>
      </w:r>
    </w:p>
    <w:p w:rsidR="00CB4B8D" w:rsidRDefault="00CB4B8D" w:rsidP="00CB4B8D">
      <w:pPr>
        <w:spacing w:line="237" w:lineRule="auto"/>
        <w:rPr>
          <w:rFonts w:ascii="Times New Roman" w:eastAsia="Times New Roman" w:hAnsi="Times New Roman" w:cs="Times New Roman"/>
          <w:sz w:val="24"/>
          <w:szCs w:val="24"/>
        </w:rPr>
      </w:pPr>
      <w:r w:rsidRPr="00FA5341">
        <w:rPr>
          <w:rFonts w:ascii="Times New Roman" w:eastAsia="Times New Roman" w:hAnsi="Times New Roman" w:cs="Times New Roman"/>
          <w:b/>
          <w:bCs/>
          <w:sz w:val="24"/>
          <w:szCs w:val="24"/>
        </w:rPr>
        <w:lastRenderedPageBreak/>
        <w:t>Key ‘b’:</w:t>
      </w:r>
      <w:r>
        <w:rPr>
          <w:rFonts w:ascii="Times New Roman" w:eastAsia="Times New Roman" w:hAnsi="Times New Roman" w:cs="Times New Roman"/>
          <w:sz w:val="24"/>
          <w:szCs w:val="24"/>
        </w:rPr>
        <w:t xml:space="preserve"> Back Key to come back to parent node</w:t>
      </w:r>
    </w:p>
    <w:p w:rsidR="00CB4B8D" w:rsidRDefault="00CB4B8D" w:rsidP="00CB4B8D">
      <w:pPr>
        <w:spacing w:line="237" w:lineRule="auto"/>
        <w:rPr>
          <w:rFonts w:ascii="Times New Roman" w:eastAsia="Times New Roman" w:hAnsi="Times New Roman" w:cs="Times New Roman"/>
          <w:sz w:val="24"/>
          <w:szCs w:val="24"/>
        </w:rPr>
      </w:pPr>
      <w:r w:rsidRPr="00FA5341">
        <w:rPr>
          <w:rFonts w:ascii="Times New Roman" w:eastAsia="Times New Roman" w:hAnsi="Times New Roman" w:cs="Times New Roman"/>
          <w:b/>
          <w:bCs/>
          <w:sz w:val="24"/>
          <w:szCs w:val="24"/>
        </w:rPr>
        <w:t>Key ‘h’:</w:t>
      </w:r>
      <w:r>
        <w:rPr>
          <w:rFonts w:ascii="Times New Roman" w:eastAsia="Times New Roman" w:hAnsi="Times New Roman" w:cs="Times New Roman"/>
          <w:sz w:val="24"/>
          <w:szCs w:val="24"/>
        </w:rPr>
        <w:t xml:space="preserve"> Reset Key to come back to root node</w:t>
      </w:r>
    </w:p>
    <w:p w:rsidR="00CB4B8D" w:rsidRPr="00CB4B8D" w:rsidRDefault="00CB4B8D" w:rsidP="00CB4B8D">
      <w:pPr>
        <w:spacing w:line="237" w:lineRule="auto"/>
        <w:rPr>
          <w:rFonts w:ascii="Times New Roman" w:eastAsia="Times New Roman" w:hAnsi="Times New Roman" w:cs="Times New Roman"/>
          <w:sz w:val="24"/>
          <w:szCs w:val="24"/>
        </w:rPr>
      </w:pPr>
      <w:r w:rsidRPr="00FA5341">
        <w:rPr>
          <w:rFonts w:ascii="Times New Roman" w:eastAsia="Times New Roman" w:hAnsi="Times New Roman" w:cs="Times New Roman"/>
          <w:b/>
          <w:bCs/>
          <w:sz w:val="24"/>
          <w:szCs w:val="24"/>
        </w:rPr>
        <w:t>Key ‘q’:</w:t>
      </w:r>
      <w:r>
        <w:rPr>
          <w:rFonts w:ascii="Times New Roman" w:eastAsia="Times New Roman" w:hAnsi="Times New Roman" w:cs="Times New Roman"/>
          <w:sz w:val="24"/>
          <w:szCs w:val="24"/>
        </w:rPr>
        <w:t xml:space="preserve"> Exit</w:t>
      </w:r>
    </w:p>
    <w:p w:rsidR="002D2980" w:rsidRDefault="002D2980" w:rsidP="002D2980">
      <w:pPr>
        <w:spacing w:line="237" w:lineRule="auto"/>
        <w:rPr>
          <w:rFonts w:ascii="Times New Roman" w:eastAsia="Times New Roman" w:hAnsi="Times New Roman" w:cs="Times New Roman"/>
          <w:b/>
          <w:bCs/>
          <w:sz w:val="28"/>
          <w:szCs w:val="28"/>
        </w:rPr>
      </w:pPr>
    </w:p>
    <w:p w:rsidR="00FA5341" w:rsidRPr="00FA5341" w:rsidRDefault="00FA5341" w:rsidP="002D2980">
      <w:pPr>
        <w:spacing w:line="237"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4.5.2. Mouse Approach</w:t>
      </w:r>
    </w:p>
    <w:p w:rsidR="002D2980" w:rsidRDefault="00FA5341"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tab/>
      </w:r>
      <w:r w:rsidR="00B65854">
        <w:rPr>
          <w:rFonts w:ascii="Times New Roman" w:eastAsia="Times New Roman" w:hAnsi="Times New Roman" w:cs="Times New Roman"/>
          <w:sz w:val="24"/>
          <w:szCs w:val="24"/>
        </w:rPr>
        <w:t>In this, we are using ROI (Region of Interest) selection using mouse, a rectangular box is used to select the same. Once the rectangle is positioned appropriately, we can render the selected portion in higher resolution by selecting the appropriate child node of the current node using octree traversal.</w:t>
      </w:r>
    </w:p>
    <w:p w:rsidR="00B65854" w:rsidRDefault="00B65854" w:rsidP="002D2980">
      <w:pPr>
        <w:spacing w:line="237" w:lineRule="auto"/>
        <w:rPr>
          <w:rFonts w:ascii="Times New Roman" w:eastAsia="Times New Roman" w:hAnsi="Times New Roman" w:cs="Times New Roman"/>
          <w:sz w:val="24"/>
          <w:szCs w:val="24"/>
        </w:rPr>
      </w:pPr>
    </w:p>
    <w:p w:rsidR="00B65854" w:rsidRDefault="00B65854"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Left Mouse click is used to rotate the body throughout the screen &amp; Right Mouse click is reserved for zoom In &amp; Out purpose.</w:t>
      </w:r>
    </w:p>
    <w:p w:rsidR="00B65854" w:rsidRDefault="00B65854"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ROI Selection is done using Mouse Scroller Click/ Mid Mouse click.</w:t>
      </w:r>
    </w:p>
    <w:p w:rsidR="00B65854" w:rsidRDefault="00B65854" w:rsidP="002D2980">
      <w:pPr>
        <w:spacing w:line="237" w:lineRule="auto"/>
        <w:rPr>
          <w:rFonts w:ascii="Times New Roman" w:eastAsia="Times New Roman" w:hAnsi="Times New Roman" w:cs="Times New Roman"/>
          <w:sz w:val="24"/>
          <w:szCs w:val="24"/>
        </w:rPr>
      </w:pPr>
    </w:p>
    <w:p w:rsidR="00B65854" w:rsidRDefault="00854FF4" w:rsidP="002D2980">
      <w:pPr>
        <w:spacing w:line="237" w:lineRule="auto"/>
        <w:rPr>
          <w:rFonts w:ascii="Times New Roman" w:eastAsia="Times New Roman" w:hAnsi="Times New Roman" w:cs="Times New Roman"/>
          <w:sz w:val="24"/>
          <w:szCs w:val="24"/>
        </w:rPr>
      </w:pPr>
      <w:r>
        <w:rPr>
          <w:rFonts w:ascii="Times New Roman" w:eastAsia="Times New Roman" w:hAnsi="Times New Roman" w:cs="Times New Roman"/>
          <w:b/>
          <w:noProof/>
          <w:sz w:val="16"/>
          <w:lang w:eastAsia="en-IN"/>
        </w:rPr>
        <w:drawing>
          <wp:anchor distT="0" distB="0" distL="114300" distR="114300" simplePos="0" relativeHeight="251792384" behindDoc="0" locked="0" layoutInCell="1" allowOverlap="1" wp14:anchorId="64AE59AC" wp14:editId="0FB2FA1F">
            <wp:simplePos x="0" y="0"/>
            <wp:positionH relativeFrom="column">
              <wp:posOffset>2944230</wp:posOffset>
            </wp:positionH>
            <wp:positionV relativeFrom="paragraph">
              <wp:posOffset>2112645</wp:posOffset>
            </wp:positionV>
            <wp:extent cx="2562225" cy="2795905"/>
            <wp:effectExtent l="0" t="0" r="9525" b="444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1.png"/>
                    <pic:cNvPicPr/>
                  </pic:nvPicPr>
                  <pic:blipFill>
                    <a:blip r:embed="rId16">
                      <a:extLst>
                        <a:ext uri="{28A0092B-C50C-407E-A947-70E740481C1C}">
                          <a14:useLocalDpi xmlns:a14="http://schemas.microsoft.com/office/drawing/2010/main" val="0"/>
                        </a:ext>
                      </a:extLst>
                    </a:blip>
                    <a:stretch>
                      <a:fillRect/>
                    </a:stretch>
                  </pic:blipFill>
                  <pic:spPr>
                    <a:xfrm>
                      <a:off x="0" y="0"/>
                      <a:ext cx="2562225" cy="2795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16"/>
          <w:lang w:eastAsia="en-IN"/>
        </w:rPr>
        <w:drawing>
          <wp:anchor distT="0" distB="0" distL="114300" distR="114300" simplePos="0" relativeHeight="251790336" behindDoc="0" locked="0" layoutInCell="1" allowOverlap="1" wp14:anchorId="603813A6" wp14:editId="6256A2DE">
            <wp:simplePos x="0" y="0"/>
            <wp:positionH relativeFrom="column">
              <wp:posOffset>-117873</wp:posOffset>
            </wp:positionH>
            <wp:positionV relativeFrom="paragraph">
              <wp:posOffset>2112645</wp:posOffset>
            </wp:positionV>
            <wp:extent cx="2604770" cy="2795905"/>
            <wp:effectExtent l="0" t="0" r="5080" b="444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0.png"/>
                    <pic:cNvPicPr/>
                  </pic:nvPicPr>
                  <pic:blipFill>
                    <a:blip r:embed="rId17">
                      <a:extLst>
                        <a:ext uri="{28A0092B-C50C-407E-A947-70E740481C1C}">
                          <a14:useLocalDpi xmlns:a14="http://schemas.microsoft.com/office/drawing/2010/main" val="0"/>
                        </a:ext>
                      </a:extLst>
                    </a:blip>
                    <a:stretch>
                      <a:fillRect/>
                    </a:stretch>
                  </pic:blipFill>
                  <pic:spPr>
                    <a:xfrm>
                      <a:off x="0" y="0"/>
                      <a:ext cx="2604770" cy="2795905"/>
                    </a:xfrm>
                    <a:prstGeom prst="rect">
                      <a:avLst/>
                    </a:prstGeom>
                  </pic:spPr>
                </pic:pic>
              </a:graphicData>
            </a:graphic>
            <wp14:sizeRelH relativeFrom="page">
              <wp14:pctWidth>0</wp14:pctWidth>
            </wp14:sizeRelH>
            <wp14:sizeRelV relativeFrom="page">
              <wp14:pctHeight>0</wp14:pctHeight>
            </wp14:sizeRelV>
          </wp:anchor>
        </w:drawing>
      </w:r>
      <w:r w:rsidR="00DB75B2" w:rsidRPr="00B65854">
        <w:rPr>
          <w:rFonts w:ascii="Times New Roman" w:eastAsia="Times New Roman" w:hAnsi="Times New Roman" w:cs="Times New Roman"/>
          <w:noProof/>
          <w:sz w:val="24"/>
          <w:szCs w:val="24"/>
          <w:lang w:eastAsia="en-IN"/>
        </w:rPr>
        <mc:AlternateContent>
          <mc:Choice Requires="wps">
            <w:drawing>
              <wp:anchor distT="45720" distB="45720" distL="114300" distR="114300" simplePos="0" relativeHeight="251788288" behindDoc="0" locked="0" layoutInCell="1" allowOverlap="1" wp14:anchorId="30B2F724" wp14:editId="5CBFE769">
                <wp:simplePos x="0" y="0"/>
                <wp:positionH relativeFrom="column">
                  <wp:posOffset>-117608</wp:posOffset>
                </wp:positionH>
                <wp:positionV relativeFrom="paragraph">
                  <wp:posOffset>358140</wp:posOffset>
                </wp:positionV>
                <wp:extent cx="5624195" cy="16478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647825"/>
                        </a:xfrm>
                        <a:prstGeom prst="rect">
                          <a:avLst/>
                        </a:prstGeom>
                        <a:solidFill>
                          <a:srgbClr val="FFFFFF"/>
                        </a:solidFill>
                        <a:ln w="9525">
                          <a:solidFill>
                            <a:srgbClr val="000000"/>
                          </a:solidFill>
                          <a:miter lim="800000"/>
                          <a:headEnd/>
                          <a:tailEnd/>
                        </a:ln>
                      </wps:spPr>
                      <wps:txbx>
                        <w:txbxContent>
                          <w:p w:rsidR="006A6285" w:rsidRDefault="006A6285">
                            <w:r>
                              <w:t>Step 1: Identification of Body Orientation using viewRotation matrix</w:t>
                            </w:r>
                          </w:p>
                          <w:p w:rsidR="006A6285" w:rsidRDefault="006A6285">
                            <w:r>
                              <w:tab/>
                              <w:t>Note: Currently 4 Orientation are supported Front, Back, Right Side, and Left Side</w:t>
                            </w:r>
                          </w:p>
                          <w:p w:rsidR="006A6285" w:rsidRDefault="006A6285" w:rsidP="00DB75B2">
                            <w:pPr>
                              <w:jc w:val="center"/>
                            </w:pPr>
                          </w:p>
                          <w:p w:rsidR="006A6285" w:rsidRDefault="006A6285">
                            <w:r>
                              <w:t>Step 2: Identification of Quadrant in a particular orientation</w:t>
                            </w:r>
                          </w:p>
                          <w:p w:rsidR="006A6285" w:rsidRDefault="006A6285">
                            <w:r>
                              <w:tab/>
                              <w:t>Using extreme coordinates of ROI selection rectangle viz (X</w:t>
                            </w:r>
                            <w:r>
                              <w:rPr>
                                <w:vertAlign w:val="subscript"/>
                              </w:rPr>
                              <w:t xml:space="preserve">r1, </w:t>
                            </w:r>
                            <w:r>
                              <w:t>Y</w:t>
                            </w:r>
                            <w:r>
                              <w:rPr>
                                <w:vertAlign w:val="subscript"/>
                              </w:rPr>
                              <w:t>r1</w:t>
                            </w:r>
                            <w:r>
                              <w:t>), and (X</w:t>
                            </w:r>
                            <w:r>
                              <w:rPr>
                                <w:vertAlign w:val="subscript"/>
                              </w:rPr>
                              <w:t xml:space="preserve">r2, </w:t>
                            </w:r>
                            <w:r>
                              <w:t>Y</w:t>
                            </w:r>
                            <w:r>
                              <w:rPr>
                                <w:vertAlign w:val="subscript"/>
                              </w:rPr>
                              <w:t>r2</w:t>
                            </w:r>
                            <w:r>
                              <w:t>) and comparing with the mid points of the cubical box viz (X</w:t>
                            </w:r>
                            <w:r>
                              <w:rPr>
                                <w:vertAlign w:val="subscript"/>
                              </w:rPr>
                              <w:t xml:space="preserve">m, </w:t>
                            </w:r>
                            <w:r>
                              <w:t>Y</w:t>
                            </w:r>
                            <w:r>
                              <w:rPr>
                                <w:vertAlign w:val="subscript"/>
                              </w:rPr>
                              <w:t>m</w:t>
                            </w:r>
                            <w:r>
                              <w:t>).</w:t>
                            </w:r>
                          </w:p>
                          <w:p w:rsidR="006A6285" w:rsidRDefault="006A6285"/>
                          <w:p w:rsidR="006A6285" w:rsidRDefault="006A6285" w:rsidP="00DB75B2">
                            <w:r>
                              <w:t xml:space="preserve">Step 3: Using the selected orientation and the quadrant, appropriate brick is selected from the CPU and </w:t>
                            </w:r>
                          </w:p>
                          <w:p w:rsidR="006A6285" w:rsidRDefault="006A6285" w:rsidP="00DB75B2">
                            <w:r>
                              <w:t xml:space="preserve">              </w:t>
                            </w:r>
                            <w:proofErr w:type="gramStart"/>
                            <w:r>
                              <w:t>copied</w:t>
                            </w:r>
                            <w:proofErr w:type="gramEnd"/>
                            <w:r>
                              <w:t xml:space="preserve"> to the GPU for rendering purpose.  </w:t>
                            </w:r>
                          </w:p>
                          <w:p w:rsidR="006A6285" w:rsidRDefault="006A6285">
                            <w:r>
                              <w:tab/>
                            </w:r>
                          </w:p>
                          <w:p w:rsidR="006A6285" w:rsidRPr="00824A0E" w:rsidRDefault="006A62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2F724" id="_x0000_s1034" type="#_x0000_t202" style="position:absolute;margin-left:-9.25pt;margin-top:28.2pt;width:442.85pt;height:129.7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">
                <v:textbox>
                  <w:txbxContent>
                    <w:p w:rsidR="006A6285" w:rsidRDefault="006A6285">
                      <w:r>
                        <w:t>Step 1: Identification of Body Orientation using viewRotation matrix</w:t>
                      </w:r>
                    </w:p>
                    <w:p w:rsidR="006A6285" w:rsidRDefault="006A6285">
                      <w:r>
                        <w:tab/>
                        <w:t>Note: Currently 4 Orientation are supported Front, Back, Right Side, and Left Side</w:t>
                      </w:r>
                    </w:p>
                    <w:p w:rsidR="006A6285" w:rsidRDefault="006A6285" w:rsidP="00DB75B2">
                      <w:pPr>
                        <w:jc w:val="center"/>
                      </w:pPr>
                    </w:p>
                    <w:p w:rsidR="006A6285" w:rsidRDefault="006A6285">
                      <w:r>
                        <w:t>Step 2: Identification of Quadrant in a particular orientation</w:t>
                      </w:r>
                    </w:p>
                    <w:p w:rsidR="006A6285" w:rsidRDefault="006A6285">
                      <w:r>
                        <w:tab/>
                        <w:t>Using extreme coordinates of ROI selection rectangle viz (X</w:t>
                      </w:r>
                      <w:r>
                        <w:rPr>
                          <w:vertAlign w:val="subscript"/>
                        </w:rPr>
                        <w:t xml:space="preserve">r1, </w:t>
                      </w:r>
                      <w:r>
                        <w:t>Y</w:t>
                      </w:r>
                      <w:r>
                        <w:rPr>
                          <w:vertAlign w:val="subscript"/>
                        </w:rPr>
                        <w:t>r1</w:t>
                      </w:r>
                      <w:r>
                        <w:t>), and (X</w:t>
                      </w:r>
                      <w:r>
                        <w:rPr>
                          <w:vertAlign w:val="subscript"/>
                        </w:rPr>
                        <w:t xml:space="preserve">r2, </w:t>
                      </w:r>
                      <w:r>
                        <w:t>Y</w:t>
                      </w:r>
                      <w:r>
                        <w:rPr>
                          <w:vertAlign w:val="subscript"/>
                        </w:rPr>
                        <w:t>r2</w:t>
                      </w:r>
                      <w:r>
                        <w:t>) and comparing with the mid points of the cubical box viz (X</w:t>
                      </w:r>
                      <w:r>
                        <w:rPr>
                          <w:vertAlign w:val="subscript"/>
                        </w:rPr>
                        <w:t xml:space="preserve">m, </w:t>
                      </w:r>
                      <w:r>
                        <w:t>Y</w:t>
                      </w:r>
                      <w:r>
                        <w:rPr>
                          <w:vertAlign w:val="subscript"/>
                        </w:rPr>
                        <w:t>m</w:t>
                      </w:r>
                      <w:r>
                        <w:t>).</w:t>
                      </w:r>
                    </w:p>
                    <w:p w:rsidR="006A6285" w:rsidRDefault="006A6285"/>
                    <w:p w:rsidR="006A6285" w:rsidRDefault="006A6285" w:rsidP="00DB75B2">
                      <w:r>
                        <w:t xml:space="preserve">Step 3: Using the selected orientation and the quadrant, appropriate brick is selected from the CPU and </w:t>
                      </w:r>
                    </w:p>
                    <w:p w:rsidR="006A6285" w:rsidRDefault="006A6285" w:rsidP="00DB75B2">
                      <w:r>
                        <w:t xml:space="preserve">              </w:t>
                      </w:r>
                      <w:proofErr w:type="gramStart"/>
                      <w:r>
                        <w:t>copied</w:t>
                      </w:r>
                      <w:proofErr w:type="gramEnd"/>
                      <w:r>
                        <w:t xml:space="preserve"> to the GPU for rendering purpose.  </w:t>
                      </w:r>
                    </w:p>
                    <w:p w:rsidR="006A6285" w:rsidRDefault="006A6285">
                      <w:r>
                        <w:tab/>
                      </w:r>
                    </w:p>
                    <w:p w:rsidR="006A6285" w:rsidRPr="00824A0E" w:rsidRDefault="006A6285"/>
                  </w:txbxContent>
                </v:textbox>
                <w10:wrap type="square"/>
              </v:shape>
            </w:pict>
          </mc:Fallback>
        </mc:AlternateContent>
      </w:r>
      <w:r w:rsidR="00B65854">
        <w:rPr>
          <w:rFonts w:ascii="Times New Roman" w:eastAsia="Times New Roman" w:hAnsi="Times New Roman" w:cs="Times New Roman"/>
          <w:sz w:val="24"/>
          <w:szCs w:val="24"/>
        </w:rPr>
        <w:t>Algorithm applied for selection of appropriate file to be rendered on the fly:</w:t>
      </w:r>
    </w:p>
    <w:p w:rsidR="00B65854" w:rsidRPr="00B65854" w:rsidRDefault="00B65854" w:rsidP="002D2980">
      <w:pPr>
        <w:spacing w:line="237" w:lineRule="auto"/>
        <w:rPr>
          <w:rFonts w:ascii="Times New Roman" w:eastAsia="Times New Roman" w:hAnsi="Times New Roman" w:cs="Times New Roman"/>
          <w:sz w:val="24"/>
          <w:szCs w:val="24"/>
        </w:rPr>
      </w:pPr>
    </w:p>
    <w:p w:rsidR="00DB75B2" w:rsidRPr="00320497" w:rsidRDefault="00854FF4" w:rsidP="00320497">
      <w:pPr>
        <w:pStyle w:val="ListParagraph"/>
        <w:numPr>
          <w:ilvl w:val="0"/>
          <w:numId w:val="10"/>
        </w:numPr>
        <w:spacing w:line="237" w:lineRule="auto"/>
        <w:rPr>
          <w:rFonts w:ascii="Times New Roman" w:eastAsia="Times New Roman" w:hAnsi="Times New Roman" w:cs="Times New Roman"/>
          <w:b/>
          <w:bCs/>
          <w:sz w:val="28"/>
          <w:szCs w:val="28"/>
        </w:rPr>
      </w:pPr>
      <w:r w:rsidRPr="00854FF4">
        <w:rPr>
          <w:noProof/>
          <w:lang w:eastAsia="en-IN"/>
        </w:rPr>
        <mc:AlternateContent>
          <mc:Choice Requires="wps">
            <w:drawing>
              <wp:anchor distT="45720" distB="45720" distL="114300" distR="114300" simplePos="0" relativeHeight="251794432" behindDoc="0" locked="0" layoutInCell="1" allowOverlap="1" wp14:anchorId="417E2D25" wp14:editId="2096BE95">
                <wp:simplePos x="0" y="0"/>
                <wp:positionH relativeFrom="column">
                  <wp:posOffset>307975</wp:posOffset>
                </wp:positionH>
                <wp:positionV relativeFrom="paragraph">
                  <wp:posOffset>7750810</wp:posOffset>
                </wp:positionV>
                <wp:extent cx="4656455"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6455" cy="1404620"/>
                        </a:xfrm>
                        <a:prstGeom prst="rect">
                          <a:avLst/>
                        </a:prstGeom>
                        <a:solidFill>
                          <a:srgbClr val="FFFFFF"/>
                        </a:solidFill>
                        <a:ln w="9525">
                          <a:noFill/>
                          <a:miter lim="800000"/>
                          <a:headEnd/>
                          <a:tailEnd/>
                        </a:ln>
                      </wps:spPr>
                      <wps:txbx>
                        <w:txbxContent>
                          <w:p w:rsidR="006A6285" w:rsidRPr="00320497" w:rsidRDefault="006A6285" w:rsidP="00320497">
                            <w:pPr>
                              <w:jc w:val="center"/>
                              <w:rPr>
                                <w:b/>
                                <w:bCs/>
                                <w:i/>
                                <w:iCs/>
                              </w:rPr>
                            </w:pPr>
                            <w:r w:rsidRPr="00320497">
                              <w:rPr>
                                <w:b/>
                                <w:bCs/>
                                <w:i/>
                                <w:iCs/>
                              </w:rPr>
                              <w:t>Figure 5(a): ROI Selection and (b): Rendered Output of ROI in Higher Resolution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E2D25" id="_x0000_s1035" type="#_x0000_t202" style="position:absolute;left:0;text-align:left;margin-left:24.25pt;margin-top:610.3pt;width:366.65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" stroked="f">
                <v:textbox style="mso-fit-shape-to-text:t">
                  <w:txbxContent>
                    <w:p w:rsidR="006A6285" w:rsidRPr="00320497" w:rsidRDefault="006A6285" w:rsidP="00320497">
                      <w:pPr>
                        <w:jc w:val="center"/>
                        <w:rPr>
                          <w:b/>
                          <w:bCs/>
                          <w:i/>
                          <w:iCs/>
                        </w:rPr>
                      </w:pPr>
                      <w:r w:rsidRPr="00320497">
                        <w:rPr>
                          <w:b/>
                          <w:bCs/>
                          <w:i/>
                          <w:iCs/>
                        </w:rPr>
                        <w:t>Figure 5(a): ROI Selection and (b): Rendered Output of ROI in Higher Resolution</w:t>
                      </w:r>
                    </w:p>
                  </w:txbxContent>
                </v:textbox>
                <w10:wrap type="square"/>
              </v:shape>
            </w:pict>
          </mc:Fallback>
        </mc:AlternateContent>
      </w:r>
      <w:r>
        <w:rPr>
          <w:rFonts w:ascii="Times New Roman" w:eastAsia="Times New Roman" w:hAnsi="Times New Roman" w:cs="Times New Roman"/>
          <w:b/>
          <w:bCs/>
          <w:sz w:val="28"/>
          <w:szCs w:val="28"/>
        </w:rPr>
        <w:t xml:space="preserve">                                                                   (b</w:t>
      </w:r>
      <w:r w:rsidR="00320497">
        <w:rPr>
          <w:rFonts w:ascii="Times New Roman" w:eastAsia="Times New Roman" w:hAnsi="Times New Roman" w:cs="Times New Roman"/>
          <w:b/>
          <w:bCs/>
          <w:sz w:val="28"/>
          <w:szCs w:val="28"/>
        </w:rPr>
        <w:t>)</w:t>
      </w:r>
    </w:p>
    <w:p w:rsidR="0068373A" w:rsidRDefault="0068373A">
      <w:pPr>
        <w:numPr>
          <w:ilvl w:val="0"/>
          <w:numId w:val="3"/>
        </w:numPr>
        <w:tabs>
          <w:tab w:val="left" w:pos="360"/>
        </w:tabs>
        <w:spacing w:line="0" w:lineRule="atLeast"/>
        <w:ind w:left="360" w:hanging="360"/>
        <w:jc w:val="both"/>
      </w:pPr>
      <w:r>
        <w:rPr>
          <w:rFonts w:ascii="Times New Roman" w:eastAsia="Times New Roman" w:hAnsi="Times New Roman" w:cs="Times New Roman"/>
          <w:b/>
          <w:sz w:val="32"/>
        </w:rPr>
        <w:lastRenderedPageBreak/>
        <w:t>Hardware and Software requirements</w:t>
      </w:r>
    </w:p>
    <w:p w:rsidR="0068373A" w:rsidRDefault="0068373A">
      <w:pPr>
        <w:spacing w:line="200" w:lineRule="exact"/>
        <w:rPr>
          <w:rFonts w:ascii="Times New Roman" w:eastAsia="Times New Roman" w:hAnsi="Times New Roman" w:cs="Times New Roman"/>
          <w:b/>
          <w:sz w:val="32"/>
        </w:rPr>
      </w:pPr>
    </w:p>
    <w:p w:rsidR="0068373A" w:rsidRDefault="0068373A">
      <w:pPr>
        <w:spacing w:line="200" w:lineRule="exact"/>
        <w:rPr>
          <w:rFonts w:ascii="Times New Roman" w:eastAsia="Times New Roman" w:hAnsi="Times New Roman" w:cs="Times New Roman"/>
          <w:b/>
          <w:sz w:val="32"/>
        </w:rPr>
      </w:pPr>
    </w:p>
    <w:p w:rsidR="0068373A" w:rsidRDefault="0068373A">
      <w:pPr>
        <w:spacing w:line="222" w:lineRule="exact"/>
        <w:rPr>
          <w:rFonts w:ascii="Times New Roman" w:eastAsia="Times New Roman" w:hAnsi="Times New Roman" w:cs="Times New Roman"/>
          <w:b/>
          <w:sz w:val="32"/>
        </w:rPr>
      </w:pPr>
    </w:p>
    <w:p w:rsidR="0068373A" w:rsidRDefault="0068373A">
      <w:pPr>
        <w:numPr>
          <w:ilvl w:val="1"/>
          <w:numId w:val="3"/>
        </w:numPr>
        <w:tabs>
          <w:tab w:val="left" w:pos="1100"/>
        </w:tabs>
        <w:spacing w:line="0" w:lineRule="atLeast"/>
        <w:ind w:left="1100" w:hanging="380"/>
        <w:jc w:val="both"/>
      </w:pPr>
      <w:r>
        <w:rPr>
          <w:rFonts w:ascii="Times New Roman" w:eastAsia="Times New Roman" w:hAnsi="Times New Roman" w:cs="Times New Roman"/>
          <w:b/>
          <w:sz w:val="28"/>
        </w:rPr>
        <w:t>Software Requirements</w:t>
      </w:r>
    </w:p>
    <w:p w:rsidR="0068373A" w:rsidRDefault="0068373A">
      <w:pPr>
        <w:spacing w:line="57" w:lineRule="exact"/>
        <w:rPr>
          <w:rFonts w:ascii="Times New Roman" w:eastAsia="Times New Roman" w:hAnsi="Times New Roman" w:cs="Times New Roman"/>
          <w:b/>
          <w:sz w:val="28"/>
        </w:rPr>
      </w:pPr>
    </w:p>
    <w:p w:rsidR="0068373A" w:rsidRDefault="0068373A" w:rsidP="00320497">
      <w:pPr>
        <w:numPr>
          <w:ilvl w:val="2"/>
          <w:numId w:val="18"/>
        </w:numPr>
        <w:tabs>
          <w:tab w:val="left" w:pos="2160"/>
        </w:tabs>
        <w:spacing w:line="0" w:lineRule="atLeast"/>
        <w:ind w:left="1440"/>
        <w:jc w:val="both"/>
      </w:pPr>
      <w:r>
        <w:rPr>
          <w:rFonts w:ascii="Times New Roman" w:eastAsia="Times New Roman" w:hAnsi="Times New Roman" w:cs="Times New Roman"/>
          <w:sz w:val="24"/>
        </w:rPr>
        <w:t>CUDA enabled system</w:t>
      </w:r>
      <w:r w:rsidR="00FC50D5">
        <w:rPr>
          <w:rFonts w:ascii="Times New Roman" w:eastAsia="Times New Roman" w:hAnsi="Times New Roman" w:cs="Times New Roman"/>
          <w:sz w:val="24"/>
        </w:rPr>
        <w:t xml:space="preserve"> i.e. nvcc Compiler</w:t>
      </w:r>
    </w:p>
    <w:p w:rsidR="0068373A" w:rsidRDefault="0068373A" w:rsidP="00320497">
      <w:pPr>
        <w:spacing w:line="24" w:lineRule="exact"/>
        <w:rPr>
          <w:rFonts w:ascii="Wingdings" w:eastAsia="Wingdings" w:hAnsi="Wingdings" w:cs="Wingdings"/>
          <w:sz w:val="48"/>
          <w:vertAlign w:val="superscript"/>
        </w:rPr>
      </w:pPr>
    </w:p>
    <w:p w:rsidR="0068373A" w:rsidRPr="00FC50D5" w:rsidRDefault="0068373A" w:rsidP="00320497">
      <w:pPr>
        <w:numPr>
          <w:ilvl w:val="2"/>
          <w:numId w:val="18"/>
        </w:numPr>
        <w:tabs>
          <w:tab w:val="left" w:pos="2160"/>
        </w:tabs>
        <w:ind w:left="1440"/>
        <w:jc w:val="both"/>
        <w:rPr>
          <w:sz w:val="24"/>
          <w:szCs w:val="24"/>
        </w:rPr>
      </w:pPr>
      <w:r w:rsidRPr="00FC50D5">
        <w:rPr>
          <w:rFonts w:ascii="Times New Roman" w:eastAsia="Times New Roman" w:hAnsi="Times New Roman" w:cs="Times New Roman"/>
          <w:sz w:val="24"/>
          <w:szCs w:val="24"/>
        </w:rPr>
        <w:t>OpenGL</w:t>
      </w:r>
    </w:p>
    <w:p w:rsidR="0068373A" w:rsidRDefault="0068373A" w:rsidP="00320497">
      <w:pPr>
        <w:spacing w:line="61" w:lineRule="exact"/>
        <w:rPr>
          <w:rFonts w:ascii="Wingdings" w:eastAsia="Wingdings" w:hAnsi="Wingdings" w:cs="Wingdings"/>
          <w:sz w:val="30"/>
          <w:vertAlign w:val="superscript"/>
        </w:rPr>
      </w:pPr>
    </w:p>
    <w:p w:rsidR="0068373A" w:rsidRDefault="0068373A" w:rsidP="00320497">
      <w:pPr>
        <w:spacing w:line="64" w:lineRule="exact"/>
        <w:rPr>
          <w:rFonts w:ascii="Wingdings" w:eastAsia="Wingdings" w:hAnsi="Wingdings" w:cs="Wingdings"/>
          <w:sz w:val="30"/>
          <w:vertAlign w:val="superscript"/>
        </w:rPr>
      </w:pPr>
    </w:p>
    <w:p w:rsidR="0068373A" w:rsidRPr="00FC50D5" w:rsidRDefault="00FC50D5" w:rsidP="00320497">
      <w:pPr>
        <w:numPr>
          <w:ilvl w:val="2"/>
          <w:numId w:val="18"/>
        </w:numPr>
        <w:tabs>
          <w:tab w:val="left" w:pos="2160"/>
        </w:tabs>
        <w:ind w:left="1440"/>
        <w:jc w:val="both"/>
        <w:rPr>
          <w:sz w:val="24"/>
          <w:szCs w:val="24"/>
        </w:rPr>
      </w:pPr>
      <w:r w:rsidRPr="00FC50D5">
        <w:rPr>
          <w:rFonts w:ascii="Times New Roman" w:eastAsia="Times New Roman" w:hAnsi="Times New Roman" w:cs="Times New Roman"/>
          <w:sz w:val="24"/>
          <w:szCs w:val="24"/>
        </w:rPr>
        <w:t xml:space="preserve">Windows: </w:t>
      </w:r>
      <w:r w:rsidR="0068373A" w:rsidRPr="00FC50D5">
        <w:rPr>
          <w:rFonts w:ascii="Times New Roman" w:eastAsia="Times New Roman" w:hAnsi="Times New Roman" w:cs="Times New Roman"/>
          <w:sz w:val="24"/>
          <w:szCs w:val="24"/>
        </w:rPr>
        <w:t>Visual Studio (8+)</w:t>
      </w:r>
    </w:p>
    <w:p w:rsidR="00FC50D5" w:rsidRPr="00FC50D5" w:rsidRDefault="00FC50D5" w:rsidP="00320497">
      <w:pPr>
        <w:numPr>
          <w:ilvl w:val="2"/>
          <w:numId w:val="18"/>
        </w:numPr>
        <w:tabs>
          <w:tab w:val="left" w:pos="2160"/>
        </w:tabs>
        <w:ind w:left="1440"/>
        <w:jc w:val="both"/>
        <w:rPr>
          <w:sz w:val="24"/>
          <w:szCs w:val="24"/>
        </w:rPr>
      </w:pPr>
      <w:r w:rsidRPr="00FC50D5">
        <w:rPr>
          <w:rFonts w:ascii="Times New Roman" w:eastAsia="Times New Roman" w:hAnsi="Times New Roman" w:cs="Times New Roman"/>
          <w:sz w:val="24"/>
          <w:szCs w:val="24"/>
        </w:rPr>
        <w:t>Linux: gcc</w:t>
      </w:r>
      <w:r>
        <w:rPr>
          <w:rFonts w:ascii="Times New Roman" w:eastAsia="Times New Roman" w:hAnsi="Times New Roman" w:cs="Times New Roman"/>
          <w:sz w:val="24"/>
          <w:szCs w:val="24"/>
        </w:rPr>
        <w:t xml:space="preserve"> compiler</w:t>
      </w:r>
    </w:p>
    <w:p w:rsidR="0068373A" w:rsidRDefault="0068373A" w:rsidP="00320497">
      <w:pPr>
        <w:spacing w:line="117" w:lineRule="exact"/>
        <w:rPr>
          <w:rFonts w:ascii="Wingdings" w:eastAsia="Wingdings" w:hAnsi="Wingdings" w:cs="Wingdings"/>
          <w:sz w:val="30"/>
          <w:vertAlign w:val="superscript"/>
        </w:rPr>
      </w:pPr>
    </w:p>
    <w:p w:rsidR="0068373A" w:rsidRPr="00FC50D5" w:rsidRDefault="0068373A" w:rsidP="00320497">
      <w:pPr>
        <w:numPr>
          <w:ilvl w:val="2"/>
          <w:numId w:val="18"/>
        </w:numPr>
        <w:tabs>
          <w:tab w:val="left" w:pos="2160"/>
        </w:tabs>
        <w:spacing w:line="182" w:lineRule="auto"/>
        <w:ind w:left="1440"/>
        <w:jc w:val="both"/>
        <w:rPr>
          <w:sz w:val="24"/>
          <w:szCs w:val="24"/>
        </w:rPr>
      </w:pPr>
      <w:r w:rsidRPr="00FC50D5">
        <w:rPr>
          <w:rFonts w:ascii="Times New Roman" w:eastAsia="Times New Roman" w:hAnsi="Times New Roman" w:cs="Times New Roman"/>
          <w:sz w:val="24"/>
          <w:szCs w:val="24"/>
        </w:rPr>
        <w:t>National Library of Medicine Visible Human Body (Male) 3.15 GB Dataset</w:t>
      </w:r>
    </w:p>
    <w:p w:rsidR="0068373A" w:rsidRDefault="0068373A">
      <w:pPr>
        <w:spacing w:line="200" w:lineRule="exact"/>
        <w:rPr>
          <w:rFonts w:ascii="Wingdings" w:eastAsia="Wingdings" w:hAnsi="Wingdings" w:cs="Wingdings"/>
          <w:sz w:val="40"/>
          <w:vertAlign w:val="superscript"/>
        </w:rPr>
      </w:pPr>
    </w:p>
    <w:p w:rsidR="0068373A" w:rsidRDefault="0068373A">
      <w:pPr>
        <w:spacing w:line="270" w:lineRule="exact"/>
        <w:rPr>
          <w:rFonts w:ascii="Wingdings" w:eastAsia="Wingdings" w:hAnsi="Wingdings" w:cs="Wingdings"/>
          <w:sz w:val="40"/>
          <w:vertAlign w:val="superscript"/>
        </w:rPr>
      </w:pPr>
    </w:p>
    <w:p w:rsidR="0068373A" w:rsidRDefault="0068373A">
      <w:pPr>
        <w:numPr>
          <w:ilvl w:val="1"/>
          <w:numId w:val="3"/>
        </w:numPr>
        <w:tabs>
          <w:tab w:val="left" w:pos="1240"/>
        </w:tabs>
        <w:spacing w:line="0" w:lineRule="atLeast"/>
        <w:ind w:left="1240" w:hanging="520"/>
        <w:jc w:val="both"/>
      </w:pPr>
      <w:r>
        <w:rPr>
          <w:rFonts w:ascii="Times New Roman" w:eastAsia="Times New Roman" w:hAnsi="Times New Roman" w:cs="Times New Roman"/>
          <w:b/>
          <w:sz w:val="28"/>
        </w:rPr>
        <w:t>Hardware Requirements</w:t>
      </w:r>
    </w:p>
    <w:p w:rsidR="0068373A" w:rsidRDefault="005C1EB6">
      <w:pPr>
        <w:spacing w:line="381" w:lineRule="exact"/>
        <w:rPr>
          <w:rFonts w:ascii="Times New Roman" w:eastAsia="Times New Roman" w:hAnsi="Times New Roman" w:cs="Times New Roman"/>
          <w:b/>
          <w:sz w:val="28"/>
        </w:rPr>
      </w:pPr>
      <w:r>
        <w:rPr>
          <w:noProof/>
          <w:lang w:eastAsia="en-IN"/>
        </w:rPr>
        <w:drawing>
          <wp:anchor distT="0" distB="0" distL="114935" distR="114935" simplePos="0" relativeHeight="251698176" behindDoc="1" locked="0" layoutInCell="1" allowOverlap="1">
            <wp:simplePos x="0" y="0"/>
            <wp:positionH relativeFrom="column">
              <wp:posOffset>339887</wp:posOffset>
            </wp:positionH>
            <wp:positionV relativeFrom="paragraph">
              <wp:posOffset>233045</wp:posOffset>
            </wp:positionV>
            <wp:extent cx="4229735" cy="2444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735" cy="244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373A" w:rsidRDefault="0068373A">
      <w:pPr>
        <w:spacing w:line="0" w:lineRule="atLeast"/>
        <w:ind w:left="2700"/>
      </w:pPr>
      <w:r>
        <w:rPr>
          <w:rFonts w:ascii="Times New Roman" w:eastAsia="Times New Roman" w:hAnsi="Times New Roman" w:cs="Times New Roman"/>
          <w:b/>
          <w:color w:val="1D1B11"/>
          <w:sz w:val="28"/>
        </w:rPr>
        <w:t>SPECIFICATIONS</w:t>
      </w:r>
    </w:p>
    <w:p w:rsidR="0068373A" w:rsidRDefault="0068373A">
      <w:pPr>
        <w:spacing w:line="50" w:lineRule="exact"/>
        <w:rPr>
          <w:rFonts w:ascii="Times New Roman" w:eastAsia="Times New Roman" w:hAnsi="Times New Roman" w:cs="Times New Roman"/>
          <w:b/>
          <w:color w:val="1D1B11"/>
          <w:sz w:val="28"/>
        </w:rPr>
      </w:pPr>
    </w:p>
    <w:tbl>
      <w:tblPr>
        <w:tblW w:w="0" w:type="auto"/>
        <w:tblInd w:w="560" w:type="dxa"/>
        <w:tblCellMar>
          <w:top w:w="57" w:type="dxa"/>
          <w:left w:w="170" w:type="dxa"/>
          <w:right w:w="0" w:type="dxa"/>
        </w:tblCellMar>
        <w:tblLook w:val="0000" w:firstRow="0" w:lastRow="0" w:firstColumn="0" w:lastColumn="0" w:noHBand="0" w:noVBand="0"/>
      </w:tblPr>
      <w:tblGrid>
        <w:gridCol w:w="3100"/>
        <w:gridCol w:w="3570"/>
      </w:tblGrid>
      <w:tr w:rsidR="009C4075" w:rsidTr="00B346D1">
        <w:trPr>
          <w:trHeight w:val="319"/>
        </w:trPr>
        <w:tc>
          <w:tcPr>
            <w:tcW w:w="3100" w:type="dxa"/>
            <w:tcBorders>
              <w:left w:val="single" w:sz="4" w:space="0" w:color="auto"/>
              <w:bottom w:val="single" w:sz="4" w:space="0" w:color="auto"/>
              <w:right w:val="single" w:sz="4" w:space="0" w:color="auto"/>
            </w:tcBorders>
            <w:shd w:val="clear" w:color="auto" w:fill="auto"/>
          </w:tcPr>
          <w:p w:rsidR="009C4075" w:rsidRDefault="009C4075" w:rsidP="00B346D1">
            <w:pPr>
              <w:jc w:val="center"/>
            </w:pPr>
            <w:r>
              <w:rPr>
                <w:rFonts w:ascii="Times New Roman" w:eastAsia="Times New Roman" w:hAnsi="Times New Roman" w:cs="Times New Roman"/>
                <w:b/>
                <w:sz w:val="24"/>
              </w:rPr>
              <w:t>GPU processor</w:t>
            </w:r>
          </w:p>
        </w:tc>
        <w:tc>
          <w:tcPr>
            <w:tcW w:w="3570" w:type="dxa"/>
            <w:tcBorders>
              <w:left w:val="single" w:sz="4" w:space="0" w:color="auto"/>
              <w:bottom w:val="single" w:sz="4" w:space="0" w:color="auto"/>
              <w:right w:val="single" w:sz="4" w:space="0" w:color="auto"/>
            </w:tcBorders>
            <w:shd w:val="clear" w:color="auto" w:fill="auto"/>
          </w:tcPr>
          <w:p w:rsidR="009C4075" w:rsidRDefault="009C4075" w:rsidP="00B346D1">
            <w:pPr>
              <w:spacing w:line="264" w:lineRule="exact"/>
            </w:pPr>
            <w:r>
              <w:rPr>
                <w:rFonts w:ascii="Times New Roman" w:eastAsia="Times New Roman" w:hAnsi="Times New Roman" w:cs="Times New Roman"/>
                <w:sz w:val="24"/>
              </w:rPr>
              <w:t>Tesla C1060</w:t>
            </w:r>
          </w:p>
        </w:tc>
      </w:tr>
      <w:tr w:rsidR="009C4075" w:rsidTr="00B346D1">
        <w:trPr>
          <w:trHeight w:val="228"/>
        </w:trPr>
        <w:tc>
          <w:tcPr>
            <w:tcW w:w="310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7" w:lineRule="exact"/>
              <w:jc w:val="center"/>
            </w:pPr>
            <w:r>
              <w:rPr>
                <w:rFonts w:ascii="Times New Roman" w:eastAsia="Times New Roman" w:hAnsi="Times New Roman" w:cs="Times New Roman"/>
                <w:b/>
                <w:sz w:val="24"/>
              </w:rPr>
              <w:t>CUDA Cores</w:t>
            </w:r>
          </w:p>
        </w:tc>
        <w:tc>
          <w:tcPr>
            <w:tcW w:w="357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2" w:lineRule="exact"/>
            </w:pPr>
            <w:r>
              <w:rPr>
                <w:rFonts w:ascii="Times New Roman" w:eastAsia="Times New Roman" w:hAnsi="Times New Roman" w:cs="Times New Roman"/>
                <w:sz w:val="24"/>
              </w:rPr>
              <w:t>240</w:t>
            </w:r>
          </w:p>
        </w:tc>
      </w:tr>
      <w:tr w:rsidR="009C4075" w:rsidTr="00B346D1">
        <w:trPr>
          <w:trHeight w:val="268"/>
        </w:trPr>
        <w:tc>
          <w:tcPr>
            <w:tcW w:w="310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7" w:lineRule="exact"/>
              <w:jc w:val="center"/>
            </w:pPr>
            <w:r>
              <w:rPr>
                <w:rFonts w:ascii="Times New Roman" w:eastAsia="Times New Roman" w:hAnsi="Times New Roman" w:cs="Times New Roman"/>
                <w:b/>
                <w:sz w:val="24"/>
              </w:rPr>
              <w:t>Shader clock</w:t>
            </w:r>
          </w:p>
        </w:tc>
        <w:tc>
          <w:tcPr>
            <w:tcW w:w="357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2" w:lineRule="exact"/>
            </w:pPr>
            <w:r>
              <w:rPr>
                <w:rFonts w:ascii="Times New Roman" w:eastAsia="Times New Roman" w:hAnsi="Times New Roman" w:cs="Times New Roman"/>
                <w:sz w:val="24"/>
              </w:rPr>
              <w:t>1296 MHz</w:t>
            </w:r>
          </w:p>
        </w:tc>
      </w:tr>
      <w:tr w:rsidR="009C4075" w:rsidTr="00B346D1">
        <w:trPr>
          <w:trHeight w:val="372"/>
        </w:trPr>
        <w:tc>
          <w:tcPr>
            <w:tcW w:w="310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7" w:lineRule="exact"/>
              <w:jc w:val="center"/>
            </w:pPr>
            <w:r>
              <w:rPr>
                <w:rFonts w:ascii="Times New Roman" w:eastAsia="Times New Roman" w:hAnsi="Times New Roman" w:cs="Times New Roman"/>
                <w:b/>
                <w:sz w:val="24"/>
              </w:rPr>
              <w:t>Memory</w:t>
            </w:r>
          </w:p>
        </w:tc>
        <w:tc>
          <w:tcPr>
            <w:tcW w:w="357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3" w:lineRule="exact"/>
            </w:pPr>
            <w:r>
              <w:rPr>
                <w:rFonts w:ascii="Times New Roman" w:eastAsia="Times New Roman" w:hAnsi="Times New Roman" w:cs="Times New Roman"/>
                <w:sz w:val="24"/>
              </w:rPr>
              <w:t>5888 MB</w:t>
            </w:r>
          </w:p>
        </w:tc>
      </w:tr>
      <w:tr w:rsidR="009C4075" w:rsidTr="00B346D1">
        <w:trPr>
          <w:trHeight w:val="119"/>
        </w:trPr>
        <w:tc>
          <w:tcPr>
            <w:tcW w:w="310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9" w:lineRule="exact"/>
              <w:jc w:val="center"/>
            </w:pPr>
            <w:r>
              <w:rPr>
                <w:rFonts w:ascii="Times New Roman" w:eastAsia="Times New Roman" w:hAnsi="Times New Roman" w:cs="Times New Roman"/>
                <w:b/>
                <w:sz w:val="24"/>
              </w:rPr>
              <w:t>Total available graphics</w:t>
            </w:r>
          </w:p>
          <w:p w:rsidR="009C4075" w:rsidRDefault="009C4075" w:rsidP="00B346D1">
            <w:pPr>
              <w:spacing w:line="0" w:lineRule="atLeast"/>
              <w:jc w:val="center"/>
            </w:pPr>
            <w:r>
              <w:rPr>
                <w:rFonts w:ascii="Times New Roman" w:eastAsia="Times New Roman" w:hAnsi="Times New Roman" w:cs="Times New Roman"/>
                <w:b/>
                <w:sz w:val="24"/>
              </w:rPr>
              <w:t>memory</w:t>
            </w:r>
          </w:p>
        </w:tc>
        <w:tc>
          <w:tcPr>
            <w:tcW w:w="357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4" w:lineRule="exact"/>
            </w:pPr>
            <w:r>
              <w:rPr>
                <w:rFonts w:ascii="Times New Roman" w:eastAsia="Times New Roman" w:hAnsi="Times New Roman" w:cs="Times New Roman"/>
                <w:sz w:val="24"/>
              </w:rPr>
              <w:t>4096 MB</w:t>
            </w:r>
          </w:p>
        </w:tc>
      </w:tr>
      <w:tr w:rsidR="009C4075" w:rsidTr="00B346D1">
        <w:trPr>
          <w:trHeight w:val="298"/>
        </w:trPr>
        <w:tc>
          <w:tcPr>
            <w:tcW w:w="310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7" w:lineRule="exact"/>
              <w:jc w:val="center"/>
            </w:pPr>
            <w:r>
              <w:rPr>
                <w:rFonts w:ascii="Times New Roman" w:eastAsia="Times New Roman" w:hAnsi="Times New Roman" w:cs="Times New Roman"/>
                <w:b/>
                <w:sz w:val="24"/>
              </w:rPr>
              <w:t>Bus</w:t>
            </w:r>
          </w:p>
        </w:tc>
        <w:tc>
          <w:tcPr>
            <w:tcW w:w="3570" w:type="dxa"/>
            <w:tcBorders>
              <w:top w:val="single" w:sz="4" w:space="0" w:color="auto"/>
              <w:left w:val="single" w:sz="4" w:space="0" w:color="auto"/>
              <w:bottom w:val="single" w:sz="4" w:space="0" w:color="auto"/>
              <w:right w:val="single" w:sz="4" w:space="0" w:color="auto"/>
            </w:tcBorders>
            <w:shd w:val="clear" w:color="auto" w:fill="auto"/>
          </w:tcPr>
          <w:p w:rsidR="009C4075" w:rsidRDefault="009C4075" w:rsidP="00B346D1">
            <w:pPr>
              <w:spacing w:line="263" w:lineRule="exact"/>
            </w:pPr>
            <w:r>
              <w:rPr>
                <w:rFonts w:ascii="Times New Roman" w:eastAsia="Times New Roman" w:hAnsi="Times New Roman" w:cs="Times New Roman"/>
                <w:sz w:val="24"/>
              </w:rPr>
              <w:t>PCI Express x16</w:t>
            </w:r>
          </w:p>
        </w:tc>
      </w:tr>
    </w:tbl>
    <w:p w:rsidR="0068373A" w:rsidRDefault="0068373A">
      <w:pPr>
        <w:sectPr w:rsidR="0068373A">
          <w:pgSz w:w="12240" w:h="15840"/>
          <w:pgMar w:top="1440" w:right="1900" w:bottom="1440" w:left="2060" w:header="720" w:footer="720" w:gutter="0"/>
          <w:cols w:space="720"/>
          <w:docGrid w:linePitch="360"/>
        </w:sectPr>
      </w:pPr>
    </w:p>
    <w:p w:rsidR="0068373A" w:rsidRDefault="0068373A">
      <w:pPr>
        <w:spacing w:line="0" w:lineRule="atLeast"/>
        <w:ind w:left="1400"/>
      </w:pPr>
      <w:bookmarkStart w:id="20" w:name="page22"/>
      <w:bookmarkStart w:id="21" w:name="page23"/>
      <w:bookmarkEnd w:id="20"/>
      <w:bookmarkEnd w:id="21"/>
      <w:r>
        <w:rPr>
          <w:rFonts w:ascii="Times New Roman" w:eastAsia="Times New Roman" w:hAnsi="Times New Roman" w:cs="Times New Roman"/>
          <w:b/>
          <w:sz w:val="32"/>
        </w:rPr>
        <w:lastRenderedPageBreak/>
        <w:t>6. Activity Time Chart</w:t>
      </w:r>
    </w:p>
    <w:p w:rsidR="0068373A" w:rsidRDefault="0068373A">
      <w:pPr>
        <w:spacing w:line="200" w:lineRule="exact"/>
        <w:rPr>
          <w:rFonts w:ascii="Times New Roman" w:eastAsia="Times New Roman" w:hAnsi="Times New Roman" w:cs="Times New Roman"/>
          <w:b/>
          <w:sz w:val="32"/>
        </w:rPr>
      </w:pPr>
    </w:p>
    <w:tbl>
      <w:tblPr>
        <w:tblpPr w:leftFromText="180" w:rightFromText="180" w:vertAnchor="text" w:horzAnchor="margin" w:tblpY="44"/>
        <w:tblW w:w="11760" w:type="dxa"/>
        <w:tblLayout w:type="fixed"/>
        <w:tblCellMar>
          <w:left w:w="0" w:type="dxa"/>
          <w:right w:w="0" w:type="dxa"/>
        </w:tblCellMar>
        <w:tblLook w:val="0000" w:firstRow="0" w:lastRow="0" w:firstColumn="0" w:lastColumn="0" w:noHBand="0" w:noVBand="0"/>
      </w:tblPr>
      <w:tblGrid>
        <w:gridCol w:w="120"/>
        <w:gridCol w:w="1160"/>
        <w:gridCol w:w="120"/>
        <w:gridCol w:w="100"/>
        <w:gridCol w:w="1180"/>
        <w:gridCol w:w="120"/>
        <w:gridCol w:w="80"/>
        <w:gridCol w:w="1260"/>
        <w:gridCol w:w="140"/>
        <w:gridCol w:w="80"/>
        <w:gridCol w:w="1140"/>
        <w:gridCol w:w="160"/>
        <w:gridCol w:w="60"/>
        <w:gridCol w:w="1280"/>
        <w:gridCol w:w="120"/>
        <w:gridCol w:w="100"/>
        <w:gridCol w:w="1520"/>
        <w:gridCol w:w="120"/>
        <w:gridCol w:w="80"/>
        <w:gridCol w:w="1180"/>
        <w:gridCol w:w="120"/>
        <w:gridCol w:w="100"/>
        <w:gridCol w:w="1280"/>
        <w:gridCol w:w="140"/>
      </w:tblGrid>
      <w:tr w:rsidR="007153A0" w:rsidTr="00087B79">
        <w:trPr>
          <w:trHeight w:val="406"/>
        </w:trPr>
        <w:tc>
          <w:tcPr>
            <w:tcW w:w="120" w:type="dxa"/>
            <w:tcBorders>
              <w:top w:val="single" w:sz="8" w:space="0" w:color="000000"/>
              <w:left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116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3080" w:type="dxa"/>
            <w:gridSpan w:val="8"/>
            <w:tcBorders>
              <w:top w:val="single" w:sz="8" w:space="0" w:color="000000"/>
              <w:bottom w:val="single" w:sz="8" w:space="0" w:color="C0C0C0"/>
            </w:tcBorders>
            <w:shd w:val="clear" w:color="auto" w:fill="auto"/>
          </w:tcPr>
          <w:p w:rsidR="007153A0" w:rsidRDefault="007153A0" w:rsidP="007153A0">
            <w:pPr>
              <w:spacing w:line="0" w:lineRule="atLeast"/>
              <w:ind w:left="80"/>
            </w:pPr>
            <w:r>
              <w:rPr>
                <w:rFonts w:ascii="Times New Roman" w:eastAsia="Times New Roman" w:hAnsi="Times New Roman" w:cs="Times New Roman"/>
                <w:b/>
                <w:sz w:val="28"/>
              </w:rPr>
              <w:t>Work done (Phase 1)</w:t>
            </w:r>
          </w:p>
        </w:tc>
        <w:tc>
          <w:tcPr>
            <w:tcW w:w="114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b/>
                <w:sz w:val="24"/>
              </w:rPr>
            </w:pPr>
          </w:p>
        </w:tc>
        <w:tc>
          <w:tcPr>
            <w:tcW w:w="16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60" w:type="dxa"/>
            <w:tcBorders>
              <w:top w:val="single" w:sz="8" w:space="0" w:color="000000"/>
              <w:left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128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12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100" w:type="dxa"/>
            <w:tcBorders>
              <w:top w:val="single" w:sz="8" w:space="0" w:color="000000"/>
              <w:left w:val="single" w:sz="8" w:space="0" w:color="C0C0C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2900" w:type="dxa"/>
            <w:gridSpan w:val="4"/>
            <w:tcBorders>
              <w:top w:val="single" w:sz="8" w:space="0" w:color="000000"/>
              <w:bottom w:val="single" w:sz="8" w:space="0" w:color="C0C0C0"/>
            </w:tcBorders>
            <w:shd w:val="clear" w:color="auto" w:fill="auto"/>
          </w:tcPr>
          <w:p w:rsidR="007153A0" w:rsidRPr="009849A6" w:rsidRDefault="007153A0" w:rsidP="007153A0">
            <w:pPr>
              <w:spacing w:line="0" w:lineRule="atLeast"/>
              <w:rPr>
                <w:rFonts w:ascii="Times New Roman" w:hAnsi="Times New Roman" w:cs="Times New Roman"/>
                <w:b/>
                <w:bCs/>
                <w:sz w:val="28"/>
                <w:szCs w:val="28"/>
              </w:rPr>
            </w:pPr>
            <w:r>
              <w:rPr>
                <w:rFonts w:ascii="Times New Roman" w:hAnsi="Times New Roman" w:cs="Times New Roman"/>
                <w:b/>
                <w:bCs/>
                <w:sz w:val="28"/>
                <w:szCs w:val="28"/>
              </w:rPr>
              <w:t>Work done (Phase 2)</w:t>
            </w:r>
          </w:p>
        </w:tc>
        <w:tc>
          <w:tcPr>
            <w:tcW w:w="12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b/>
                <w:sz w:val="24"/>
              </w:rPr>
            </w:pPr>
          </w:p>
        </w:tc>
        <w:tc>
          <w:tcPr>
            <w:tcW w:w="100" w:type="dxa"/>
            <w:tcBorders>
              <w:top w:val="single" w:sz="8" w:space="0" w:color="000000"/>
              <w:left w:val="single" w:sz="8" w:space="0" w:color="C0C0C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1280" w:type="dxa"/>
            <w:tcBorders>
              <w:top w:val="single" w:sz="8" w:space="0" w:color="000000"/>
              <w:bottom w:val="single" w:sz="8" w:space="0" w:color="C0C0C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c>
          <w:tcPr>
            <w:tcW w:w="140" w:type="dxa"/>
            <w:tcBorders>
              <w:top w:val="single" w:sz="8" w:space="0" w:color="000000"/>
              <w:bottom w:val="single" w:sz="8" w:space="0" w:color="C0C0C0"/>
              <w:right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24"/>
              </w:rPr>
            </w:pPr>
          </w:p>
        </w:tc>
      </w:tr>
      <w:tr w:rsidR="00CB2852" w:rsidTr="00087B79">
        <w:trPr>
          <w:trHeight w:val="206"/>
        </w:trPr>
        <w:tc>
          <w:tcPr>
            <w:tcW w:w="120" w:type="dxa"/>
            <w:tcBorders>
              <w:top w:val="single" w:sz="8" w:space="0" w:color="000000"/>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3"/>
              </w:rPr>
            </w:pPr>
          </w:p>
        </w:tc>
        <w:tc>
          <w:tcPr>
            <w:tcW w:w="1160" w:type="dxa"/>
            <w:vMerge w:val="restart"/>
            <w:tcBorders>
              <w:top w:val="single" w:sz="8" w:space="0" w:color="000000"/>
            </w:tcBorders>
            <w:shd w:val="clear" w:color="auto" w:fill="auto"/>
          </w:tcPr>
          <w:p w:rsidR="00CB2852" w:rsidRPr="00FC50D5" w:rsidRDefault="00CB2852" w:rsidP="00F30377">
            <w:r w:rsidRPr="00FC50D5">
              <w:rPr>
                <w:rFonts w:ascii="Times New Roman" w:eastAsia="Times New Roman" w:hAnsi="Times New Roman" w:cs="Times New Roman"/>
                <w:b/>
              </w:rPr>
              <w:t>Week 1:</w:t>
            </w:r>
          </w:p>
          <w:p w:rsidR="00CB2852" w:rsidRPr="00FC50D5" w:rsidRDefault="00CB2852" w:rsidP="00F30377">
            <w:r w:rsidRPr="00FC50D5">
              <w:rPr>
                <w:rFonts w:ascii="Times New Roman" w:eastAsia="Times New Roman" w:hAnsi="Times New Roman" w:cs="Times New Roman"/>
                <w:b/>
              </w:rPr>
              <w:t>15</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May -</w:t>
            </w:r>
          </w:p>
          <w:p w:rsidR="00CB2852" w:rsidRPr="009E358F" w:rsidRDefault="00CB2852" w:rsidP="005A791C">
            <w:r w:rsidRPr="00FC50D5">
              <w:rPr>
                <w:rFonts w:ascii="Times New Roman" w:eastAsia="Times New Roman" w:hAnsi="Times New Roman" w:cs="Times New Roman"/>
                <w:b/>
              </w:rPr>
              <w:t>22</w:t>
            </w:r>
            <w:r w:rsidRPr="00FC50D5">
              <w:rPr>
                <w:rFonts w:ascii="Times New Roman" w:eastAsia="Times New Roman" w:hAnsi="Times New Roman" w:cs="Times New Roman"/>
                <w:b/>
                <w:vertAlign w:val="superscript"/>
              </w:rPr>
              <w:t>nd</w:t>
            </w:r>
            <w:r w:rsidRPr="00FC50D5">
              <w:rPr>
                <w:rFonts w:ascii="Times New Roman" w:eastAsia="Times New Roman" w:hAnsi="Times New Roman" w:cs="Times New Roman"/>
                <w:b/>
              </w:rPr>
              <w:t xml:space="preserve"> May</w:t>
            </w:r>
          </w:p>
        </w:tc>
        <w:tc>
          <w:tcPr>
            <w:tcW w:w="12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rPr>
            </w:pPr>
          </w:p>
        </w:tc>
        <w:tc>
          <w:tcPr>
            <w:tcW w:w="1280" w:type="dxa"/>
            <w:gridSpan w:val="2"/>
            <w:vMerge w:val="restart"/>
            <w:tcBorders>
              <w:top w:val="single" w:sz="8" w:space="0" w:color="000000"/>
              <w:left w:val="single" w:sz="8" w:space="0" w:color="000000"/>
            </w:tcBorders>
            <w:shd w:val="clear" w:color="auto" w:fill="auto"/>
          </w:tcPr>
          <w:p w:rsidR="00CB2852" w:rsidRPr="00FC50D5" w:rsidRDefault="00CB2852" w:rsidP="00F30377">
            <w:pPr>
              <w:rPr>
                <w:rFonts w:ascii="Times New Roman" w:hAnsi="Times New Roman" w:cs="Times New Roman"/>
              </w:rPr>
            </w:pPr>
            <w:r w:rsidRPr="00FC50D5">
              <w:rPr>
                <w:rFonts w:ascii="Times New Roman" w:eastAsia="Times New Roman" w:hAnsi="Times New Roman" w:cs="Times New Roman"/>
                <w:b/>
              </w:rPr>
              <w:t>Week 2:</w:t>
            </w:r>
          </w:p>
          <w:p w:rsidR="00CB2852" w:rsidRPr="00FC50D5" w:rsidRDefault="00CB2852" w:rsidP="00F30377">
            <w:pPr>
              <w:rPr>
                <w:rFonts w:ascii="Times New Roman" w:hAnsi="Times New Roman" w:cs="Times New Roman"/>
              </w:rPr>
            </w:pPr>
            <w:r w:rsidRPr="00FC50D5">
              <w:rPr>
                <w:rFonts w:ascii="Times New Roman" w:eastAsia="Times New Roman" w:hAnsi="Times New Roman" w:cs="Times New Roman"/>
                <w:b/>
              </w:rPr>
              <w:t>22</w:t>
            </w:r>
            <w:r w:rsidRPr="00FC50D5">
              <w:rPr>
                <w:rFonts w:ascii="Times New Roman" w:eastAsia="Times New Roman" w:hAnsi="Times New Roman" w:cs="Times New Roman"/>
                <w:b/>
                <w:vertAlign w:val="superscript"/>
              </w:rPr>
              <w:t>nd</w:t>
            </w:r>
            <w:r w:rsidRPr="00FC50D5">
              <w:rPr>
                <w:rFonts w:ascii="Times New Roman" w:eastAsia="Times New Roman" w:hAnsi="Times New Roman" w:cs="Times New Roman"/>
                <w:b/>
              </w:rPr>
              <w:t xml:space="preserve"> May –</w:t>
            </w:r>
          </w:p>
          <w:p w:rsidR="00CB2852" w:rsidRPr="007153A0" w:rsidRDefault="00CB2852" w:rsidP="005A791C">
            <w:r w:rsidRPr="00FC50D5">
              <w:rPr>
                <w:rFonts w:ascii="Times New Roman" w:hAnsi="Times New Roman" w:cs="Times New Roman"/>
                <w:b/>
                <w:bCs/>
              </w:rPr>
              <w:t>29</w:t>
            </w:r>
            <w:r w:rsidRPr="00FC50D5">
              <w:rPr>
                <w:rFonts w:ascii="Times New Roman" w:hAnsi="Times New Roman" w:cs="Times New Roman"/>
                <w:b/>
                <w:bCs/>
                <w:vertAlign w:val="superscript"/>
              </w:rPr>
              <w:t>th</w:t>
            </w:r>
            <w:r w:rsidRPr="00FC50D5">
              <w:rPr>
                <w:rFonts w:ascii="Times New Roman" w:hAnsi="Times New Roman" w:cs="Times New Roman"/>
                <w:b/>
                <w:bCs/>
              </w:rPr>
              <w:t xml:space="preserve"> May</w:t>
            </w:r>
          </w:p>
        </w:tc>
        <w:tc>
          <w:tcPr>
            <w:tcW w:w="12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rPr>
            </w:pPr>
          </w:p>
        </w:tc>
        <w:tc>
          <w:tcPr>
            <w:tcW w:w="80" w:type="dxa"/>
            <w:tcBorders>
              <w:top w:val="single" w:sz="8" w:space="0" w:color="000000"/>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3"/>
              </w:rPr>
            </w:pPr>
          </w:p>
        </w:tc>
        <w:tc>
          <w:tcPr>
            <w:tcW w:w="1260" w:type="dxa"/>
            <w:vMerge w:val="restart"/>
            <w:tcBorders>
              <w:top w:val="single" w:sz="8" w:space="0" w:color="000000"/>
            </w:tcBorders>
            <w:shd w:val="clear" w:color="auto" w:fill="auto"/>
          </w:tcPr>
          <w:p w:rsidR="00CB2852" w:rsidRPr="00FC50D5" w:rsidRDefault="00CB2852" w:rsidP="00F30377">
            <w:r w:rsidRPr="00FC50D5">
              <w:rPr>
                <w:rFonts w:ascii="Times New Roman" w:eastAsia="Times New Roman" w:hAnsi="Times New Roman" w:cs="Times New Roman"/>
                <w:b/>
              </w:rPr>
              <w:t>Week 3:</w:t>
            </w:r>
          </w:p>
          <w:p w:rsidR="00CB2852" w:rsidRPr="00FC50D5" w:rsidRDefault="00CB2852" w:rsidP="00F30377">
            <w:r w:rsidRPr="00FC50D5">
              <w:rPr>
                <w:rFonts w:ascii="Times New Roman" w:eastAsia="Times New Roman" w:hAnsi="Times New Roman" w:cs="Times New Roman"/>
                <w:b/>
              </w:rPr>
              <w:t>29</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May –</w:t>
            </w:r>
          </w:p>
          <w:p w:rsidR="00CB2852" w:rsidRDefault="00CB2852" w:rsidP="005A791C">
            <w:r w:rsidRPr="00FC50D5">
              <w:rPr>
                <w:rFonts w:ascii="Times New Roman" w:eastAsia="Times New Roman" w:hAnsi="Times New Roman" w:cs="Times New Roman"/>
                <w:b/>
              </w:rPr>
              <w:t>5</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w:t>
            </w:r>
          </w:p>
        </w:tc>
        <w:tc>
          <w:tcPr>
            <w:tcW w:w="14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rPr>
            </w:pPr>
          </w:p>
        </w:tc>
        <w:tc>
          <w:tcPr>
            <w:tcW w:w="80" w:type="dxa"/>
            <w:tcBorders>
              <w:top w:val="single" w:sz="8" w:space="0" w:color="000000"/>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3"/>
              </w:rPr>
            </w:pPr>
          </w:p>
        </w:tc>
        <w:tc>
          <w:tcPr>
            <w:tcW w:w="1140" w:type="dxa"/>
            <w:vMerge w:val="restart"/>
            <w:tcBorders>
              <w:top w:val="single" w:sz="8" w:space="0" w:color="000000"/>
            </w:tcBorders>
            <w:shd w:val="clear" w:color="auto" w:fill="auto"/>
          </w:tcPr>
          <w:p w:rsidR="00CB2852" w:rsidRPr="00FC50D5" w:rsidRDefault="00CB2852" w:rsidP="00F30377">
            <w:r w:rsidRPr="00FC50D5">
              <w:rPr>
                <w:rFonts w:ascii="Times New Roman" w:eastAsia="Times New Roman" w:hAnsi="Times New Roman" w:cs="Times New Roman"/>
                <w:b/>
              </w:rPr>
              <w:t>Week 4:</w:t>
            </w:r>
          </w:p>
          <w:p w:rsidR="00CB2852" w:rsidRPr="00FC50D5" w:rsidRDefault="00CB2852" w:rsidP="00F30377">
            <w:r w:rsidRPr="00FC50D5">
              <w:rPr>
                <w:rFonts w:ascii="Times New Roman" w:eastAsia="Times New Roman" w:hAnsi="Times New Roman" w:cs="Times New Roman"/>
                <w:b/>
              </w:rPr>
              <w:t>5</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 –</w:t>
            </w:r>
          </w:p>
          <w:p w:rsidR="00CB2852" w:rsidRDefault="00CB2852" w:rsidP="005A791C">
            <w:r w:rsidRPr="00FC50D5">
              <w:rPr>
                <w:rFonts w:ascii="Times New Roman" w:eastAsia="Times New Roman" w:hAnsi="Times New Roman" w:cs="Times New Roman"/>
                <w:b/>
              </w:rPr>
              <w:t>12</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w:t>
            </w:r>
          </w:p>
        </w:tc>
        <w:tc>
          <w:tcPr>
            <w:tcW w:w="16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rPr>
            </w:pPr>
          </w:p>
        </w:tc>
        <w:tc>
          <w:tcPr>
            <w:tcW w:w="60" w:type="dxa"/>
            <w:tcBorders>
              <w:top w:val="single" w:sz="8" w:space="0" w:color="000000"/>
              <w:left w:val="single" w:sz="8" w:space="0" w:color="000000"/>
            </w:tcBorders>
            <w:shd w:val="clear" w:color="auto" w:fill="auto"/>
          </w:tcPr>
          <w:p w:rsidR="00CB2852" w:rsidRDefault="00CB2852" w:rsidP="00F30377">
            <w:pPr>
              <w:snapToGrid w:val="0"/>
              <w:rPr>
                <w:rFonts w:ascii="Times New Roman" w:eastAsia="Times New Roman" w:hAnsi="Times New Roman" w:cs="Times New Roman"/>
                <w:sz w:val="13"/>
              </w:rPr>
            </w:pPr>
          </w:p>
        </w:tc>
        <w:tc>
          <w:tcPr>
            <w:tcW w:w="1280" w:type="dxa"/>
            <w:vMerge w:val="restart"/>
            <w:tcBorders>
              <w:top w:val="single" w:sz="8" w:space="0" w:color="000000"/>
            </w:tcBorders>
            <w:shd w:val="clear" w:color="auto" w:fill="auto"/>
          </w:tcPr>
          <w:p w:rsidR="00CB2852" w:rsidRPr="00FC50D5" w:rsidRDefault="00CB2852" w:rsidP="00F30377">
            <w:r w:rsidRPr="00FC50D5">
              <w:rPr>
                <w:rFonts w:ascii="Times New Roman" w:eastAsia="Times New Roman" w:hAnsi="Times New Roman" w:cs="Times New Roman"/>
                <w:b/>
              </w:rPr>
              <w:t>Week 5:</w:t>
            </w:r>
          </w:p>
          <w:p w:rsidR="00CB2852" w:rsidRPr="00FC50D5" w:rsidRDefault="00CB2852" w:rsidP="00F30377">
            <w:r w:rsidRPr="00FC50D5">
              <w:rPr>
                <w:rFonts w:ascii="Times New Roman" w:eastAsia="Times New Roman" w:hAnsi="Times New Roman" w:cs="Times New Roman"/>
                <w:b/>
              </w:rPr>
              <w:t>12</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 –</w:t>
            </w:r>
          </w:p>
          <w:p w:rsidR="00CB2852" w:rsidRDefault="00CB2852" w:rsidP="005A791C">
            <w:r w:rsidRPr="00FC50D5">
              <w:rPr>
                <w:rFonts w:ascii="Times New Roman" w:eastAsia="Times New Roman" w:hAnsi="Times New Roman" w:cs="Times New Roman"/>
                <w:b/>
              </w:rPr>
              <w:t>19</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w:t>
            </w:r>
          </w:p>
        </w:tc>
        <w:tc>
          <w:tcPr>
            <w:tcW w:w="12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rPr>
            </w:pPr>
          </w:p>
        </w:tc>
        <w:tc>
          <w:tcPr>
            <w:tcW w:w="100" w:type="dxa"/>
            <w:tcBorders>
              <w:top w:val="single" w:sz="8" w:space="0" w:color="000000"/>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3"/>
              </w:rPr>
            </w:pPr>
          </w:p>
        </w:tc>
        <w:tc>
          <w:tcPr>
            <w:tcW w:w="1520" w:type="dxa"/>
            <w:vMerge w:val="restart"/>
            <w:tcBorders>
              <w:top w:val="single" w:sz="8" w:space="0" w:color="000000"/>
            </w:tcBorders>
            <w:shd w:val="clear" w:color="auto" w:fill="auto"/>
          </w:tcPr>
          <w:p w:rsidR="00CB2852" w:rsidRPr="00FC50D5" w:rsidRDefault="00CB2852" w:rsidP="00F30377">
            <w:r w:rsidRPr="00FC50D5">
              <w:rPr>
                <w:rFonts w:ascii="Times New Roman" w:eastAsia="Times New Roman" w:hAnsi="Times New Roman" w:cs="Times New Roman"/>
                <w:b/>
              </w:rPr>
              <w:t>Week 6:</w:t>
            </w:r>
          </w:p>
          <w:p w:rsidR="00CB2852" w:rsidRPr="00FC50D5" w:rsidRDefault="00CB2852" w:rsidP="00F30377">
            <w:r w:rsidRPr="00FC50D5">
              <w:rPr>
                <w:rFonts w:ascii="Times New Roman" w:eastAsia="Times New Roman" w:hAnsi="Times New Roman" w:cs="Times New Roman"/>
                <w:b/>
              </w:rPr>
              <w:t>19</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 –</w:t>
            </w:r>
          </w:p>
          <w:p w:rsidR="00CB2852" w:rsidRDefault="00CB2852" w:rsidP="005A791C">
            <w:r w:rsidRPr="00FC50D5">
              <w:rPr>
                <w:rFonts w:ascii="Times New Roman" w:eastAsia="Times New Roman" w:hAnsi="Times New Roman" w:cs="Times New Roman"/>
                <w:b/>
              </w:rPr>
              <w:t>26</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w:t>
            </w:r>
          </w:p>
        </w:tc>
        <w:tc>
          <w:tcPr>
            <w:tcW w:w="12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rPr>
            </w:pPr>
          </w:p>
        </w:tc>
        <w:tc>
          <w:tcPr>
            <w:tcW w:w="80" w:type="dxa"/>
            <w:tcBorders>
              <w:top w:val="single" w:sz="8" w:space="0" w:color="000000"/>
              <w:left w:val="single" w:sz="8" w:space="0" w:color="000000"/>
            </w:tcBorders>
            <w:shd w:val="clear" w:color="auto" w:fill="auto"/>
          </w:tcPr>
          <w:p w:rsidR="00CB2852" w:rsidRPr="007153A0" w:rsidRDefault="00CB2852" w:rsidP="007153A0">
            <w:pPr>
              <w:snapToGrid w:val="0"/>
              <w:spacing w:line="0" w:lineRule="atLeast"/>
              <w:rPr>
                <w:rFonts w:ascii="Times New Roman" w:eastAsia="Times New Roman" w:hAnsi="Times New Roman" w:cs="Times New Roman"/>
                <w:sz w:val="13"/>
              </w:rPr>
            </w:pPr>
          </w:p>
        </w:tc>
        <w:tc>
          <w:tcPr>
            <w:tcW w:w="1180" w:type="dxa"/>
            <w:vMerge w:val="restart"/>
            <w:tcBorders>
              <w:top w:val="single" w:sz="8" w:space="0" w:color="000000"/>
            </w:tcBorders>
            <w:shd w:val="clear" w:color="auto" w:fill="auto"/>
          </w:tcPr>
          <w:p w:rsidR="00CB2852" w:rsidRPr="00FC50D5" w:rsidRDefault="00CB2852" w:rsidP="00F30377">
            <w:pPr>
              <w:rPr>
                <w:rFonts w:ascii="Times New Roman" w:hAnsi="Times New Roman" w:cs="Times New Roman"/>
              </w:rPr>
            </w:pPr>
            <w:r w:rsidRPr="00FC50D5">
              <w:rPr>
                <w:rFonts w:ascii="Times New Roman" w:eastAsia="Times New Roman" w:hAnsi="Times New Roman" w:cs="Times New Roman"/>
                <w:b/>
              </w:rPr>
              <w:t>Week 7:</w:t>
            </w:r>
          </w:p>
          <w:p w:rsidR="00CB2852" w:rsidRPr="00FC50D5" w:rsidRDefault="00CB2852" w:rsidP="00F30377">
            <w:pPr>
              <w:rPr>
                <w:rFonts w:ascii="Times New Roman" w:hAnsi="Times New Roman" w:cs="Times New Roman"/>
              </w:rPr>
            </w:pPr>
            <w:r w:rsidRPr="00FC50D5">
              <w:rPr>
                <w:rFonts w:ascii="Times New Roman" w:eastAsia="Times New Roman" w:hAnsi="Times New Roman" w:cs="Times New Roman"/>
                <w:b/>
              </w:rPr>
              <w:t>26</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June –</w:t>
            </w:r>
          </w:p>
          <w:p w:rsidR="00CB2852" w:rsidRPr="007153A0" w:rsidRDefault="00CB2852" w:rsidP="005A791C">
            <w:r w:rsidRPr="00FC50D5">
              <w:rPr>
                <w:rFonts w:ascii="Times New Roman" w:eastAsia="Times New Roman" w:hAnsi="Times New Roman" w:cs="Times New Roman"/>
                <w:b/>
              </w:rPr>
              <w:t>3</w:t>
            </w:r>
            <w:r w:rsidRPr="00FC50D5">
              <w:rPr>
                <w:rFonts w:ascii="Times New Roman" w:eastAsia="Times New Roman" w:hAnsi="Times New Roman" w:cs="Times New Roman"/>
                <w:b/>
                <w:vertAlign w:val="superscript"/>
              </w:rPr>
              <w:t xml:space="preserve">rd </w:t>
            </w:r>
            <w:r w:rsidRPr="00FC50D5">
              <w:rPr>
                <w:rFonts w:ascii="Times New Roman" w:hAnsi="Times New Roman" w:cs="Times New Roman"/>
                <w:b/>
                <w:bCs/>
              </w:rPr>
              <w:t>July</w:t>
            </w:r>
          </w:p>
        </w:tc>
        <w:tc>
          <w:tcPr>
            <w:tcW w:w="120" w:type="dxa"/>
            <w:tcBorders>
              <w:top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b/>
                <w:sz w:val="13"/>
                <w:highlight w:val="yellow"/>
              </w:rPr>
            </w:pPr>
          </w:p>
        </w:tc>
        <w:tc>
          <w:tcPr>
            <w:tcW w:w="100" w:type="dxa"/>
            <w:tcBorders>
              <w:top w:val="single" w:sz="8" w:space="0" w:color="000000"/>
              <w:left w:val="single" w:sz="8" w:space="0" w:color="000000"/>
            </w:tcBorders>
          </w:tcPr>
          <w:p w:rsidR="00CB2852" w:rsidRPr="007153A0" w:rsidRDefault="00CB2852" w:rsidP="007153A0">
            <w:pPr>
              <w:snapToGrid w:val="0"/>
              <w:spacing w:line="0" w:lineRule="atLeast"/>
              <w:rPr>
                <w:rFonts w:ascii="Times New Roman" w:eastAsia="Times New Roman" w:hAnsi="Times New Roman" w:cs="Times New Roman"/>
                <w:sz w:val="13"/>
              </w:rPr>
            </w:pPr>
          </w:p>
        </w:tc>
        <w:tc>
          <w:tcPr>
            <w:tcW w:w="1280" w:type="dxa"/>
            <w:vMerge w:val="restart"/>
            <w:tcBorders>
              <w:top w:val="single" w:sz="8" w:space="0" w:color="000000"/>
            </w:tcBorders>
          </w:tcPr>
          <w:p w:rsidR="00CB2852" w:rsidRPr="00FC50D5" w:rsidRDefault="00CB2852" w:rsidP="00F30377">
            <w:r w:rsidRPr="00FC50D5">
              <w:rPr>
                <w:rFonts w:ascii="Times New Roman" w:eastAsia="Times New Roman" w:hAnsi="Times New Roman" w:cs="Times New Roman"/>
                <w:b/>
              </w:rPr>
              <w:t>Week 8:</w:t>
            </w:r>
          </w:p>
          <w:p w:rsidR="00CB2852" w:rsidRPr="00FC50D5" w:rsidRDefault="00CB2852" w:rsidP="00F30377">
            <w:r w:rsidRPr="00FC50D5">
              <w:rPr>
                <w:rFonts w:ascii="Times New Roman" w:eastAsia="Times New Roman" w:hAnsi="Times New Roman" w:cs="Times New Roman"/>
                <w:b/>
              </w:rPr>
              <w:t>3</w:t>
            </w:r>
            <w:r w:rsidRPr="00FC50D5">
              <w:rPr>
                <w:rFonts w:ascii="Times New Roman" w:eastAsia="Times New Roman" w:hAnsi="Times New Roman" w:cs="Times New Roman"/>
                <w:b/>
                <w:vertAlign w:val="superscript"/>
              </w:rPr>
              <w:t>rd</w:t>
            </w:r>
            <w:r w:rsidRPr="00FC50D5">
              <w:rPr>
                <w:rFonts w:ascii="Times New Roman" w:eastAsia="Times New Roman" w:hAnsi="Times New Roman" w:cs="Times New Roman"/>
                <w:b/>
              </w:rPr>
              <w:t xml:space="preserve"> July –</w:t>
            </w:r>
          </w:p>
          <w:p w:rsidR="00CB2852" w:rsidRPr="007153A0" w:rsidRDefault="00CB2852" w:rsidP="005A791C">
            <w:r w:rsidRPr="00FC50D5">
              <w:rPr>
                <w:rFonts w:ascii="Times New Roman" w:eastAsia="Times New Roman" w:hAnsi="Times New Roman" w:cs="Times New Roman"/>
                <w:b/>
              </w:rPr>
              <w:t>10</w:t>
            </w:r>
            <w:r w:rsidRPr="00FC50D5">
              <w:rPr>
                <w:rFonts w:ascii="Times New Roman" w:eastAsia="Times New Roman" w:hAnsi="Times New Roman" w:cs="Times New Roman"/>
                <w:b/>
                <w:vertAlign w:val="superscript"/>
              </w:rPr>
              <w:t>th</w:t>
            </w:r>
            <w:r w:rsidRPr="00FC50D5">
              <w:rPr>
                <w:rFonts w:ascii="Times New Roman" w:eastAsia="Times New Roman" w:hAnsi="Times New Roman" w:cs="Times New Roman"/>
                <w:b/>
              </w:rPr>
              <w:t xml:space="preserve">  July</w:t>
            </w:r>
          </w:p>
        </w:tc>
        <w:tc>
          <w:tcPr>
            <w:tcW w:w="140" w:type="dxa"/>
            <w:tcBorders>
              <w:top w:val="single" w:sz="8" w:space="0" w:color="000000"/>
              <w:right w:val="single" w:sz="8" w:space="0" w:color="000000"/>
            </w:tcBorders>
          </w:tcPr>
          <w:p w:rsidR="00CB2852" w:rsidRDefault="00CB2852" w:rsidP="007153A0">
            <w:pPr>
              <w:snapToGrid w:val="0"/>
              <w:spacing w:line="0" w:lineRule="atLeast"/>
              <w:rPr>
                <w:rFonts w:ascii="Times New Roman" w:eastAsia="Times New Roman" w:hAnsi="Times New Roman" w:cs="Times New Roman"/>
                <w:b/>
                <w:sz w:val="13"/>
                <w:highlight w:val="yellow"/>
              </w:rPr>
            </w:pPr>
          </w:p>
        </w:tc>
      </w:tr>
      <w:tr w:rsidR="00CB2852" w:rsidTr="00087B79">
        <w:trPr>
          <w:trHeight w:val="202"/>
        </w:trPr>
        <w:tc>
          <w:tcPr>
            <w:tcW w:w="12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7"/>
              </w:rPr>
            </w:pPr>
          </w:p>
        </w:tc>
        <w:tc>
          <w:tcPr>
            <w:tcW w:w="1160" w:type="dxa"/>
            <w:vMerge/>
            <w:shd w:val="clear" w:color="auto" w:fill="auto"/>
          </w:tcPr>
          <w:p w:rsidR="00CB2852" w:rsidRPr="009E358F" w:rsidRDefault="00CB2852" w:rsidP="005A791C"/>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highlight w:val="yellow"/>
              </w:rPr>
            </w:pPr>
          </w:p>
        </w:tc>
        <w:tc>
          <w:tcPr>
            <w:tcW w:w="1280" w:type="dxa"/>
            <w:gridSpan w:val="2"/>
            <w:vMerge/>
            <w:tcBorders>
              <w:left w:val="single" w:sz="8" w:space="0" w:color="000000"/>
            </w:tcBorders>
            <w:shd w:val="clear" w:color="auto" w:fill="auto"/>
          </w:tcPr>
          <w:p w:rsidR="00CB2852" w:rsidRPr="007153A0" w:rsidRDefault="00CB2852" w:rsidP="005A791C"/>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rPr>
            </w:pPr>
          </w:p>
        </w:tc>
        <w:tc>
          <w:tcPr>
            <w:tcW w:w="8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7"/>
              </w:rPr>
            </w:pPr>
          </w:p>
        </w:tc>
        <w:tc>
          <w:tcPr>
            <w:tcW w:w="1260" w:type="dxa"/>
            <w:vMerge/>
            <w:shd w:val="clear" w:color="auto" w:fill="auto"/>
          </w:tcPr>
          <w:p w:rsidR="00CB2852" w:rsidRDefault="00CB2852" w:rsidP="005A791C"/>
        </w:tc>
        <w:tc>
          <w:tcPr>
            <w:tcW w:w="14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rPr>
            </w:pPr>
          </w:p>
        </w:tc>
        <w:tc>
          <w:tcPr>
            <w:tcW w:w="8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7"/>
              </w:rPr>
            </w:pPr>
          </w:p>
        </w:tc>
        <w:tc>
          <w:tcPr>
            <w:tcW w:w="1140" w:type="dxa"/>
            <w:vMerge/>
            <w:shd w:val="clear" w:color="auto" w:fill="auto"/>
          </w:tcPr>
          <w:p w:rsidR="00CB2852" w:rsidRDefault="00CB2852" w:rsidP="005A791C"/>
        </w:tc>
        <w:tc>
          <w:tcPr>
            <w:tcW w:w="16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highlight w:val="yellow"/>
              </w:rPr>
            </w:pPr>
          </w:p>
        </w:tc>
        <w:tc>
          <w:tcPr>
            <w:tcW w:w="60" w:type="dxa"/>
            <w:tcBorders>
              <w:left w:val="single" w:sz="8" w:space="0" w:color="000000"/>
            </w:tcBorders>
            <w:shd w:val="clear" w:color="auto" w:fill="auto"/>
          </w:tcPr>
          <w:p w:rsidR="00CB2852" w:rsidRDefault="00CB2852" w:rsidP="00F30377">
            <w:pPr>
              <w:snapToGrid w:val="0"/>
              <w:rPr>
                <w:rFonts w:ascii="Times New Roman" w:eastAsia="Times New Roman" w:hAnsi="Times New Roman" w:cs="Times New Roman"/>
                <w:sz w:val="17"/>
              </w:rPr>
            </w:pPr>
          </w:p>
        </w:tc>
        <w:tc>
          <w:tcPr>
            <w:tcW w:w="1280" w:type="dxa"/>
            <w:vMerge/>
            <w:shd w:val="clear" w:color="auto" w:fill="auto"/>
          </w:tcPr>
          <w:p w:rsidR="00CB2852" w:rsidRDefault="00CB2852" w:rsidP="005A791C"/>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rPr>
            </w:pPr>
          </w:p>
        </w:tc>
        <w:tc>
          <w:tcPr>
            <w:tcW w:w="10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7"/>
              </w:rPr>
            </w:pPr>
          </w:p>
        </w:tc>
        <w:tc>
          <w:tcPr>
            <w:tcW w:w="1520" w:type="dxa"/>
            <w:vMerge/>
            <w:shd w:val="clear" w:color="auto" w:fill="auto"/>
          </w:tcPr>
          <w:p w:rsidR="00CB2852" w:rsidRDefault="00CB2852" w:rsidP="005A791C"/>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rPr>
            </w:pPr>
          </w:p>
        </w:tc>
        <w:tc>
          <w:tcPr>
            <w:tcW w:w="80" w:type="dxa"/>
            <w:tcBorders>
              <w:left w:val="single" w:sz="8" w:space="0" w:color="000000"/>
            </w:tcBorders>
            <w:shd w:val="clear" w:color="auto" w:fill="auto"/>
          </w:tcPr>
          <w:p w:rsidR="00CB2852" w:rsidRPr="007153A0" w:rsidRDefault="00CB2852" w:rsidP="007153A0">
            <w:pPr>
              <w:snapToGrid w:val="0"/>
              <w:spacing w:line="0" w:lineRule="atLeast"/>
              <w:rPr>
                <w:rFonts w:ascii="Times New Roman" w:eastAsia="Times New Roman" w:hAnsi="Times New Roman" w:cs="Times New Roman"/>
                <w:sz w:val="17"/>
              </w:rPr>
            </w:pPr>
          </w:p>
        </w:tc>
        <w:tc>
          <w:tcPr>
            <w:tcW w:w="1180" w:type="dxa"/>
            <w:vMerge/>
            <w:shd w:val="clear" w:color="auto" w:fill="auto"/>
          </w:tcPr>
          <w:p w:rsidR="00CB2852" w:rsidRPr="007153A0" w:rsidRDefault="00CB2852" w:rsidP="005A791C"/>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17"/>
                <w:highlight w:val="yellow"/>
              </w:rPr>
            </w:pPr>
          </w:p>
        </w:tc>
        <w:tc>
          <w:tcPr>
            <w:tcW w:w="100" w:type="dxa"/>
            <w:tcBorders>
              <w:left w:val="single" w:sz="8" w:space="0" w:color="000000"/>
            </w:tcBorders>
          </w:tcPr>
          <w:p w:rsidR="00CB2852" w:rsidRDefault="00CB2852" w:rsidP="007153A0">
            <w:pPr>
              <w:snapToGrid w:val="0"/>
              <w:spacing w:line="0" w:lineRule="atLeast"/>
              <w:rPr>
                <w:rFonts w:ascii="Times New Roman" w:eastAsia="Times New Roman" w:hAnsi="Times New Roman" w:cs="Times New Roman"/>
                <w:sz w:val="17"/>
              </w:rPr>
            </w:pPr>
          </w:p>
        </w:tc>
        <w:tc>
          <w:tcPr>
            <w:tcW w:w="1280" w:type="dxa"/>
            <w:vMerge/>
          </w:tcPr>
          <w:p w:rsidR="00CB2852" w:rsidRDefault="00CB2852" w:rsidP="005A791C"/>
        </w:tc>
        <w:tc>
          <w:tcPr>
            <w:tcW w:w="140" w:type="dxa"/>
            <w:tcBorders>
              <w:right w:val="single" w:sz="8" w:space="0" w:color="000000"/>
            </w:tcBorders>
          </w:tcPr>
          <w:p w:rsidR="00CB2852" w:rsidRDefault="00CB2852" w:rsidP="007153A0">
            <w:pPr>
              <w:snapToGrid w:val="0"/>
              <w:spacing w:line="0" w:lineRule="atLeast"/>
              <w:rPr>
                <w:rFonts w:ascii="Times New Roman" w:eastAsia="Times New Roman" w:hAnsi="Times New Roman" w:cs="Times New Roman"/>
                <w:b/>
                <w:sz w:val="17"/>
              </w:rPr>
            </w:pPr>
          </w:p>
        </w:tc>
      </w:tr>
      <w:tr w:rsidR="00CB2852" w:rsidTr="00087B79">
        <w:trPr>
          <w:trHeight w:val="238"/>
        </w:trPr>
        <w:tc>
          <w:tcPr>
            <w:tcW w:w="12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sz w:val="17"/>
              </w:rPr>
            </w:pPr>
          </w:p>
        </w:tc>
        <w:tc>
          <w:tcPr>
            <w:tcW w:w="1160" w:type="dxa"/>
            <w:vMerge/>
            <w:shd w:val="clear" w:color="auto" w:fill="auto"/>
          </w:tcPr>
          <w:p w:rsidR="00CB2852" w:rsidRPr="009E358F" w:rsidRDefault="00CB2852" w:rsidP="00F30377"/>
        </w:tc>
        <w:tc>
          <w:tcPr>
            <w:tcW w:w="120" w:type="dxa"/>
            <w:shd w:val="clear" w:color="auto" w:fill="auto"/>
          </w:tcPr>
          <w:p w:rsidR="00CB2852" w:rsidRPr="009E358F" w:rsidRDefault="00CB2852" w:rsidP="007153A0">
            <w:pPr>
              <w:snapToGrid w:val="0"/>
              <w:spacing w:line="0" w:lineRule="atLeast"/>
              <w:rPr>
                <w:rFonts w:ascii="Times New Roman" w:eastAsia="Times New Roman" w:hAnsi="Times New Roman" w:cs="Times New Roman"/>
                <w:b/>
                <w:sz w:val="21"/>
              </w:rPr>
            </w:pPr>
          </w:p>
        </w:tc>
        <w:tc>
          <w:tcPr>
            <w:tcW w:w="1280" w:type="dxa"/>
            <w:gridSpan w:val="2"/>
            <w:vMerge/>
            <w:tcBorders>
              <w:left w:val="single" w:sz="8" w:space="0" w:color="000000"/>
            </w:tcBorders>
            <w:shd w:val="clear" w:color="auto" w:fill="auto"/>
          </w:tcPr>
          <w:p w:rsidR="00CB2852" w:rsidRPr="005A3359" w:rsidRDefault="00CB2852" w:rsidP="00F30377">
            <w:pPr>
              <w:rPr>
                <w:b/>
                <w:bCs/>
              </w:rPr>
            </w:pPr>
          </w:p>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21"/>
              </w:rPr>
            </w:pPr>
          </w:p>
        </w:tc>
        <w:tc>
          <w:tcPr>
            <w:tcW w:w="8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rPr>
            </w:pPr>
          </w:p>
        </w:tc>
        <w:tc>
          <w:tcPr>
            <w:tcW w:w="1260" w:type="dxa"/>
            <w:vMerge/>
            <w:shd w:val="clear" w:color="auto" w:fill="auto"/>
          </w:tcPr>
          <w:p w:rsidR="00CB2852" w:rsidRDefault="00CB2852" w:rsidP="00F30377"/>
        </w:tc>
        <w:tc>
          <w:tcPr>
            <w:tcW w:w="140" w:type="dxa"/>
            <w:shd w:val="clear" w:color="auto" w:fill="auto"/>
          </w:tcPr>
          <w:p w:rsidR="00CB2852" w:rsidRDefault="00CB2852" w:rsidP="007153A0">
            <w:pPr>
              <w:snapToGrid w:val="0"/>
              <w:spacing w:line="0" w:lineRule="atLeast"/>
              <w:rPr>
                <w:rFonts w:ascii="Times New Roman" w:eastAsia="Times New Roman" w:hAnsi="Times New Roman" w:cs="Times New Roman"/>
                <w:b/>
                <w:sz w:val="21"/>
              </w:rPr>
            </w:pPr>
          </w:p>
        </w:tc>
        <w:tc>
          <w:tcPr>
            <w:tcW w:w="8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rPr>
            </w:pPr>
          </w:p>
        </w:tc>
        <w:tc>
          <w:tcPr>
            <w:tcW w:w="1140" w:type="dxa"/>
            <w:vMerge/>
            <w:shd w:val="clear" w:color="auto" w:fill="auto"/>
          </w:tcPr>
          <w:p w:rsidR="00CB2852" w:rsidRDefault="00CB2852" w:rsidP="00F30377"/>
        </w:tc>
        <w:tc>
          <w:tcPr>
            <w:tcW w:w="160" w:type="dxa"/>
            <w:shd w:val="clear" w:color="auto" w:fill="auto"/>
          </w:tcPr>
          <w:p w:rsidR="00CB2852" w:rsidRDefault="00CB2852" w:rsidP="007153A0">
            <w:pPr>
              <w:snapToGrid w:val="0"/>
              <w:spacing w:line="0" w:lineRule="atLeast"/>
              <w:rPr>
                <w:rFonts w:ascii="Times New Roman" w:eastAsia="Times New Roman" w:hAnsi="Times New Roman" w:cs="Times New Roman"/>
                <w:b/>
                <w:sz w:val="21"/>
              </w:rPr>
            </w:pPr>
          </w:p>
        </w:tc>
        <w:tc>
          <w:tcPr>
            <w:tcW w:w="60" w:type="dxa"/>
            <w:tcBorders>
              <w:left w:val="single" w:sz="8" w:space="0" w:color="000000"/>
            </w:tcBorders>
            <w:shd w:val="clear" w:color="auto" w:fill="auto"/>
          </w:tcPr>
          <w:p w:rsidR="00CB2852" w:rsidRDefault="00CB2852" w:rsidP="00F30377">
            <w:pPr>
              <w:snapToGrid w:val="0"/>
              <w:rPr>
                <w:rFonts w:ascii="Times New Roman" w:eastAsia="Times New Roman" w:hAnsi="Times New Roman" w:cs="Times New Roman"/>
              </w:rPr>
            </w:pPr>
          </w:p>
        </w:tc>
        <w:tc>
          <w:tcPr>
            <w:tcW w:w="1280" w:type="dxa"/>
            <w:vMerge/>
            <w:shd w:val="clear" w:color="auto" w:fill="auto"/>
          </w:tcPr>
          <w:p w:rsidR="00CB2852" w:rsidRDefault="00CB2852" w:rsidP="00F30377"/>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21"/>
              </w:rPr>
            </w:pPr>
          </w:p>
        </w:tc>
        <w:tc>
          <w:tcPr>
            <w:tcW w:w="10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rPr>
            </w:pPr>
          </w:p>
        </w:tc>
        <w:tc>
          <w:tcPr>
            <w:tcW w:w="1520" w:type="dxa"/>
            <w:vMerge/>
            <w:shd w:val="clear" w:color="auto" w:fill="auto"/>
          </w:tcPr>
          <w:p w:rsidR="00CB2852" w:rsidRDefault="00CB2852" w:rsidP="00F30377"/>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21"/>
              </w:rPr>
            </w:pPr>
          </w:p>
        </w:tc>
        <w:tc>
          <w:tcPr>
            <w:tcW w:w="80" w:type="dxa"/>
            <w:tcBorders>
              <w:lef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rPr>
            </w:pPr>
          </w:p>
        </w:tc>
        <w:tc>
          <w:tcPr>
            <w:tcW w:w="1180" w:type="dxa"/>
            <w:vMerge/>
            <w:shd w:val="clear" w:color="auto" w:fill="auto"/>
          </w:tcPr>
          <w:p w:rsidR="00CB2852" w:rsidRPr="00F30377" w:rsidRDefault="00CB2852" w:rsidP="00F30377">
            <w:pPr>
              <w:rPr>
                <w:b/>
                <w:bCs/>
              </w:rPr>
            </w:pPr>
          </w:p>
        </w:tc>
        <w:tc>
          <w:tcPr>
            <w:tcW w:w="120" w:type="dxa"/>
            <w:shd w:val="clear" w:color="auto" w:fill="auto"/>
          </w:tcPr>
          <w:p w:rsidR="00CB2852" w:rsidRDefault="00CB2852" w:rsidP="007153A0">
            <w:pPr>
              <w:snapToGrid w:val="0"/>
              <w:spacing w:line="0" w:lineRule="atLeast"/>
              <w:rPr>
                <w:rFonts w:ascii="Times New Roman" w:eastAsia="Times New Roman" w:hAnsi="Times New Roman" w:cs="Times New Roman"/>
                <w:b/>
                <w:sz w:val="21"/>
              </w:rPr>
            </w:pPr>
          </w:p>
        </w:tc>
        <w:tc>
          <w:tcPr>
            <w:tcW w:w="100" w:type="dxa"/>
            <w:tcBorders>
              <w:left w:val="single" w:sz="8" w:space="0" w:color="000000"/>
            </w:tcBorders>
          </w:tcPr>
          <w:p w:rsidR="00CB2852" w:rsidRDefault="00CB2852" w:rsidP="007153A0">
            <w:pPr>
              <w:snapToGrid w:val="0"/>
              <w:spacing w:line="0" w:lineRule="atLeast"/>
              <w:rPr>
                <w:rFonts w:ascii="Times New Roman" w:eastAsia="Times New Roman" w:hAnsi="Times New Roman" w:cs="Times New Roman"/>
              </w:rPr>
            </w:pPr>
          </w:p>
        </w:tc>
        <w:tc>
          <w:tcPr>
            <w:tcW w:w="1280" w:type="dxa"/>
            <w:vMerge/>
          </w:tcPr>
          <w:p w:rsidR="00CB2852" w:rsidRDefault="00CB2852" w:rsidP="00F30377"/>
        </w:tc>
        <w:tc>
          <w:tcPr>
            <w:tcW w:w="140" w:type="dxa"/>
            <w:tcBorders>
              <w:right w:val="single" w:sz="8" w:space="0" w:color="000000"/>
            </w:tcBorders>
          </w:tcPr>
          <w:p w:rsidR="00CB2852" w:rsidRDefault="00CB2852" w:rsidP="007153A0">
            <w:pPr>
              <w:snapToGrid w:val="0"/>
              <w:spacing w:line="0" w:lineRule="atLeast"/>
              <w:rPr>
                <w:rFonts w:ascii="Times New Roman" w:eastAsia="Times New Roman" w:hAnsi="Times New Roman" w:cs="Times New Roman"/>
                <w:b/>
                <w:sz w:val="21"/>
              </w:rPr>
            </w:pPr>
          </w:p>
        </w:tc>
      </w:tr>
      <w:tr w:rsidR="007153A0" w:rsidTr="00087B79">
        <w:trPr>
          <w:trHeight w:val="106"/>
        </w:trPr>
        <w:tc>
          <w:tcPr>
            <w:tcW w:w="12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160" w:type="dxa"/>
            <w:tcBorders>
              <w:bottom w:val="single" w:sz="8" w:space="0" w:color="000000"/>
            </w:tcBorders>
            <w:shd w:val="clear" w:color="auto" w:fill="auto"/>
          </w:tcPr>
          <w:p w:rsidR="007153A0" w:rsidRPr="009E358F" w:rsidRDefault="007153A0" w:rsidP="007153A0">
            <w:pPr>
              <w:snapToGrid w:val="0"/>
              <w:spacing w:line="0" w:lineRule="atLeast"/>
              <w:rPr>
                <w:rFonts w:ascii="Times New Roman" w:eastAsia="Times New Roman" w:hAnsi="Times New Roman" w:cs="Times New Roman"/>
                <w:sz w:val="9"/>
              </w:rPr>
            </w:pPr>
          </w:p>
        </w:tc>
        <w:tc>
          <w:tcPr>
            <w:tcW w:w="12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0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18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2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8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26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4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8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14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6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6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28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2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0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520" w:type="dxa"/>
            <w:tcBorders>
              <w:bottom w:val="single" w:sz="8" w:space="0" w:color="000000"/>
            </w:tcBorders>
            <w:shd w:val="clear" w:color="auto" w:fill="auto"/>
          </w:tcPr>
          <w:p w:rsidR="007153A0" w:rsidRDefault="007153A0" w:rsidP="00F30377">
            <w:pPr>
              <w:snapToGrid w:val="0"/>
              <w:rPr>
                <w:rFonts w:ascii="Times New Roman" w:eastAsia="Times New Roman" w:hAnsi="Times New Roman" w:cs="Times New Roman"/>
                <w:sz w:val="9"/>
              </w:rPr>
            </w:pPr>
          </w:p>
        </w:tc>
        <w:tc>
          <w:tcPr>
            <w:tcW w:w="12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80" w:type="dxa"/>
            <w:tcBorders>
              <w:left w:val="single" w:sz="8" w:space="0" w:color="000000"/>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18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20" w:type="dxa"/>
            <w:tcBorders>
              <w:bottom w:val="single" w:sz="8" w:space="0" w:color="000000"/>
            </w:tcBorders>
            <w:shd w:val="clear" w:color="auto" w:fill="auto"/>
          </w:tcPr>
          <w:p w:rsidR="007153A0" w:rsidRDefault="007153A0" w:rsidP="007153A0">
            <w:pPr>
              <w:snapToGrid w:val="0"/>
              <w:spacing w:line="0" w:lineRule="atLeast"/>
              <w:rPr>
                <w:rFonts w:ascii="Times New Roman" w:eastAsia="Times New Roman" w:hAnsi="Times New Roman" w:cs="Times New Roman"/>
                <w:sz w:val="9"/>
              </w:rPr>
            </w:pPr>
          </w:p>
        </w:tc>
        <w:tc>
          <w:tcPr>
            <w:tcW w:w="100" w:type="dxa"/>
            <w:tcBorders>
              <w:left w:val="single" w:sz="8" w:space="0" w:color="000000"/>
              <w:bottom w:val="single" w:sz="8" w:space="0" w:color="000000"/>
            </w:tcBorders>
          </w:tcPr>
          <w:p w:rsidR="007153A0" w:rsidRDefault="007153A0" w:rsidP="007153A0">
            <w:pPr>
              <w:snapToGrid w:val="0"/>
              <w:spacing w:line="0" w:lineRule="atLeast"/>
              <w:rPr>
                <w:rFonts w:ascii="Times New Roman" w:eastAsia="Times New Roman" w:hAnsi="Times New Roman" w:cs="Times New Roman"/>
                <w:sz w:val="9"/>
              </w:rPr>
            </w:pPr>
          </w:p>
        </w:tc>
        <w:tc>
          <w:tcPr>
            <w:tcW w:w="1280" w:type="dxa"/>
            <w:tcBorders>
              <w:bottom w:val="single" w:sz="8" w:space="0" w:color="000000"/>
            </w:tcBorders>
          </w:tcPr>
          <w:p w:rsidR="007153A0" w:rsidRDefault="007153A0" w:rsidP="007153A0">
            <w:pPr>
              <w:snapToGrid w:val="0"/>
              <w:spacing w:line="0" w:lineRule="atLeast"/>
              <w:rPr>
                <w:rFonts w:ascii="Times New Roman" w:eastAsia="Times New Roman" w:hAnsi="Times New Roman" w:cs="Times New Roman"/>
                <w:sz w:val="9"/>
              </w:rPr>
            </w:pPr>
          </w:p>
        </w:tc>
        <w:tc>
          <w:tcPr>
            <w:tcW w:w="140" w:type="dxa"/>
            <w:tcBorders>
              <w:bottom w:val="single" w:sz="8" w:space="0" w:color="000000"/>
              <w:right w:val="single" w:sz="8" w:space="0" w:color="000000"/>
            </w:tcBorders>
          </w:tcPr>
          <w:p w:rsidR="007153A0" w:rsidRDefault="007153A0" w:rsidP="007153A0">
            <w:pPr>
              <w:snapToGrid w:val="0"/>
              <w:spacing w:line="0" w:lineRule="atLeast"/>
              <w:rPr>
                <w:rFonts w:ascii="Times New Roman" w:eastAsia="Times New Roman" w:hAnsi="Times New Roman" w:cs="Times New Roman"/>
                <w:sz w:val="9"/>
              </w:rPr>
            </w:pPr>
          </w:p>
        </w:tc>
      </w:tr>
      <w:tr w:rsidR="00CB2852" w:rsidTr="00087B79">
        <w:trPr>
          <w:trHeight w:val="247"/>
        </w:trPr>
        <w:tc>
          <w:tcPr>
            <w:tcW w:w="120" w:type="dxa"/>
            <w:tcBorders>
              <w:left w:val="single" w:sz="8" w:space="0" w:color="000000"/>
              <w:bottom w:val="single" w:sz="4" w:space="0" w:color="auto"/>
            </w:tcBorders>
            <w:shd w:val="clear" w:color="auto" w:fill="auto"/>
          </w:tcPr>
          <w:p w:rsidR="00CB2852" w:rsidRDefault="00CB2852" w:rsidP="007153A0">
            <w:pPr>
              <w:snapToGrid w:val="0"/>
              <w:rPr>
                <w:rFonts w:ascii="Times New Roman" w:eastAsia="Times New Roman" w:hAnsi="Times New Roman" w:cs="Times New Roman"/>
                <w:sz w:val="24"/>
              </w:rPr>
            </w:pPr>
          </w:p>
        </w:tc>
        <w:tc>
          <w:tcPr>
            <w:tcW w:w="1160" w:type="dxa"/>
            <w:tcBorders>
              <w:bottom w:val="single" w:sz="4" w:space="0" w:color="auto"/>
            </w:tcBorders>
            <w:shd w:val="clear" w:color="auto" w:fill="auto"/>
          </w:tcPr>
          <w:p w:rsidR="00CB2852" w:rsidRDefault="00CB2852" w:rsidP="007153A0">
            <w:r>
              <w:rPr>
                <w:rFonts w:ascii="Times New Roman" w:eastAsia="Times New Roman" w:hAnsi="Times New Roman" w:cs="Times New Roman"/>
                <w:sz w:val="24"/>
              </w:rPr>
              <w:t>Literature Survey</w:t>
            </w:r>
          </w:p>
        </w:tc>
        <w:tc>
          <w:tcPr>
            <w:tcW w:w="120" w:type="dxa"/>
            <w:tcBorders>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400" w:type="dxa"/>
            <w:gridSpan w:val="3"/>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r>
              <w:rPr>
                <w:rFonts w:ascii="Times New Roman" w:eastAsia="Times New Roman" w:hAnsi="Times New Roman" w:cs="Times New Roman"/>
                <w:sz w:val="24"/>
              </w:rPr>
              <w:t>Environment Setup: OpenGL and Cuda C</w:t>
            </w:r>
          </w:p>
        </w:tc>
        <w:tc>
          <w:tcPr>
            <w:tcW w:w="80" w:type="dxa"/>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400" w:type="dxa"/>
            <w:gridSpan w:val="2"/>
            <w:tcBorders>
              <w:bottom w:val="single" w:sz="4" w:space="0" w:color="auto"/>
            </w:tcBorders>
            <w:shd w:val="clear" w:color="auto" w:fill="auto"/>
          </w:tcPr>
          <w:p w:rsidR="00CB2852" w:rsidRDefault="00CB2852" w:rsidP="007153A0">
            <w:r>
              <w:rPr>
                <w:rFonts w:ascii="Times New Roman" w:eastAsia="Times New Roman" w:hAnsi="Times New Roman" w:cs="Times New Roman"/>
                <w:sz w:val="24"/>
              </w:rPr>
              <w:t>Learning OpenGL and Cuda C</w:t>
            </w:r>
          </w:p>
        </w:tc>
        <w:tc>
          <w:tcPr>
            <w:tcW w:w="80" w:type="dxa"/>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300" w:type="dxa"/>
            <w:gridSpan w:val="2"/>
            <w:tcBorders>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r>
              <w:rPr>
                <w:rFonts w:ascii="Times New Roman" w:hAnsi="Times New Roman" w:cs="Times New Roman"/>
                <w:sz w:val="24"/>
                <w:szCs w:val="24"/>
              </w:rPr>
              <w:t>D</w:t>
            </w:r>
            <w:r w:rsidR="00087B79">
              <w:rPr>
                <w:rFonts w:ascii="Times New Roman" w:hAnsi="Times New Roman" w:cs="Times New Roman"/>
                <w:sz w:val="24"/>
                <w:szCs w:val="24"/>
              </w:rPr>
              <w:t>ata Collection &amp; Code Walkthroug</w:t>
            </w:r>
            <w:r>
              <w:rPr>
                <w:rFonts w:ascii="Times New Roman" w:hAnsi="Times New Roman" w:cs="Times New Roman"/>
                <w:sz w:val="24"/>
                <w:szCs w:val="24"/>
              </w:rPr>
              <w:t>h of the previous version</w:t>
            </w:r>
          </w:p>
        </w:tc>
        <w:tc>
          <w:tcPr>
            <w:tcW w:w="60" w:type="dxa"/>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400" w:type="dxa"/>
            <w:gridSpan w:val="2"/>
            <w:tcBorders>
              <w:bottom w:val="single" w:sz="4" w:space="0" w:color="auto"/>
            </w:tcBorders>
            <w:shd w:val="clear" w:color="auto" w:fill="auto"/>
          </w:tcPr>
          <w:p w:rsidR="00CB2852" w:rsidRDefault="00CB2852" w:rsidP="007153A0">
            <w:pPr>
              <w:spacing w:line="0" w:lineRule="atLeast"/>
            </w:pPr>
            <w:r>
              <w:rPr>
                <w:rFonts w:ascii="Times New Roman" w:eastAsia="Times New Roman" w:hAnsi="Times New Roman" w:cs="Times New Roman"/>
                <w:sz w:val="24"/>
              </w:rPr>
              <w:t>Fixing Initial Bugs in the previous ver</w:t>
            </w:r>
            <w:r w:rsidR="002E74C7">
              <w:rPr>
                <w:rFonts w:ascii="Times New Roman" w:eastAsia="Times New Roman" w:hAnsi="Times New Roman" w:cs="Times New Roman"/>
                <w:sz w:val="24"/>
              </w:rPr>
              <w:t>sion &amp; pre-</w:t>
            </w:r>
            <w:r>
              <w:rPr>
                <w:rFonts w:ascii="Times New Roman" w:eastAsia="Times New Roman" w:hAnsi="Times New Roman" w:cs="Times New Roman"/>
                <w:sz w:val="24"/>
              </w:rPr>
              <w:t>processing of data</w:t>
            </w:r>
          </w:p>
        </w:tc>
        <w:tc>
          <w:tcPr>
            <w:tcW w:w="100" w:type="dxa"/>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640" w:type="dxa"/>
            <w:gridSpan w:val="2"/>
            <w:tcBorders>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w w:val="98"/>
                <w:sz w:val="24"/>
              </w:rPr>
            </w:pPr>
            <w:r>
              <w:rPr>
                <w:rFonts w:ascii="Times New Roman" w:eastAsia="Times New Roman" w:hAnsi="Times New Roman" w:cs="Times New Roman"/>
                <w:w w:val="98"/>
                <w:sz w:val="24"/>
              </w:rPr>
              <w:t>Adding Keyboard functionality and Interactive visualization using octree traversal</w:t>
            </w:r>
          </w:p>
        </w:tc>
        <w:tc>
          <w:tcPr>
            <w:tcW w:w="80" w:type="dxa"/>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300" w:type="dxa"/>
            <w:gridSpan w:val="2"/>
            <w:tcBorders>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r>
              <w:rPr>
                <w:rFonts w:ascii="Times New Roman" w:eastAsia="Times New Roman" w:hAnsi="Times New Roman" w:cs="Times New Roman"/>
                <w:sz w:val="24"/>
              </w:rPr>
              <w:t>Adding UI Support &amp; Mouse Functions.</w:t>
            </w:r>
          </w:p>
        </w:tc>
        <w:tc>
          <w:tcPr>
            <w:tcW w:w="100" w:type="dxa"/>
            <w:tcBorders>
              <w:left w:val="single" w:sz="8" w:space="0" w:color="000000"/>
              <w:bottom w:val="single" w:sz="4" w:space="0" w:color="auto"/>
            </w:tcBorders>
            <w:shd w:val="clear" w:color="auto" w:fill="auto"/>
          </w:tcPr>
          <w:p w:rsidR="00CB2852" w:rsidRDefault="00CB2852" w:rsidP="007153A0">
            <w:pPr>
              <w:snapToGrid w:val="0"/>
              <w:spacing w:line="0" w:lineRule="atLeast"/>
              <w:rPr>
                <w:rFonts w:ascii="Times New Roman" w:eastAsia="Times New Roman" w:hAnsi="Times New Roman" w:cs="Times New Roman"/>
                <w:sz w:val="24"/>
              </w:rPr>
            </w:pPr>
          </w:p>
        </w:tc>
        <w:tc>
          <w:tcPr>
            <w:tcW w:w="1280" w:type="dxa"/>
            <w:tcBorders>
              <w:bottom w:val="single" w:sz="4" w:space="0" w:color="auto"/>
            </w:tcBorders>
            <w:shd w:val="clear" w:color="auto" w:fill="auto"/>
          </w:tcPr>
          <w:p w:rsidR="00CB2852" w:rsidRDefault="00CB2852" w:rsidP="007153A0">
            <w:pPr>
              <w:spacing w:line="0" w:lineRule="atLeast"/>
            </w:pPr>
            <w:r>
              <w:rPr>
                <w:rFonts w:ascii="Times New Roman" w:eastAsia="Times New Roman" w:hAnsi="Times New Roman" w:cs="Times New Roman"/>
                <w:w w:val="98"/>
                <w:sz w:val="24"/>
              </w:rPr>
              <w:t>Extensive Bug-Fixing and Testing</w:t>
            </w:r>
          </w:p>
        </w:tc>
        <w:tc>
          <w:tcPr>
            <w:tcW w:w="140" w:type="dxa"/>
            <w:tcBorders>
              <w:bottom w:val="single" w:sz="4" w:space="0" w:color="auto"/>
              <w:right w:val="single" w:sz="8" w:space="0" w:color="000000"/>
            </w:tcBorders>
            <w:shd w:val="clear" w:color="auto" w:fill="auto"/>
          </w:tcPr>
          <w:p w:rsidR="00CB2852" w:rsidRDefault="00CB2852" w:rsidP="007153A0">
            <w:pPr>
              <w:snapToGrid w:val="0"/>
              <w:spacing w:line="0" w:lineRule="atLeast"/>
              <w:rPr>
                <w:rFonts w:ascii="Times New Roman" w:eastAsia="Times New Roman" w:hAnsi="Times New Roman" w:cs="Times New Roman"/>
                <w:w w:val="98"/>
                <w:sz w:val="24"/>
              </w:rPr>
            </w:pPr>
          </w:p>
        </w:tc>
      </w:tr>
    </w:tbl>
    <w:p w:rsidR="007153A0" w:rsidRDefault="007153A0">
      <w:pPr>
        <w:spacing w:line="333" w:lineRule="exact"/>
        <w:rPr>
          <w:rFonts w:ascii="Times New Roman" w:eastAsia="Times New Roman" w:hAnsi="Times New Roman" w:cs="Times New Roman"/>
        </w:rPr>
      </w:pPr>
    </w:p>
    <w:p w:rsidR="0068373A" w:rsidRDefault="0068373A">
      <w:pPr>
        <w:rPr>
          <w:rFonts w:ascii="Times New Roman" w:eastAsia="Times New Roman" w:hAnsi="Times New Roman" w:cs="Times New Roman"/>
        </w:rPr>
        <w:sectPr w:rsidR="0068373A">
          <w:pgSz w:w="12240" w:h="15840"/>
          <w:pgMar w:top="1298" w:right="200" w:bottom="1440" w:left="300" w:header="720" w:footer="720" w:gutter="0"/>
          <w:cols w:space="720"/>
          <w:docGrid w:linePitch="360"/>
        </w:sectPr>
      </w:pPr>
    </w:p>
    <w:p w:rsidR="0068373A" w:rsidRDefault="0068373A">
      <w:pPr>
        <w:spacing w:line="0" w:lineRule="atLeast"/>
      </w:pPr>
      <w:bookmarkStart w:id="22" w:name="page24"/>
      <w:bookmarkEnd w:id="22"/>
      <w:r>
        <w:rPr>
          <w:rFonts w:ascii="Times New Roman" w:eastAsia="Times New Roman" w:hAnsi="Times New Roman" w:cs="Times New Roman"/>
          <w:b/>
          <w:sz w:val="32"/>
        </w:rPr>
        <w:lastRenderedPageBreak/>
        <w:t>7. Experimental Setup and Results</w:t>
      </w:r>
    </w:p>
    <w:p w:rsidR="0068373A" w:rsidRDefault="0068373A">
      <w:pPr>
        <w:spacing w:line="273" w:lineRule="exact"/>
        <w:rPr>
          <w:rFonts w:ascii="Times New Roman" w:eastAsia="Times New Roman" w:hAnsi="Times New Roman" w:cs="Times New Roman"/>
          <w:b/>
          <w:sz w:val="32"/>
        </w:rPr>
      </w:pPr>
    </w:p>
    <w:p w:rsidR="0068373A" w:rsidRDefault="00320497">
      <w:pPr>
        <w:spacing w:line="0" w:lineRule="atLeast"/>
      </w:pPr>
      <w:r>
        <w:rPr>
          <w:rFonts w:ascii="Times New Roman" w:eastAsia="Times New Roman" w:hAnsi="Times New Roman" w:cs="Times New Roman"/>
          <w:sz w:val="24"/>
        </w:rPr>
        <w:t>Experimental Setup was as follows</w:t>
      </w:r>
      <w:r w:rsidR="0068373A">
        <w:rPr>
          <w:rFonts w:ascii="Times New Roman" w:eastAsia="Times New Roman" w:hAnsi="Times New Roman" w:cs="Times New Roman"/>
          <w:sz w:val="24"/>
        </w:rPr>
        <w:t>:</w:t>
      </w:r>
    </w:p>
    <w:p w:rsidR="0068373A" w:rsidRDefault="0068373A">
      <w:pPr>
        <w:spacing w:line="41" w:lineRule="exact"/>
        <w:rPr>
          <w:rFonts w:ascii="Times New Roman" w:eastAsia="Times New Roman" w:hAnsi="Times New Roman" w:cs="Times New Roman"/>
          <w:sz w:val="24"/>
        </w:rPr>
      </w:pPr>
    </w:p>
    <w:p w:rsidR="00F30377" w:rsidRPr="00F30377" w:rsidRDefault="00F30377" w:rsidP="00F30377">
      <w:pPr>
        <w:pStyle w:val="ListParagraph"/>
        <w:numPr>
          <w:ilvl w:val="0"/>
          <w:numId w:val="8"/>
        </w:numPr>
        <w:tabs>
          <w:tab w:val="left" w:pos="360"/>
        </w:tabs>
        <w:spacing w:line="0" w:lineRule="atLeast"/>
        <w:jc w:val="both"/>
      </w:pPr>
      <w:r>
        <w:t>Linux</w:t>
      </w:r>
      <w:r w:rsidR="00CB2852">
        <w:t xml:space="preserve"> Operating System</w:t>
      </w:r>
    </w:p>
    <w:p w:rsidR="00F30377" w:rsidRDefault="00F30377" w:rsidP="00F30377">
      <w:pPr>
        <w:pStyle w:val="ListParagraph"/>
        <w:numPr>
          <w:ilvl w:val="0"/>
          <w:numId w:val="8"/>
        </w:numPr>
        <w:tabs>
          <w:tab w:val="left" w:pos="360"/>
        </w:tabs>
        <w:spacing w:line="0" w:lineRule="atLeast"/>
        <w:jc w:val="both"/>
      </w:pPr>
      <w:r>
        <w:t>OpenGL</w:t>
      </w:r>
      <w:r w:rsidR="00CB2852">
        <w:t xml:space="preserve"> Api</w:t>
      </w:r>
    </w:p>
    <w:p w:rsidR="0068373A" w:rsidRDefault="00F30377" w:rsidP="00CB2852">
      <w:pPr>
        <w:pStyle w:val="ListParagraph"/>
        <w:numPr>
          <w:ilvl w:val="0"/>
          <w:numId w:val="8"/>
        </w:numPr>
        <w:tabs>
          <w:tab w:val="left" w:pos="360"/>
        </w:tabs>
        <w:spacing w:line="0" w:lineRule="atLeast"/>
        <w:jc w:val="both"/>
      </w:pPr>
      <w:r>
        <w:t>Cuda C</w:t>
      </w:r>
      <w:r w:rsidR="00CB2852">
        <w:t xml:space="preserve"> Enabled</w:t>
      </w:r>
    </w:p>
    <w:p w:rsidR="00CB2852" w:rsidRDefault="00CB2852" w:rsidP="00CB2852">
      <w:pPr>
        <w:pStyle w:val="ListParagraph"/>
        <w:numPr>
          <w:ilvl w:val="0"/>
          <w:numId w:val="8"/>
        </w:numPr>
        <w:tabs>
          <w:tab w:val="left" w:pos="360"/>
        </w:tabs>
        <w:spacing w:line="0" w:lineRule="atLeast"/>
        <w:jc w:val="both"/>
      </w:pPr>
      <w:r>
        <w:t>gcc compiler to run native C code</w:t>
      </w:r>
    </w:p>
    <w:p w:rsidR="00CB2852" w:rsidRPr="00CB2852" w:rsidRDefault="00CB2852" w:rsidP="00CB2852">
      <w:pPr>
        <w:pStyle w:val="ListParagraph"/>
        <w:numPr>
          <w:ilvl w:val="0"/>
          <w:numId w:val="8"/>
        </w:numPr>
        <w:tabs>
          <w:tab w:val="left" w:pos="360"/>
        </w:tabs>
        <w:spacing w:line="0" w:lineRule="atLeast"/>
        <w:jc w:val="both"/>
      </w:pPr>
      <w:r>
        <w:t>nvcc compiler to run Cuda C code</w:t>
      </w:r>
    </w:p>
    <w:p w:rsidR="0068373A" w:rsidRDefault="0068373A">
      <w:pPr>
        <w:spacing w:line="340" w:lineRule="exact"/>
        <w:rPr>
          <w:rFonts w:ascii="Times New Roman" w:eastAsia="Times New Roman" w:hAnsi="Times New Roman" w:cs="Times New Roman"/>
        </w:rPr>
      </w:pPr>
    </w:p>
    <w:p w:rsidR="0068373A" w:rsidRDefault="0068373A">
      <w:pPr>
        <w:spacing w:line="220" w:lineRule="auto"/>
      </w:pPr>
      <w:r>
        <w:rPr>
          <w:rFonts w:ascii="Times New Roman" w:eastAsia="Times New Roman" w:hAnsi="Times New Roman" w:cs="Times New Roman"/>
          <w:sz w:val="24"/>
        </w:rPr>
        <w:t>Following</w:t>
      </w:r>
      <w:r w:rsidR="00CB2852">
        <w:rPr>
          <w:rFonts w:ascii="Times New Roman" w:eastAsia="Times New Roman" w:hAnsi="Times New Roman" w:cs="Times New Roman"/>
          <w:sz w:val="24"/>
        </w:rPr>
        <w:t xml:space="preserve"> are the screenshots of the product</w:t>
      </w:r>
      <w:r>
        <w:rPr>
          <w:rFonts w:ascii="Times New Roman" w:eastAsia="Times New Roman" w:hAnsi="Times New Roman" w:cs="Times New Roman"/>
          <w:sz w:val="24"/>
        </w:rPr>
        <w:t xml:space="preserve"> for </w:t>
      </w:r>
      <w:r w:rsidR="00CB2852">
        <w:rPr>
          <w:rFonts w:ascii="Times New Roman" w:eastAsia="Times New Roman" w:hAnsi="Times New Roman" w:cs="Times New Roman"/>
          <w:sz w:val="24"/>
        </w:rPr>
        <w:t>interactive visualization of the medical</w:t>
      </w:r>
      <w:r>
        <w:rPr>
          <w:rFonts w:ascii="Times New Roman" w:eastAsia="Times New Roman" w:hAnsi="Times New Roman" w:cs="Times New Roman"/>
          <w:sz w:val="24"/>
        </w:rPr>
        <w:t xml:space="preserve"> dataset that we have done so far:-</w:t>
      </w:r>
    </w:p>
    <w:p w:rsidR="0068373A" w:rsidRDefault="0068373A">
      <w:pPr>
        <w:spacing w:line="339" w:lineRule="exact"/>
        <w:rPr>
          <w:rFonts w:ascii="Times New Roman" w:eastAsia="Times New Roman" w:hAnsi="Times New Roman" w:cs="Times New Roman"/>
          <w:sz w:val="24"/>
        </w:rPr>
      </w:pPr>
    </w:p>
    <w:p w:rsidR="0068373A" w:rsidRDefault="0068373A">
      <w:pPr>
        <w:tabs>
          <w:tab w:val="left" w:pos="6240"/>
        </w:tabs>
        <w:spacing w:line="0" w:lineRule="atLeast"/>
        <w:ind w:left="1740"/>
      </w:pPr>
      <w:r>
        <w:rPr>
          <w:rFonts w:ascii="Times New Roman" w:eastAsia="Times New Roman" w:hAnsi="Times New Roman" w:cs="Times New Roman"/>
          <w:sz w:val="24"/>
        </w:rPr>
        <w:t>(a)</w:t>
      </w:r>
      <w:r>
        <w:rPr>
          <w:rFonts w:ascii="Times New Roman" w:eastAsia="Times New Roman" w:hAnsi="Times New Roman" w:cs="Times New Roman"/>
        </w:rPr>
        <w:tab/>
      </w:r>
      <w:r>
        <w:rPr>
          <w:rFonts w:ascii="Times New Roman" w:eastAsia="Times New Roman" w:hAnsi="Times New Roman" w:cs="Times New Roman"/>
          <w:sz w:val="24"/>
        </w:rPr>
        <w:t>(</w:t>
      </w:r>
      <w:proofErr w:type="gramStart"/>
      <w:r>
        <w:rPr>
          <w:rFonts w:ascii="Times New Roman" w:eastAsia="Times New Roman" w:hAnsi="Times New Roman" w:cs="Times New Roman"/>
          <w:sz w:val="24"/>
        </w:rPr>
        <w:t>b</w:t>
      </w:r>
      <w:proofErr w:type="gramEnd"/>
      <w:r>
        <w:rPr>
          <w:rFonts w:ascii="Times New Roman" w:eastAsia="Times New Roman" w:hAnsi="Times New Roman" w:cs="Times New Roman"/>
          <w:sz w:val="24"/>
        </w:rPr>
        <w:t>)</w:t>
      </w:r>
    </w:p>
    <w:p w:rsidR="0068373A" w:rsidRDefault="006D37B4">
      <w:pPr>
        <w:spacing w:line="200" w:lineRule="exact"/>
        <w:rPr>
          <w:rFonts w:ascii="Times New Roman" w:eastAsia="Times New Roman" w:hAnsi="Times New Roman" w:cs="Times New Roman"/>
          <w:sz w:val="24"/>
        </w:rPr>
      </w:pPr>
      <w:r>
        <w:rPr>
          <w:rFonts w:ascii="Times New Roman" w:eastAsia="Times New Roman" w:hAnsi="Times New Roman" w:cs="Times New Roman"/>
          <w:noProof/>
          <w:lang w:eastAsia="en-IN"/>
        </w:rPr>
        <w:drawing>
          <wp:anchor distT="0" distB="0" distL="114300" distR="114300" simplePos="0" relativeHeight="251711488" behindDoc="0" locked="0" layoutInCell="1" allowOverlap="1" wp14:anchorId="0400F560" wp14:editId="33D226A3">
            <wp:simplePos x="0" y="0"/>
            <wp:positionH relativeFrom="column">
              <wp:posOffset>-833120</wp:posOffset>
            </wp:positionH>
            <wp:positionV relativeFrom="paragraph">
              <wp:posOffset>184785</wp:posOffset>
            </wp:positionV>
            <wp:extent cx="3181985" cy="4832985"/>
            <wp:effectExtent l="0" t="0" r="0" b="5715"/>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0.png"/>
                    <pic:cNvPicPr/>
                  </pic:nvPicPr>
                  <pic:blipFill>
                    <a:blip r:embed="rId19">
                      <a:extLst>
                        <a:ext uri="{28A0092B-C50C-407E-A947-70E740481C1C}">
                          <a14:useLocalDpi xmlns:a14="http://schemas.microsoft.com/office/drawing/2010/main" val="0"/>
                        </a:ext>
                      </a:extLst>
                    </a:blip>
                    <a:stretch>
                      <a:fillRect/>
                    </a:stretch>
                  </pic:blipFill>
                  <pic:spPr>
                    <a:xfrm>
                      <a:off x="0" y="0"/>
                      <a:ext cx="3181985" cy="4832985"/>
                    </a:xfrm>
                    <a:prstGeom prst="rect">
                      <a:avLst/>
                    </a:prstGeom>
                  </pic:spPr>
                </pic:pic>
              </a:graphicData>
            </a:graphic>
            <wp14:sizeRelH relativeFrom="page">
              <wp14:pctWidth>0</wp14:pctWidth>
            </wp14:sizeRelH>
            <wp14:sizeRelV relativeFrom="page">
              <wp14:pctHeight>0</wp14:pctHeight>
            </wp14:sizeRelV>
          </wp:anchor>
        </w:drawing>
      </w:r>
    </w:p>
    <w:p w:rsidR="0068373A" w:rsidRDefault="001F2C90">
      <w:pPr>
        <w:spacing w:line="200" w:lineRule="exact"/>
        <w:rPr>
          <w:rFonts w:ascii="Times New Roman" w:eastAsia="Times New Roman" w:hAnsi="Times New Roman" w:cs="Times New Roman"/>
        </w:rPr>
      </w:pPr>
      <w:r>
        <w:rPr>
          <w:rFonts w:ascii="Times New Roman" w:eastAsia="Times New Roman" w:hAnsi="Times New Roman" w:cs="Times New Roman"/>
          <w:noProof/>
          <w:lang w:eastAsia="en-IN"/>
        </w:rPr>
        <w:drawing>
          <wp:anchor distT="0" distB="0" distL="114300" distR="114300" simplePos="0" relativeHeight="251712512" behindDoc="0" locked="0" layoutInCell="1" allowOverlap="1" wp14:anchorId="1383E9BA" wp14:editId="46AA3473">
            <wp:simplePos x="0" y="0"/>
            <wp:positionH relativeFrom="column">
              <wp:posOffset>2907549</wp:posOffset>
            </wp:positionH>
            <wp:positionV relativeFrom="paragraph">
              <wp:posOffset>57785</wp:posOffset>
            </wp:positionV>
            <wp:extent cx="3132000" cy="4847021"/>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png"/>
                    <pic:cNvPicPr/>
                  </pic:nvPicPr>
                  <pic:blipFill>
                    <a:blip r:embed="rId20">
                      <a:extLst>
                        <a:ext uri="{28A0092B-C50C-407E-A947-70E740481C1C}">
                          <a14:useLocalDpi xmlns:a14="http://schemas.microsoft.com/office/drawing/2010/main" val="0"/>
                        </a:ext>
                      </a:extLst>
                    </a:blip>
                    <a:stretch>
                      <a:fillRect/>
                    </a:stretch>
                  </pic:blipFill>
                  <pic:spPr>
                    <a:xfrm>
                      <a:off x="0" y="0"/>
                      <a:ext cx="3132000" cy="4847021"/>
                    </a:xfrm>
                    <a:prstGeom prst="rect">
                      <a:avLst/>
                    </a:prstGeom>
                  </pic:spPr>
                </pic:pic>
              </a:graphicData>
            </a:graphic>
            <wp14:sizeRelH relativeFrom="page">
              <wp14:pctWidth>0</wp14:pctWidth>
            </wp14:sizeRelH>
            <wp14:sizeRelV relativeFrom="page">
              <wp14:pctHeight>0</wp14:pctHeight>
            </wp14:sizeRelV>
          </wp:anchor>
        </w:drawing>
      </w:r>
    </w:p>
    <w:p w:rsidR="0068373A" w:rsidRDefault="0068373A">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D37B4" w:rsidRDefault="006D37B4">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Pr="00320497" w:rsidRDefault="00E64159" w:rsidP="00320497">
      <w:pPr>
        <w:spacing w:line="0" w:lineRule="atLeast"/>
        <w:jc w:val="center"/>
        <w:rPr>
          <w:i/>
          <w:iCs/>
        </w:rPr>
        <w:sectPr w:rsidR="0068373A" w:rsidRPr="00320497">
          <w:pgSz w:w="12240" w:h="15840"/>
          <w:pgMar w:top="1298" w:right="2240" w:bottom="1440" w:left="2060" w:header="720" w:footer="720" w:gutter="0"/>
          <w:cols w:space="720"/>
          <w:docGrid w:linePitch="360"/>
        </w:sectPr>
      </w:pPr>
      <w:r>
        <w:rPr>
          <w:rFonts w:ascii="Times New Roman" w:eastAsia="Times New Roman" w:hAnsi="Times New Roman" w:cs="Times New Roman"/>
          <w:b/>
          <w:i/>
          <w:iCs/>
        </w:rPr>
        <w:t>Figure 6</w:t>
      </w:r>
      <w:r w:rsidR="0068373A" w:rsidRPr="00320497">
        <w:rPr>
          <w:rFonts w:ascii="Times New Roman" w:eastAsia="Times New Roman" w:hAnsi="Times New Roman" w:cs="Times New Roman"/>
          <w:b/>
          <w:i/>
          <w:iCs/>
        </w:rPr>
        <w:t>: (a) and (b) are 2 different orientation of root node</w:t>
      </w:r>
    </w:p>
    <w:p w:rsidR="0068373A" w:rsidRDefault="0068373A">
      <w:pPr>
        <w:spacing w:line="127" w:lineRule="exact"/>
        <w:rPr>
          <w:rFonts w:ascii="Times New Roman" w:eastAsia="Times New Roman" w:hAnsi="Times New Roman" w:cs="Times New Roman"/>
          <w:b/>
          <w:sz w:val="16"/>
        </w:rPr>
      </w:pPr>
      <w:bookmarkStart w:id="23" w:name="page25"/>
      <w:bookmarkEnd w:id="23"/>
    </w:p>
    <w:p w:rsidR="0068373A" w:rsidRDefault="001F2C90">
      <w:pPr>
        <w:tabs>
          <w:tab w:val="left" w:pos="4500"/>
        </w:tabs>
        <w:spacing w:line="0" w:lineRule="atLeast"/>
      </w:pPr>
      <w:r>
        <w:rPr>
          <w:rFonts w:ascii="Times New Roman" w:eastAsia="Times New Roman" w:hAnsi="Times New Roman" w:cs="Times New Roman"/>
          <w:noProof/>
          <w:lang w:eastAsia="en-IN"/>
        </w:rPr>
        <w:drawing>
          <wp:anchor distT="0" distB="0" distL="114300" distR="114300" simplePos="0" relativeHeight="251713536" behindDoc="0" locked="0" layoutInCell="1" allowOverlap="1" wp14:anchorId="2178D4D2" wp14:editId="3389492B">
            <wp:simplePos x="0" y="0"/>
            <wp:positionH relativeFrom="column">
              <wp:posOffset>-1804670</wp:posOffset>
            </wp:positionH>
            <wp:positionV relativeFrom="paragraph">
              <wp:posOffset>311150</wp:posOffset>
            </wp:positionV>
            <wp:extent cx="3051810" cy="333692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1810" cy="3336925"/>
                    </a:xfrm>
                    <a:prstGeom prst="rect">
                      <a:avLst/>
                    </a:prstGeom>
                  </pic:spPr>
                </pic:pic>
              </a:graphicData>
            </a:graphic>
            <wp14:sizeRelH relativeFrom="page">
              <wp14:pctWidth>0</wp14:pctWidth>
            </wp14:sizeRelH>
            <wp14:sizeRelV relativeFrom="page">
              <wp14:pctHeight>0</wp14:pctHeight>
            </wp14:sizeRelV>
          </wp:anchor>
        </w:drawing>
      </w:r>
      <w:r w:rsidR="0068373A">
        <w:rPr>
          <w:rFonts w:ascii="Times New Roman" w:eastAsia="Times New Roman" w:hAnsi="Times New Roman" w:cs="Times New Roman"/>
          <w:sz w:val="24"/>
        </w:rPr>
        <w:t>(a)</w:t>
      </w:r>
      <w:r w:rsidR="0068373A">
        <w:rPr>
          <w:rFonts w:ascii="Times New Roman" w:eastAsia="Times New Roman" w:hAnsi="Times New Roman" w:cs="Times New Roman"/>
        </w:rPr>
        <w:tab/>
      </w:r>
      <w:r w:rsidR="0068373A">
        <w:rPr>
          <w:rFonts w:ascii="Times New Roman" w:eastAsia="Times New Roman" w:hAnsi="Times New Roman" w:cs="Times New Roman"/>
          <w:sz w:val="24"/>
        </w:rPr>
        <w:t>(</w:t>
      </w:r>
      <w:proofErr w:type="gramStart"/>
      <w:r w:rsidR="0068373A">
        <w:rPr>
          <w:rFonts w:ascii="Times New Roman" w:eastAsia="Times New Roman" w:hAnsi="Times New Roman" w:cs="Times New Roman"/>
          <w:sz w:val="24"/>
        </w:rPr>
        <w:t>b</w:t>
      </w:r>
      <w:proofErr w:type="gramEnd"/>
      <w:r w:rsidR="0068373A">
        <w:rPr>
          <w:rFonts w:ascii="Times New Roman" w:eastAsia="Times New Roman" w:hAnsi="Times New Roman" w:cs="Times New Roman"/>
          <w:sz w:val="24"/>
        </w:rPr>
        <w:t>)</w:t>
      </w:r>
    </w:p>
    <w:p w:rsidR="0068373A" w:rsidRDefault="001F2C90">
      <w:pPr>
        <w:spacing w:line="200" w:lineRule="exact"/>
        <w:rPr>
          <w:rFonts w:ascii="Times New Roman" w:eastAsia="Times New Roman" w:hAnsi="Times New Roman" w:cs="Times New Roman"/>
          <w:sz w:val="24"/>
        </w:rPr>
      </w:pPr>
      <w:r>
        <w:rPr>
          <w:rFonts w:ascii="Times New Roman" w:eastAsia="Times New Roman" w:hAnsi="Times New Roman" w:cs="Times New Roman"/>
          <w:noProof/>
          <w:lang w:eastAsia="en-IN"/>
        </w:rPr>
        <w:drawing>
          <wp:anchor distT="0" distB="0" distL="114300" distR="114300" simplePos="0" relativeHeight="251714560" behindDoc="0" locked="0" layoutInCell="1" allowOverlap="1" wp14:anchorId="15A17533" wp14:editId="6E19D15C">
            <wp:simplePos x="0" y="0"/>
            <wp:positionH relativeFrom="column">
              <wp:posOffset>1889125</wp:posOffset>
            </wp:positionH>
            <wp:positionV relativeFrom="paragraph">
              <wp:posOffset>135890</wp:posOffset>
            </wp:positionV>
            <wp:extent cx="2987986" cy="3337200"/>
            <wp:effectExtent l="0" t="0" r="317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9.png"/>
                    <pic:cNvPicPr/>
                  </pic:nvPicPr>
                  <pic:blipFill>
                    <a:blip r:embed="rId22">
                      <a:extLst>
                        <a:ext uri="{28A0092B-C50C-407E-A947-70E740481C1C}">
                          <a14:useLocalDpi xmlns:a14="http://schemas.microsoft.com/office/drawing/2010/main" val="0"/>
                        </a:ext>
                      </a:extLst>
                    </a:blip>
                    <a:stretch>
                      <a:fillRect/>
                    </a:stretch>
                  </pic:blipFill>
                  <pic:spPr>
                    <a:xfrm>
                      <a:off x="0" y="0"/>
                      <a:ext cx="2987986" cy="3337200"/>
                    </a:xfrm>
                    <a:prstGeom prst="rect">
                      <a:avLst/>
                    </a:prstGeom>
                  </pic:spPr>
                </pic:pic>
              </a:graphicData>
            </a:graphic>
            <wp14:sizeRelH relativeFrom="page">
              <wp14:pctWidth>0</wp14:pctWidth>
            </wp14:sizeRelH>
            <wp14:sizeRelV relativeFrom="page">
              <wp14:pctHeight>0</wp14:pctHeight>
            </wp14:sizeRelV>
          </wp:anchor>
        </w:drawing>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320497" w:rsidRDefault="00320497" w:rsidP="00320497">
      <w:pPr>
        <w:spacing w:line="0" w:lineRule="atLeast"/>
        <w:rPr>
          <w:rFonts w:ascii="Times New Roman" w:eastAsia="Times New Roman" w:hAnsi="Times New Roman" w:cs="Times New Roman"/>
        </w:rPr>
      </w:pPr>
    </w:p>
    <w:p w:rsidR="0068373A" w:rsidRDefault="0068373A">
      <w:pPr>
        <w:spacing w:line="247" w:lineRule="exact"/>
        <w:rPr>
          <w:rFonts w:ascii="Times New Roman" w:eastAsia="Times New Roman" w:hAnsi="Times New Roman" w:cs="Times New Roman"/>
          <w:b/>
          <w:sz w:val="16"/>
        </w:rPr>
      </w:pPr>
    </w:p>
    <w:p w:rsidR="00320497" w:rsidRPr="007D5EDA" w:rsidRDefault="00320497" w:rsidP="007D5EDA">
      <w:pPr>
        <w:spacing w:line="0" w:lineRule="atLeast"/>
        <w:jc w:val="center"/>
        <w:rPr>
          <w:i/>
          <w:iCs/>
        </w:rPr>
      </w:pPr>
      <w:r w:rsidRPr="007D5EDA">
        <w:rPr>
          <w:rFonts w:ascii="Times New Roman" w:eastAsia="Times New Roman" w:hAnsi="Times New Roman" w:cs="Times New Roman"/>
          <w:b/>
          <w:i/>
          <w:iCs/>
        </w:rPr>
        <w:t>Figure</w:t>
      </w:r>
      <w:r w:rsidR="00E64159">
        <w:rPr>
          <w:rFonts w:ascii="Times New Roman" w:eastAsia="Times New Roman" w:hAnsi="Times New Roman" w:cs="Times New Roman"/>
          <w:b/>
          <w:i/>
          <w:iCs/>
        </w:rPr>
        <w:t xml:space="preserve"> 7</w:t>
      </w:r>
      <w:r w:rsidRPr="007D5EDA">
        <w:rPr>
          <w:rFonts w:ascii="Times New Roman" w:eastAsia="Times New Roman" w:hAnsi="Times New Roman" w:cs="Times New Roman"/>
          <w:b/>
          <w:i/>
          <w:iCs/>
        </w:rPr>
        <w:t>: (a) Original Portion of root level and (b) Interactively Visualized Portion</w:t>
      </w:r>
    </w:p>
    <w:p w:rsidR="0068373A" w:rsidRDefault="008969E0">
      <w:pPr>
        <w:tabs>
          <w:tab w:val="left" w:pos="4380"/>
        </w:tabs>
        <w:spacing w:line="0" w:lineRule="atLeast"/>
        <w:ind w:left="380"/>
      </w:pPr>
      <w:r>
        <w:rPr>
          <w:rFonts w:ascii="Times New Roman" w:eastAsia="Times New Roman" w:hAnsi="Times New Roman" w:cs="Times New Roman"/>
          <w:noProof/>
          <w:sz w:val="24"/>
          <w:lang w:eastAsia="en-IN"/>
        </w:rPr>
        <w:drawing>
          <wp:anchor distT="0" distB="0" distL="114300" distR="114300" simplePos="0" relativeHeight="251715584" behindDoc="0" locked="0" layoutInCell="1" allowOverlap="1" wp14:anchorId="2FA092AF" wp14:editId="3E280104">
            <wp:simplePos x="0" y="0"/>
            <wp:positionH relativeFrom="column">
              <wp:posOffset>-1804670</wp:posOffset>
            </wp:positionH>
            <wp:positionV relativeFrom="paragraph">
              <wp:posOffset>257175</wp:posOffset>
            </wp:positionV>
            <wp:extent cx="2956560" cy="333629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png"/>
                    <pic:cNvPicPr/>
                  </pic:nvPicPr>
                  <pic:blipFill>
                    <a:blip r:embed="rId23">
                      <a:extLst>
                        <a:ext uri="{28A0092B-C50C-407E-A947-70E740481C1C}">
                          <a14:useLocalDpi xmlns:a14="http://schemas.microsoft.com/office/drawing/2010/main" val="0"/>
                        </a:ext>
                      </a:extLst>
                    </a:blip>
                    <a:stretch>
                      <a:fillRect/>
                    </a:stretch>
                  </pic:blipFill>
                  <pic:spPr>
                    <a:xfrm>
                      <a:off x="0" y="0"/>
                      <a:ext cx="2956560" cy="3336290"/>
                    </a:xfrm>
                    <a:prstGeom prst="rect">
                      <a:avLst/>
                    </a:prstGeom>
                  </pic:spPr>
                </pic:pic>
              </a:graphicData>
            </a:graphic>
            <wp14:sizeRelH relativeFrom="page">
              <wp14:pctWidth>0</wp14:pctWidth>
            </wp14:sizeRelH>
            <wp14:sizeRelV relativeFrom="page">
              <wp14:pctHeight>0</wp14:pctHeight>
            </wp14:sizeRelV>
          </wp:anchor>
        </w:drawing>
      </w:r>
      <w:r w:rsidR="0068373A">
        <w:rPr>
          <w:rFonts w:ascii="Times New Roman" w:eastAsia="Times New Roman" w:hAnsi="Times New Roman" w:cs="Times New Roman"/>
          <w:sz w:val="24"/>
        </w:rPr>
        <w:t>(a)</w:t>
      </w:r>
      <w:r w:rsidR="0068373A">
        <w:rPr>
          <w:rFonts w:ascii="Times New Roman" w:eastAsia="Times New Roman" w:hAnsi="Times New Roman" w:cs="Times New Roman"/>
        </w:rPr>
        <w:tab/>
      </w:r>
      <w:r w:rsidR="0068373A">
        <w:rPr>
          <w:rFonts w:ascii="Times New Roman" w:eastAsia="Times New Roman" w:hAnsi="Times New Roman" w:cs="Times New Roman"/>
          <w:sz w:val="24"/>
        </w:rPr>
        <w:t>(</w:t>
      </w:r>
      <w:proofErr w:type="gramStart"/>
      <w:r w:rsidR="0068373A">
        <w:rPr>
          <w:rFonts w:ascii="Times New Roman" w:eastAsia="Times New Roman" w:hAnsi="Times New Roman" w:cs="Times New Roman"/>
          <w:sz w:val="24"/>
        </w:rPr>
        <w:t>b</w:t>
      </w:r>
      <w:proofErr w:type="gramEnd"/>
      <w:r w:rsidR="0068373A">
        <w:rPr>
          <w:rFonts w:ascii="Times New Roman" w:eastAsia="Times New Roman" w:hAnsi="Times New Roman" w:cs="Times New Roman"/>
          <w:sz w:val="24"/>
        </w:rPr>
        <w:t>)</w:t>
      </w:r>
    </w:p>
    <w:p w:rsidR="0068373A" w:rsidRDefault="00F52DC1">
      <w:pPr>
        <w:spacing w:line="200" w:lineRule="exact"/>
        <w:rPr>
          <w:rFonts w:ascii="Times New Roman" w:eastAsia="Times New Roman" w:hAnsi="Times New Roman" w:cs="Times New Roman"/>
          <w:sz w:val="24"/>
        </w:rPr>
      </w:pPr>
      <w:r>
        <w:rPr>
          <w:rFonts w:ascii="Times New Roman" w:eastAsia="Times New Roman" w:hAnsi="Times New Roman" w:cs="Times New Roman"/>
          <w:noProof/>
          <w:sz w:val="24"/>
          <w:lang w:eastAsia="en-IN"/>
        </w:rPr>
        <w:drawing>
          <wp:anchor distT="0" distB="0" distL="114300" distR="114300" simplePos="0" relativeHeight="251716608" behindDoc="0" locked="0" layoutInCell="1" allowOverlap="1" wp14:anchorId="3853E1D3" wp14:editId="050B1F65">
            <wp:simplePos x="0" y="0"/>
            <wp:positionH relativeFrom="column">
              <wp:posOffset>1973580</wp:posOffset>
            </wp:positionH>
            <wp:positionV relativeFrom="paragraph">
              <wp:posOffset>81133</wp:posOffset>
            </wp:positionV>
            <wp:extent cx="2987675" cy="3336290"/>
            <wp:effectExtent l="0" t="0" r="317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7675" cy="3336290"/>
                    </a:xfrm>
                    <a:prstGeom prst="rect">
                      <a:avLst/>
                    </a:prstGeom>
                  </pic:spPr>
                </pic:pic>
              </a:graphicData>
            </a:graphic>
            <wp14:sizeRelH relativeFrom="page">
              <wp14:pctWidth>0</wp14:pctWidth>
            </wp14:sizeRelH>
            <wp14:sizeRelV relativeFrom="page">
              <wp14:pctHeight>0</wp14:pctHeight>
            </wp14:sizeRelV>
          </wp:anchor>
        </w:drawing>
      </w: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Pr="007D5EDA" w:rsidRDefault="00E64159" w:rsidP="007D5EDA">
      <w:pPr>
        <w:spacing w:line="0" w:lineRule="atLeast"/>
        <w:jc w:val="center"/>
        <w:rPr>
          <w:i/>
          <w:iCs/>
        </w:rPr>
        <w:sectPr w:rsidR="0068373A" w:rsidRPr="007D5EDA">
          <w:pgSz w:w="12240" w:h="15840"/>
          <w:pgMar w:top="1440" w:right="3720" w:bottom="842" w:left="3720" w:header="720" w:footer="720" w:gutter="0"/>
          <w:cols w:space="720"/>
          <w:docGrid w:linePitch="360"/>
        </w:sectPr>
      </w:pPr>
      <w:r>
        <w:rPr>
          <w:rFonts w:ascii="Times New Roman" w:eastAsia="Times New Roman" w:hAnsi="Times New Roman" w:cs="Times New Roman"/>
          <w:b/>
          <w:i/>
          <w:iCs/>
        </w:rPr>
        <w:t>Figure 8</w:t>
      </w:r>
      <w:r w:rsidR="00CB2852" w:rsidRPr="007D5EDA">
        <w:rPr>
          <w:rFonts w:ascii="Times New Roman" w:eastAsia="Times New Roman" w:hAnsi="Times New Roman" w:cs="Times New Roman"/>
          <w:b/>
          <w:i/>
          <w:iCs/>
        </w:rPr>
        <w:t>: (a) Original Portion (b) In</w:t>
      </w:r>
      <w:r w:rsidR="007D5EDA">
        <w:rPr>
          <w:rFonts w:ascii="Times New Roman" w:eastAsia="Times New Roman" w:hAnsi="Times New Roman" w:cs="Times New Roman"/>
          <w:b/>
          <w:i/>
          <w:iCs/>
        </w:rPr>
        <w:t>teractively Visualized Portion</w:t>
      </w:r>
    </w:p>
    <w:p w:rsidR="0068373A" w:rsidRDefault="0068373A">
      <w:pPr>
        <w:spacing w:line="0" w:lineRule="atLeast"/>
      </w:pPr>
      <w:bookmarkStart w:id="24" w:name="page26"/>
      <w:bookmarkEnd w:id="24"/>
      <w:r>
        <w:rPr>
          <w:rFonts w:ascii="Times New Roman" w:eastAsia="Times New Roman" w:hAnsi="Times New Roman" w:cs="Times New Roman"/>
          <w:b/>
          <w:sz w:val="32"/>
        </w:rPr>
        <w:lastRenderedPageBreak/>
        <w:t>8. Performance Comparison</w:t>
      </w:r>
    </w:p>
    <w:p w:rsidR="0068373A" w:rsidRDefault="0068373A">
      <w:pPr>
        <w:spacing w:line="280" w:lineRule="exact"/>
        <w:rPr>
          <w:rFonts w:ascii="Times New Roman" w:eastAsia="Times New Roman" w:hAnsi="Times New Roman" w:cs="Times New Roman"/>
          <w:b/>
          <w:sz w:val="32"/>
        </w:rPr>
      </w:pPr>
    </w:p>
    <w:p w:rsidR="0068373A" w:rsidRDefault="0068373A">
      <w:pPr>
        <w:spacing w:line="235" w:lineRule="auto"/>
        <w:ind w:right="120"/>
        <w:jc w:val="both"/>
      </w:pPr>
      <w:r>
        <w:rPr>
          <w:rFonts w:ascii="Times New Roman" w:eastAsia="Times New Roman" w:hAnsi="Times New Roman" w:cs="Times New Roman"/>
          <w:sz w:val="24"/>
        </w:rPr>
        <w:t>Performance comparison on the basis of rendering quality, when we performed visualization using the source codes of different algorithms which are available as open source and on our technique, the results obtained have smoother image quality from the technique using GPU octree rasterization methods (i.e. the proposed methodology).</w:t>
      </w:r>
    </w:p>
    <w:p w:rsidR="0068373A" w:rsidRDefault="0068373A">
      <w:pPr>
        <w:spacing w:line="290" w:lineRule="exact"/>
        <w:rPr>
          <w:rFonts w:ascii="Times New Roman" w:eastAsia="Times New Roman" w:hAnsi="Times New Roman" w:cs="Times New Roman"/>
          <w:sz w:val="24"/>
        </w:rPr>
      </w:pPr>
    </w:p>
    <w:p w:rsidR="0068373A" w:rsidRDefault="0068373A">
      <w:pPr>
        <w:spacing w:line="237" w:lineRule="auto"/>
        <w:ind w:right="120"/>
        <w:jc w:val="both"/>
      </w:pPr>
      <w:r>
        <w:rPr>
          <w:rFonts w:ascii="Times New Roman" w:eastAsia="Times New Roman" w:hAnsi="Times New Roman" w:cs="Times New Roman"/>
          <w:sz w:val="24"/>
        </w:rPr>
        <w:t>Performa</w:t>
      </w:r>
      <w:r w:rsidR="005E7C7A">
        <w:rPr>
          <w:rFonts w:ascii="Times New Roman" w:eastAsia="Times New Roman" w:hAnsi="Times New Roman" w:cs="Times New Roman"/>
          <w:sz w:val="24"/>
        </w:rPr>
        <w:t>nce comparison on the basis of rendering s</w:t>
      </w:r>
      <w:r>
        <w:rPr>
          <w:rFonts w:ascii="Times New Roman" w:eastAsia="Times New Roman" w:hAnsi="Times New Roman" w:cs="Times New Roman"/>
          <w:sz w:val="24"/>
        </w:rPr>
        <w:t>peed with a</w:t>
      </w:r>
      <w:r w:rsidR="005E7C7A">
        <w:rPr>
          <w:rFonts w:ascii="Times New Roman" w:eastAsia="Times New Roman" w:hAnsi="Times New Roman" w:cs="Times New Roman"/>
          <w:sz w:val="24"/>
        </w:rPr>
        <w:t xml:space="preserve"> Traversing Algorithms using GPU Octree.</w:t>
      </w:r>
      <w:r>
        <w:rPr>
          <w:rFonts w:ascii="Times New Roman" w:eastAsia="Times New Roman" w:hAnsi="Times New Roman" w:cs="Times New Roman"/>
          <w:sz w:val="24"/>
        </w:rPr>
        <w:t xml:space="preserve"> Octree creation method takes 5-10 minutes on any type of datasets. After which </w:t>
      </w:r>
      <w:r w:rsidR="007D5EDA">
        <w:rPr>
          <w:rFonts w:ascii="Times New Roman" w:eastAsia="Times New Roman" w:hAnsi="Times New Roman" w:cs="Times New Roman"/>
          <w:sz w:val="24"/>
        </w:rPr>
        <w:t>octree traversal, rasterization</w:t>
      </w:r>
      <w:r>
        <w:rPr>
          <w:rFonts w:ascii="Times New Roman" w:eastAsia="Times New Roman" w:hAnsi="Times New Roman" w:cs="Times New Roman"/>
          <w:sz w:val="24"/>
        </w:rPr>
        <w:t>, per-pixel list generation and rendering are done in matter of minutes as they are performed on GPU using maximum number of cores which can be utilized. As octree creation for a dataset is only performe</w:t>
      </w:r>
      <w:r w:rsidR="007D5EDA">
        <w:rPr>
          <w:rFonts w:ascii="Times New Roman" w:eastAsia="Times New Roman" w:hAnsi="Times New Roman" w:cs="Times New Roman"/>
          <w:sz w:val="24"/>
        </w:rPr>
        <w:t>d once and stored in hard disk,</w:t>
      </w:r>
      <w:r>
        <w:rPr>
          <w:rFonts w:ascii="Times New Roman" w:eastAsia="Times New Roman" w:hAnsi="Times New Roman" w:cs="Times New Roman"/>
          <w:sz w:val="24"/>
        </w:rPr>
        <w:t xml:space="preserve"> the rendering speed is 2-4 times greater than what was performed by previous algorithms which performed octree traversal on GPU.</w:t>
      </w:r>
    </w:p>
    <w:p w:rsidR="0068373A" w:rsidRDefault="0068373A">
      <w:pPr>
        <w:spacing w:line="200" w:lineRule="exact"/>
        <w:rPr>
          <w:rFonts w:ascii="Times New Roman" w:eastAsia="Times New Roman" w:hAnsi="Times New Roman" w:cs="Times New Roman"/>
          <w:sz w:val="24"/>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39" w:lineRule="exact"/>
        <w:rPr>
          <w:rFonts w:ascii="Times New Roman" w:eastAsia="Times New Roman" w:hAnsi="Times New Roman" w:cs="Times New Roman"/>
        </w:rPr>
      </w:pPr>
    </w:p>
    <w:p w:rsidR="0068373A" w:rsidRDefault="0068373A">
      <w:pPr>
        <w:spacing w:line="0" w:lineRule="atLeast"/>
        <w:ind w:left="2980"/>
      </w:pPr>
      <w:r>
        <w:t>Table 4: Comparison between CPU and GPU time</w:t>
      </w:r>
    </w:p>
    <w:tbl>
      <w:tblPr>
        <w:tblW w:w="0" w:type="auto"/>
        <w:tblInd w:w="440" w:type="dxa"/>
        <w:tblLayout w:type="fixed"/>
        <w:tblCellMar>
          <w:left w:w="0" w:type="dxa"/>
          <w:right w:w="0" w:type="dxa"/>
        </w:tblCellMar>
        <w:tblLook w:val="0000" w:firstRow="0" w:lastRow="0" w:firstColumn="0" w:lastColumn="0" w:noHBand="0" w:noVBand="0"/>
      </w:tblPr>
      <w:tblGrid>
        <w:gridCol w:w="1740"/>
        <w:gridCol w:w="2260"/>
        <w:gridCol w:w="2260"/>
        <w:gridCol w:w="2280"/>
      </w:tblGrid>
      <w:tr w:rsidR="0068373A">
        <w:trPr>
          <w:trHeight w:val="265"/>
        </w:trPr>
        <w:tc>
          <w:tcPr>
            <w:tcW w:w="1740" w:type="dxa"/>
            <w:tcBorders>
              <w:top w:val="single" w:sz="8" w:space="0" w:color="000000"/>
              <w:left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3"/>
              </w:rPr>
            </w:pPr>
          </w:p>
        </w:tc>
        <w:tc>
          <w:tcPr>
            <w:tcW w:w="2260" w:type="dxa"/>
            <w:tcBorders>
              <w:top w:val="single" w:sz="8" w:space="0" w:color="000000"/>
              <w:left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3"/>
              </w:rPr>
            </w:pPr>
          </w:p>
        </w:tc>
        <w:tc>
          <w:tcPr>
            <w:tcW w:w="2260" w:type="dxa"/>
            <w:tcBorders>
              <w:top w:val="single" w:sz="8" w:space="0" w:color="000000"/>
              <w:left w:val="single" w:sz="8" w:space="0" w:color="000000"/>
            </w:tcBorders>
            <w:shd w:val="clear" w:color="auto" w:fill="auto"/>
          </w:tcPr>
          <w:p w:rsidR="0068373A" w:rsidRDefault="0068373A">
            <w:pPr>
              <w:spacing w:line="264" w:lineRule="exact"/>
              <w:jc w:val="center"/>
            </w:pPr>
            <w:r>
              <w:rPr>
                <w:rFonts w:ascii="Times New Roman" w:eastAsia="Times New Roman" w:hAnsi="Times New Roman" w:cs="Times New Roman"/>
                <w:b/>
                <w:w w:val="99"/>
                <w:sz w:val="24"/>
              </w:rPr>
              <w:t>Time Require from</w:t>
            </w:r>
          </w:p>
        </w:tc>
        <w:tc>
          <w:tcPr>
            <w:tcW w:w="2280" w:type="dxa"/>
            <w:tcBorders>
              <w:top w:val="single" w:sz="8" w:space="0" w:color="000000"/>
              <w:left w:val="single" w:sz="8" w:space="0" w:color="000000"/>
              <w:right w:val="single" w:sz="8" w:space="0" w:color="000000"/>
            </w:tcBorders>
            <w:shd w:val="clear" w:color="auto" w:fill="auto"/>
          </w:tcPr>
          <w:p w:rsidR="0068373A" w:rsidRDefault="0068373A">
            <w:pPr>
              <w:spacing w:line="264" w:lineRule="exact"/>
              <w:jc w:val="center"/>
            </w:pPr>
            <w:r>
              <w:rPr>
                <w:rFonts w:ascii="Times New Roman" w:eastAsia="Times New Roman" w:hAnsi="Times New Roman" w:cs="Times New Roman"/>
                <w:b/>
                <w:sz w:val="24"/>
              </w:rPr>
              <w:t>Time Require from</w:t>
            </w:r>
          </w:p>
        </w:tc>
      </w:tr>
      <w:tr w:rsidR="0068373A">
        <w:trPr>
          <w:trHeight w:val="276"/>
        </w:trPr>
        <w:tc>
          <w:tcPr>
            <w:tcW w:w="1740" w:type="dxa"/>
            <w:tcBorders>
              <w:left w:val="single" w:sz="8" w:space="0" w:color="000000"/>
            </w:tcBorders>
            <w:shd w:val="clear" w:color="auto" w:fill="auto"/>
          </w:tcPr>
          <w:p w:rsidR="0068373A" w:rsidRDefault="0068373A">
            <w:pPr>
              <w:spacing w:line="0" w:lineRule="atLeast"/>
              <w:jc w:val="center"/>
            </w:pPr>
            <w:r>
              <w:rPr>
                <w:rFonts w:ascii="Times New Roman" w:eastAsia="Times New Roman" w:hAnsi="Times New Roman" w:cs="Times New Roman"/>
                <w:b/>
                <w:w w:val="98"/>
                <w:sz w:val="24"/>
              </w:rPr>
              <w:t>S. No.</w:t>
            </w:r>
          </w:p>
        </w:tc>
        <w:tc>
          <w:tcPr>
            <w:tcW w:w="2260" w:type="dxa"/>
            <w:tcBorders>
              <w:left w:val="single" w:sz="8" w:space="0" w:color="000000"/>
            </w:tcBorders>
            <w:shd w:val="clear" w:color="auto" w:fill="auto"/>
          </w:tcPr>
          <w:p w:rsidR="0068373A" w:rsidRDefault="0068373A">
            <w:pPr>
              <w:spacing w:line="0" w:lineRule="atLeast"/>
              <w:jc w:val="center"/>
            </w:pPr>
            <w:r>
              <w:rPr>
                <w:rFonts w:ascii="Times New Roman" w:eastAsia="Times New Roman" w:hAnsi="Times New Roman" w:cs="Times New Roman"/>
                <w:b/>
                <w:w w:val="99"/>
                <w:sz w:val="24"/>
              </w:rPr>
              <w:t>Processor</w:t>
            </w:r>
          </w:p>
        </w:tc>
        <w:tc>
          <w:tcPr>
            <w:tcW w:w="2260" w:type="dxa"/>
            <w:tcBorders>
              <w:left w:val="single" w:sz="8" w:space="0" w:color="000000"/>
            </w:tcBorders>
            <w:shd w:val="clear" w:color="auto" w:fill="auto"/>
          </w:tcPr>
          <w:p w:rsidR="0068373A" w:rsidRDefault="0068373A">
            <w:pPr>
              <w:spacing w:line="0" w:lineRule="atLeast"/>
              <w:jc w:val="center"/>
            </w:pPr>
            <w:r>
              <w:rPr>
                <w:rFonts w:ascii="Times New Roman" w:eastAsia="Times New Roman" w:hAnsi="Times New Roman" w:cs="Times New Roman"/>
                <w:b/>
                <w:sz w:val="24"/>
              </w:rPr>
              <w:t>8 to 1 brick</w:t>
            </w:r>
          </w:p>
        </w:tc>
        <w:tc>
          <w:tcPr>
            <w:tcW w:w="2280" w:type="dxa"/>
            <w:tcBorders>
              <w:left w:val="single" w:sz="8" w:space="0" w:color="000000"/>
              <w:right w:val="single" w:sz="8" w:space="0" w:color="000000"/>
            </w:tcBorders>
            <w:shd w:val="clear" w:color="auto" w:fill="auto"/>
          </w:tcPr>
          <w:p w:rsidR="0068373A" w:rsidRDefault="0068373A">
            <w:pPr>
              <w:spacing w:line="0" w:lineRule="atLeast"/>
              <w:jc w:val="center"/>
            </w:pPr>
            <w:r>
              <w:rPr>
                <w:rFonts w:ascii="Times New Roman" w:eastAsia="Times New Roman" w:hAnsi="Times New Roman" w:cs="Times New Roman"/>
                <w:b/>
                <w:sz w:val="24"/>
              </w:rPr>
              <w:t>64 to 1 Brick</w:t>
            </w:r>
          </w:p>
        </w:tc>
      </w:tr>
      <w:tr w:rsidR="0068373A">
        <w:trPr>
          <w:trHeight w:val="279"/>
        </w:trPr>
        <w:tc>
          <w:tcPr>
            <w:tcW w:w="174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b/>
                <w:sz w:val="24"/>
              </w:rPr>
            </w:pPr>
          </w:p>
        </w:tc>
        <w:tc>
          <w:tcPr>
            <w:tcW w:w="2260" w:type="dxa"/>
            <w:tcBorders>
              <w:left w:val="single" w:sz="8" w:space="0" w:color="000000"/>
              <w:bottom w:val="single" w:sz="8" w:space="0" w:color="000000"/>
            </w:tcBorders>
            <w:shd w:val="clear" w:color="auto" w:fill="auto"/>
          </w:tcPr>
          <w:p w:rsidR="0068373A" w:rsidRDefault="0068373A">
            <w:pPr>
              <w:snapToGrid w:val="0"/>
              <w:spacing w:line="0" w:lineRule="atLeast"/>
              <w:rPr>
                <w:rFonts w:ascii="Times New Roman" w:eastAsia="Times New Roman" w:hAnsi="Times New Roman" w:cs="Times New Roman"/>
                <w:sz w:val="24"/>
              </w:rPr>
            </w:pPr>
          </w:p>
        </w:tc>
        <w:tc>
          <w:tcPr>
            <w:tcW w:w="2260" w:type="dxa"/>
            <w:tcBorders>
              <w:left w:val="single" w:sz="8" w:space="0" w:color="000000"/>
              <w:bottom w:val="single" w:sz="8" w:space="0" w:color="000000"/>
            </w:tcBorders>
            <w:shd w:val="clear" w:color="auto" w:fill="auto"/>
          </w:tcPr>
          <w:p w:rsidR="0068373A" w:rsidRDefault="0068373A">
            <w:pPr>
              <w:spacing w:line="0" w:lineRule="atLeast"/>
              <w:jc w:val="center"/>
            </w:pPr>
            <w:r>
              <w:rPr>
                <w:rFonts w:ascii="Times New Roman" w:eastAsia="Times New Roman" w:hAnsi="Times New Roman" w:cs="Times New Roman"/>
                <w:b/>
                <w:w w:val="99"/>
                <w:sz w:val="24"/>
              </w:rPr>
              <w:t>construction</w:t>
            </w:r>
          </w:p>
        </w:tc>
        <w:tc>
          <w:tcPr>
            <w:tcW w:w="2280" w:type="dxa"/>
            <w:tcBorders>
              <w:left w:val="single" w:sz="8" w:space="0" w:color="000000"/>
              <w:bottom w:val="single" w:sz="8" w:space="0" w:color="000000"/>
              <w:right w:val="single" w:sz="8" w:space="0" w:color="000000"/>
            </w:tcBorders>
            <w:shd w:val="clear" w:color="auto" w:fill="auto"/>
          </w:tcPr>
          <w:p w:rsidR="0068373A" w:rsidRDefault="0068373A">
            <w:pPr>
              <w:spacing w:line="0" w:lineRule="atLeast"/>
              <w:jc w:val="center"/>
            </w:pPr>
            <w:r>
              <w:rPr>
                <w:rFonts w:ascii="Times New Roman" w:eastAsia="Times New Roman" w:hAnsi="Times New Roman" w:cs="Times New Roman"/>
                <w:b/>
                <w:w w:val="99"/>
                <w:sz w:val="24"/>
              </w:rPr>
              <w:t>construction</w:t>
            </w:r>
          </w:p>
        </w:tc>
      </w:tr>
      <w:tr w:rsidR="0068373A">
        <w:trPr>
          <w:trHeight w:val="266"/>
        </w:trPr>
        <w:tc>
          <w:tcPr>
            <w:tcW w:w="174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9"/>
                <w:sz w:val="24"/>
              </w:rPr>
              <w:t>1.</w:t>
            </w:r>
          </w:p>
        </w:tc>
        <w:tc>
          <w:tcPr>
            <w:tcW w:w="226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b/>
                <w:w w:val="99"/>
                <w:sz w:val="24"/>
              </w:rPr>
              <w:t>Quad Core</w:t>
            </w:r>
          </w:p>
        </w:tc>
        <w:tc>
          <w:tcPr>
            <w:tcW w:w="226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sz w:val="24"/>
              </w:rPr>
              <w:t>~20 mins</w:t>
            </w:r>
          </w:p>
        </w:tc>
        <w:tc>
          <w:tcPr>
            <w:tcW w:w="2280" w:type="dxa"/>
            <w:tcBorders>
              <w:left w:val="single" w:sz="8" w:space="0" w:color="000000"/>
              <w:bottom w:val="single" w:sz="8" w:space="0" w:color="000000"/>
              <w:right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9"/>
                <w:sz w:val="24"/>
              </w:rPr>
              <w:t>~2 hrs</w:t>
            </w:r>
          </w:p>
        </w:tc>
      </w:tr>
      <w:tr w:rsidR="0068373A">
        <w:trPr>
          <w:trHeight w:val="266"/>
        </w:trPr>
        <w:tc>
          <w:tcPr>
            <w:tcW w:w="174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9"/>
                <w:sz w:val="24"/>
              </w:rPr>
              <w:t>2.</w:t>
            </w:r>
          </w:p>
        </w:tc>
        <w:tc>
          <w:tcPr>
            <w:tcW w:w="2260" w:type="dxa"/>
            <w:tcBorders>
              <w:left w:val="single" w:sz="8" w:space="0" w:color="000000"/>
              <w:bottom w:val="single" w:sz="8" w:space="0" w:color="000000"/>
            </w:tcBorders>
            <w:shd w:val="clear" w:color="auto" w:fill="auto"/>
          </w:tcPr>
          <w:p w:rsidR="0068373A" w:rsidRDefault="0068373A">
            <w:pPr>
              <w:spacing w:line="263" w:lineRule="exact"/>
              <w:ind w:right="20"/>
              <w:jc w:val="center"/>
            </w:pPr>
            <w:r>
              <w:rPr>
                <w:rFonts w:ascii="Times New Roman" w:eastAsia="Times New Roman" w:hAnsi="Times New Roman" w:cs="Times New Roman"/>
                <w:b/>
                <w:sz w:val="24"/>
              </w:rPr>
              <w:t>Intel i3</w:t>
            </w:r>
          </w:p>
        </w:tc>
        <w:tc>
          <w:tcPr>
            <w:tcW w:w="226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sz w:val="24"/>
              </w:rPr>
              <w:t>~12 mins</w:t>
            </w:r>
          </w:p>
        </w:tc>
        <w:tc>
          <w:tcPr>
            <w:tcW w:w="2280" w:type="dxa"/>
            <w:tcBorders>
              <w:left w:val="single" w:sz="8" w:space="0" w:color="000000"/>
              <w:bottom w:val="single" w:sz="8" w:space="0" w:color="000000"/>
              <w:right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sz w:val="24"/>
              </w:rPr>
              <w:t>~45 mins</w:t>
            </w:r>
          </w:p>
        </w:tc>
      </w:tr>
      <w:tr w:rsidR="0068373A">
        <w:trPr>
          <w:trHeight w:val="266"/>
        </w:trPr>
        <w:tc>
          <w:tcPr>
            <w:tcW w:w="174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9"/>
                <w:sz w:val="24"/>
              </w:rPr>
              <w:t>3.</w:t>
            </w:r>
          </w:p>
        </w:tc>
        <w:tc>
          <w:tcPr>
            <w:tcW w:w="2260" w:type="dxa"/>
            <w:tcBorders>
              <w:left w:val="single" w:sz="8" w:space="0" w:color="000000"/>
              <w:bottom w:val="single" w:sz="8" w:space="0" w:color="000000"/>
            </w:tcBorders>
            <w:shd w:val="clear" w:color="auto" w:fill="auto"/>
          </w:tcPr>
          <w:p w:rsidR="0068373A" w:rsidRDefault="0068373A">
            <w:pPr>
              <w:spacing w:line="263" w:lineRule="exact"/>
              <w:ind w:right="20"/>
              <w:jc w:val="center"/>
            </w:pPr>
            <w:r>
              <w:rPr>
                <w:rFonts w:ascii="Times New Roman" w:eastAsia="Times New Roman" w:hAnsi="Times New Roman" w:cs="Times New Roman"/>
                <w:b/>
                <w:w w:val="99"/>
                <w:sz w:val="24"/>
              </w:rPr>
              <w:t>Intel i5</w:t>
            </w:r>
          </w:p>
        </w:tc>
        <w:tc>
          <w:tcPr>
            <w:tcW w:w="226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sz w:val="24"/>
              </w:rPr>
              <w:t>~5 mins</w:t>
            </w:r>
          </w:p>
        </w:tc>
        <w:tc>
          <w:tcPr>
            <w:tcW w:w="2280" w:type="dxa"/>
            <w:tcBorders>
              <w:left w:val="single" w:sz="8" w:space="0" w:color="000000"/>
              <w:bottom w:val="single" w:sz="8" w:space="0" w:color="000000"/>
              <w:right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sz w:val="24"/>
              </w:rPr>
              <w:t>~25 mins</w:t>
            </w:r>
          </w:p>
        </w:tc>
      </w:tr>
      <w:tr w:rsidR="0068373A">
        <w:trPr>
          <w:trHeight w:val="268"/>
        </w:trPr>
        <w:tc>
          <w:tcPr>
            <w:tcW w:w="174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9"/>
                <w:sz w:val="24"/>
              </w:rPr>
              <w:t>4.</w:t>
            </w:r>
          </w:p>
        </w:tc>
        <w:tc>
          <w:tcPr>
            <w:tcW w:w="2260" w:type="dxa"/>
            <w:tcBorders>
              <w:left w:val="single" w:sz="8" w:space="0" w:color="000000"/>
              <w:bottom w:val="single" w:sz="8" w:space="0" w:color="000000"/>
            </w:tcBorders>
            <w:shd w:val="clear" w:color="auto" w:fill="auto"/>
          </w:tcPr>
          <w:p w:rsidR="0068373A" w:rsidRDefault="0068373A">
            <w:pPr>
              <w:spacing w:line="266" w:lineRule="exact"/>
              <w:ind w:right="20"/>
              <w:jc w:val="center"/>
            </w:pPr>
            <w:r>
              <w:rPr>
                <w:rFonts w:ascii="Times New Roman" w:eastAsia="Times New Roman" w:hAnsi="Times New Roman" w:cs="Times New Roman"/>
                <w:b/>
                <w:sz w:val="24"/>
              </w:rPr>
              <w:t>GPU</w:t>
            </w:r>
          </w:p>
        </w:tc>
        <w:tc>
          <w:tcPr>
            <w:tcW w:w="2260" w:type="dxa"/>
            <w:tcBorders>
              <w:left w:val="single" w:sz="8" w:space="0" w:color="000000"/>
              <w:bottom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9"/>
                <w:sz w:val="24"/>
              </w:rPr>
              <w:t>~micro secs</w:t>
            </w:r>
          </w:p>
        </w:tc>
        <w:tc>
          <w:tcPr>
            <w:tcW w:w="2280" w:type="dxa"/>
            <w:tcBorders>
              <w:left w:val="single" w:sz="8" w:space="0" w:color="000000"/>
              <w:bottom w:val="single" w:sz="8" w:space="0" w:color="000000"/>
              <w:right w:val="single" w:sz="8" w:space="0" w:color="000000"/>
            </w:tcBorders>
            <w:shd w:val="clear" w:color="auto" w:fill="auto"/>
          </w:tcPr>
          <w:p w:rsidR="0068373A" w:rsidRDefault="0068373A">
            <w:pPr>
              <w:spacing w:line="263" w:lineRule="exact"/>
              <w:jc w:val="center"/>
            </w:pPr>
            <w:r>
              <w:rPr>
                <w:rFonts w:ascii="Times New Roman" w:eastAsia="Times New Roman" w:hAnsi="Times New Roman" w:cs="Times New Roman"/>
                <w:w w:val="98"/>
                <w:sz w:val="24"/>
              </w:rPr>
              <w:t>~secs</w:t>
            </w:r>
          </w:p>
        </w:tc>
      </w:tr>
    </w:tbl>
    <w:p w:rsidR="0068373A" w:rsidRDefault="0068373A">
      <w:pPr>
        <w:sectPr w:rsidR="0068373A">
          <w:pgSz w:w="12240" w:h="15840"/>
          <w:pgMar w:top="1440" w:right="1580" w:bottom="1440" w:left="1700" w:header="720" w:footer="720" w:gutter="0"/>
          <w:cols w:space="720"/>
          <w:docGrid w:linePitch="360"/>
        </w:sectPr>
      </w:pPr>
    </w:p>
    <w:p w:rsidR="0068373A" w:rsidRDefault="0068373A">
      <w:pPr>
        <w:spacing w:line="224" w:lineRule="exact"/>
        <w:rPr>
          <w:rFonts w:ascii="Times New Roman" w:eastAsia="Times New Roman" w:hAnsi="Times New Roman" w:cs="Times New Roman"/>
          <w:w w:val="98"/>
          <w:sz w:val="24"/>
        </w:rPr>
      </w:pPr>
      <w:bookmarkStart w:id="25" w:name="page27"/>
      <w:bookmarkEnd w:id="25"/>
    </w:p>
    <w:p w:rsidR="0068373A" w:rsidRDefault="0068373A">
      <w:pPr>
        <w:spacing w:line="0" w:lineRule="atLeast"/>
      </w:pPr>
      <w:r>
        <w:rPr>
          <w:rFonts w:ascii="Times New Roman" w:eastAsia="Times New Roman" w:hAnsi="Times New Roman" w:cs="Times New Roman"/>
          <w:b/>
          <w:sz w:val="32"/>
        </w:rPr>
        <w:t>9. Future Scope and Conclusion</w:t>
      </w:r>
    </w:p>
    <w:p w:rsidR="0068373A" w:rsidRDefault="0068373A">
      <w:pPr>
        <w:spacing w:line="200" w:lineRule="exact"/>
        <w:rPr>
          <w:rFonts w:ascii="Times New Roman" w:eastAsia="Times New Roman" w:hAnsi="Times New Roman" w:cs="Times New Roman"/>
          <w:b/>
          <w:sz w:val="32"/>
        </w:rPr>
      </w:pPr>
    </w:p>
    <w:p w:rsidR="0068373A" w:rsidRDefault="0068373A">
      <w:pPr>
        <w:spacing w:line="356" w:lineRule="exact"/>
        <w:rPr>
          <w:rFonts w:ascii="Times New Roman" w:eastAsia="Times New Roman" w:hAnsi="Times New Roman" w:cs="Times New Roman"/>
        </w:rPr>
      </w:pPr>
    </w:p>
    <w:p w:rsidR="0068373A" w:rsidRDefault="0068373A">
      <w:pPr>
        <w:spacing w:line="273" w:lineRule="auto"/>
        <w:jc w:val="both"/>
        <w:rPr>
          <w:rFonts w:ascii="Times New Roman" w:eastAsia="Times New Roman" w:hAnsi="Times New Roman" w:cs="Times New Roman"/>
          <w:sz w:val="24"/>
        </w:rPr>
      </w:pPr>
      <w:r>
        <w:rPr>
          <w:rFonts w:ascii="Times New Roman" w:eastAsia="Times New Roman" w:hAnsi="Times New Roman" w:cs="Times New Roman"/>
          <w:sz w:val="24"/>
        </w:rPr>
        <w:t>In our method which we have implemented is a fast, GPU based out-of-core</w:t>
      </w:r>
      <w:r w:rsidR="005E7C7A">
        <w:rPr>
          <w:rFonts w:ascii="Times New Roman" w:eastAsia="Times New Roman" w:hAnsi="Times New Roman" w:cs="Times New Roman"/>
          <w:sz w:val="24"/>
        </w:rPr>
        <w:t xml:space="preserve"> 3D</w:t>
      </w:r>
      <w:r>
        <w:rPr>
          <w:rFonts w:ascii="Times New Roman" w:eastAsia="Times New Roman" w:hAnsi="Times New Roman" w:cs="Times New Roman"/>
          <w:sz w:val="24"/>
        </w:rPr>
        <w:t xml:space="preserve"> volume ray-ca</w:t>
      </w:r>
      <w:r w:rsidR="005E7C7A">
        <w:rPr>
          <w:rFonts w:ascii="Times New Roman" w:eastAsia="Times New Roman" w:hAnsi="Times New Roman" w:cs="Times New Roman"/>
          <w:sz w:val="24"/>
        </w:rPr>
        <w:t>sting, which moves the branch-</w:t>
      </w:r>
      <w:r>
        <w:rPr>
          <w:rFonts w:ascii="Times New Roman" w:eastAsia="Times New Roman" w:hAnsi="Times New Roman" w:cs="Times New Roman"/>
          <w:sz w:val="24"/>
        </w:rPr>
        <w:t>intensive octree traversal out of the GPU ray-casting loop and after the traversing</w:t>
      </w:r>
      <w:r w:rsidR="005E7C7A">
        <w:rPr>
          <w:rFonts w:ascii="Times New Roman" w:eastAsia="Times New Roman" w:hAnsi="Times New Roman" w:cs="Times New Roman"/>
          <w:sz w:val="24"/>
        </w:rPr>
        <w:t xml:space="preserve"> completes,</w:t>
      </w:r>
      <w:r>
        <w:rPr>
          <w:rFonts w:ascii="Times New Roman" w:eastAsia="Times New Roman" w:hAnsi="Times New Roman" w:cs="Times New Roman"/>
          <w:sz w:val="24"/>
        </w:rPr>
        <w:t xml:space="preserve"> execu</w:t>
      </w:r>
      <w:r w:rsidR="005E7C7A">
        <w:rPr>
          <w:rFonts w:ascii="Times New Roman" w:eastAsia="Times New Roman" w:hAnsi="Times New Roman" w:cs="Times New Roman"/>
          <w:sz w:val="24"/>
        </w:rPr>
        <w:t>te it on the GPU. By introduction of</w:t>
      </w:r>
      <w:r>
        <w:rPr>
          <w:rFonts w:ascii="Times New Roman" w:eastAsia="Times New Roman" w:hAnsi="Times New Roman" w:cs="Times New Roman"/>
          <w:sz w:val="24"/>
        </w:rPr>
        <w:t xml:space="preserve"> the tighter depth range for</w:t>
      </w:r>
      <w:r w:rsidR="005E7C7A">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GPU ray-casting it exercised the greater control over the rendering process by using the hardware rasterization unit performa</w:t>
      </w:r>
      <w:r w:rsidR="005E7C7A">
        <w:rPr>
          <w:rFonts w:ascii="Times New Roman" w:eastAsia="Times New Roman" w:hAnsi="Times New Roman" w:cs="Times New Roman"/>
          <w:sz w:val="24"/>
        </w:rPr>
        <w:t xml:space="preserve">nce. This method </w:t>
      </w:r>
      <w:r>
        <w:rPr>
          <w:rFonts w:ascii="Times New Roman" w:eastAsia="Times New Roman" w:hAnsi="Times New Roman" w:cs="Times New Roman"/>
          <w:sz w:val="24"/>
        </w:rPr>
        <w:t>also offers</w:t>
      </w:r>
      <w:r w:rsidR="005E7C7A">
        <w:rPr>
          <w:rFonts w:ascii="Times New Roman" w:eastAsia="Times New Roman" w:hAnsi="Times New Roman" w:cs="Times New Roman"/>
          <w:sz w:val="24"/>
        </w:rPr>
        <w:t xml:space="preserve"> somewhat</w:t>
      </w:r>
      <w:r>
        <w:rPr>
          <w:rFonts w:ascii="Times New Roman" w:eastAsia="Times New Roman" w:hAnsi="Times New Roman" w:cs="Times New Roman"/>
          <w:sz w:val="24"/>
        </w:rPr>
        <w:t xml:space="preserve"> more sophisticated</w:t>
      </w:r>
      <w:r w:rsidR="005E7C7A">
        <w:rPr>
          <w:rFonts w:ascii="Times New Roman" w:eastAsia="Times New Roman" w:hAnsi="Times New Roman" w:cs="Times New Roman"/>
          <w:sz w:val="24"/>
        </w:rPr>
        <w:t xml:space="preserve"> &amp; efficient empty space skipping, and also makes possible the </w:t>
      </w:r>
      <w:r>
        <w:rPr>
          <w:rFonts w:ascii="Times New Roman" w:eastAsia="Times New Roman" w:hAnsi="Times New Roman" w:cs="Times New Roman"/>
          <w:sz w:val="24"/>
        </w:rPr>
        <w:t>use of advanced features like cubic interpolation</w:t>
      </w:r>
      <w:r w:rsidR="005E7C7A">
        <w:rPr>
          <w:rFonts w:ascii="Times New Roman" w:eastAsia="Times New Roman" w:hAnsi="Times New Roman" w:cs="Times New Roman"/>
          <w:sz w:val="24"/>
        </w:rPr>
        <w:t xml:space="preserve"> in an interactive manner</w:t>
      </w:r>
      <w:r>
        <w:rPr>
          <w:rFonts w:ascii="Times New Roman" w:eastAsia="Times New Roman" w:hAnsi="Times New Roman" w:cs="Times New Roman"/>
          <w:sz w:val="24"/>
        </w:rPr>
        <w:t xml:space="preserve"> for the large out-of-core data sets. Sin</w:t>
      </w:r>
      <w:r w:rsidR="005E7C7A">
        <w:rPr>
          <w:rFonts w:ascii="Times New Roman" w:eastAsia="Times New Roman" w:hAnsi="Times New Roman" w:cs="Times New Roman"/>
          <w:sz w:val="24"/>
        </w:rPr>
        <w:t xml:space="preserve">ce the presented method </w:t>
      </w:r>
      <w:r>
        <w:rPr>
          <w:rFonts w:ascii="Times New Roman" w:eastAsia="Times New Roman" w:hAnsi="Times New Roman" w:cs="Times New Roman"/>
          <w:sz w:val="24"/>
        </w:rPr>
        <w:t>provides a general ac</w:t>
      </w:r>
      <w:r w:rsidR="005E7C7A">
        <w:rPr>
          <w:rFonts w:ascii="Times New Roman" w:eastAsia="Times New Roman" w:hAnsi="Times New Roman" w:cs="Times New Roman"/>
          <w:sz w:val="24"/>
        </w:rPr>
        <w:t>celerating scheme b</w:t>
      </w:r>
      <w:r>
        <w:rPr>
          <w:rFonts w:ascii="Times New Roman" w:eastAsia="Times New Roman" w:hAnsi="Times New Roman" w:cs="Times New Roman"/>
          <w:sz w:val="24"/>
        </w:rPr>
        <w:t>y rasterizing an octree</w:t>
      </w:r>
      <w:r w:rsidR="005E7C7A">
        <w:rPr>
          <w:rFonts w:ascii="Times New Roman" w:eastAsia="Times New Roman" w:hAnsi="Times New Roman" w:cs="Times New Roman"/>
          <w:sz w:val="24"/>
        </w:rPr>
        <w:t xml:space="preserve"> to generate tight ray segments, and the approach can also be used to improvise</w:t>
      </w:r>
      <w:r>
        <w:rPr>
          <w:rFonts w:ascii="Times New Roman" w:eastAsia="Times New Roman" w:hAnsi="Times New Roman" w:cs="Times New Roman"/>
          <w:sz w:val="24"/>
        </w:rPr>
        <w:t xml:space="preserve"> the performance of the other visualization</w:t>
      </w:r>
      <w:r w:rsidR="005E7C7A">
        <w:rPr>
          <w:rFonts w:ascii="Times New Roman" w:eastAsia="Times New Roman" w:hAnsi="Times New Roman" w:cs="Times New Roman"/>
          <w:sz w:val="24"/>
        </w:rPr>
        <w:t xml:space="preserve"> &amp; rendering</w:t>
      </w:r>
      <w:r>
        <w:rPr>
          <w:rFonts w:ascii="Times New Roman" w:eastAsia="Times New Roman" w:hAnsi="Times New Roman" w:cs="Times New Roman"/>
          <w:sz w:val="24"/>
        </w:rPr>
        <w:t xml:space="preserve"> systems, such as in multiple user a</w:t>
      </w:r>
      <w:r w:rsidR="005E7C7A">
        <w:rPr>
          <w:rFonts w:ascii="Times New Roman" w:eastAsia="Times New Roman" w:hAnsi="Times New Roman" w:cs="Times New Roman"/>
          <w:sz w:val="24"/>
        </w:rPr>
        <w:t>ctivities, comparative and multiple</w:t>
      </w:r>
      <w:r>
        <w:rPr>
          <w:rFonts w:ascii="Times New Roman" w:eastAsia="Times New Roman" w:hAnsi="Times New Roman" w:cs="Times New Roman"/>
          <w:sz w:val="24"/>
        </w:rPr>
        <w:t xml:space="preserve"> volume</w:t>
      </w:r>
      <w:r w:rsidR="005E7C7A">
        <w:rPr>
          <w:rFonts w:ascii="Times New Roman" w:eastAsia="Times New Roman" w:hAnsi="Times New Roman" w:cs="Times New Roman"/>
          <w:sz w:val="24"/>
        </w:rPr>
        <w:t>tric</w:t>
      </w:r>
      <w:r>
        <w:rPr>
          <w:rFonts w:ascii="Times New Roman" w:eastAsia="Times New Roman" w:hAnsi="Times New Roman" w:cs="Times New Roman"/>
          <w:sz w:val="24"/>
        </w:rPr>
        <w:t xml:space="preserve"> studies, or as a future work apart from these we can also use it for time-varying data visualization</w:t>
      </w:r>
      <w:bookmarkStart w:id="26" w:name="_GoBack"/>
      <w:bookmarkEnd w:id="26"/>
      <w:r>
        <w:rPr>
          <w:rFonts w:ascii="Times New Roman" w:eastAsia="Times New Roman" w:hAnsi="Times New Roman" w:cs="Times New Roman"/>
          <w:sz w:val="24"/>
        </w:rPr>
        <w:t>. Improvements like a more generalized method to deal with the size of brick irrespective of the size of data and optimum number of levels will help to enhance the performance.</w:t>
      </w:r>
    </w:p>
    <w:p w:rsidR="000455AB" w:rsidRDefault="000455AB">
      <w:pPr>
        <w:spacing w:line="273"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viable future scope of this approach is to be able to visualize multiple bricks that are falling in the Reason of Interest (ROI).These multiple bricks may be present at any level of the octree. </w:t>
      </w:r>
    </w:p>
    <w:p w:rsidR="000455AB" w:rsidRDefault="000455AB">
      <w:pPr>
        <w:spacing w:line="273" w:lineRule="auto"/>
        <w:jc w:val="both"/>
        <w:sectPr w:rsidR="000455AB">
          <w:pgSz w:w="12240" w:h="15840"/>
          <w:pgMar w:top="1440" w:right="1700" w:bottom="1440" w:left="1700" w:header="720" w:footer="720" w:gutter="0"/>
          <w:cols w:space="720"/>
          <w:docGrid w:linePitch="360"/>
        </w:sectPr>
      </w:pPr>
    </w:p>
    <w:p w:rsidR="0068373A" w:rsidRDefault="0068373A">
      <w:pPr>
        <w:spacing w:line="200" w:lineRule="exact"/>
        <w:rPr>
          <w:rFonts w:ascii="Times New Roman" w:eastAsia="Times New Roman" w:hAnsi="Times New Roman" w:cs="Times New Roman"/>
          <w:sz w:val="24"/>
        </w:rPr>
      </w:pPr>
      <w:bookmarkStart w:id="27" w:name="page28"/>
      <w:bookmarkEnd w:id="27"/>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00" w:lineRule="exact"/>
        <w:rPr>
          <w:rFonts w:ascii="Times New Roman" w:eastAsia="Times New Roman" w:hAnsi="Times New Roman" w:cs="Times New Roman"/>
        </w:rPr>
      </w:pPr>
    </w:p>
    <w:p w:rsidR="0068373A" w:rsidRDefault="0068373A">
      <w:pPr>
        <w:spacing w:line="232" w:lineRule="exact"/>
        <w:rPr>
          <w:rFonts w:ascii="Times New Roman" w:eastAsia="Times New Roman" w:hAnsi="Times New Roman" w:cs="Times New Roman"/>
        </w:rPr>
      </w:pPr>
    </w:p>
    <w:p w:rsidR="0068373A" w:rsidRDefault="0068373A">
      <w:pPr>
        <w:numPr>
          <w:ilvl w:val="0"/>
          <w:numId w:val="5"/>
        </w:numPr>
        <w:tabs>
          <w:tab w:val="left" w:pos="478"/>
        </w:tabs>
        <w:spacing w:line="0" w:lineRule="atLeast"/>
        <w:ind w:left="478" w:hanging="478"/>
        <w:jc w:val="both"/>
      </w:pPr>
      <w:r>
        <w:rPr>
          <w:rFonts w:ascii="Times New Roman" w:eastAsia="Times New Roman" w:hAnsi="Times New Roman" w:cs="Times New Roman"/>
          <w:b/>
          <w:sz w:val="32"/>
        </w:rPr>
        <w:t>References</w:t>
      </w:r>
    </w:p>
    <w:p w:rsidR="0068373A" w:rsidRDefault="0068373A">
      <w:pPr>
        <w:spacing w:line="266" w:lineRule="exact"/>
        <w:rPr>
          <w:rFonts w:ascii="Times New Roman" w:eastAsia="Times New Roman" w:hAnsi="Times New Roman" w:cs="Times New Roman"/>
          <w:b/>
          <w:sz w:val="32"/>
        </w:rPr>
      </w:pPr>
    </w:p>
    <w:p w:rsidR="0068373A" w:rsidRDefault="0068373A">
      <w:pPr>
        <w:numPr>
          <w:ilvl w:val="1"/>
          <w:numId w:val="5"/>
        </w:numPr>
        <w:tabs>
          <w:tab w:val="left" w:pos="644"/>
        </w:tabs>
        <w:spacing w:line="223" w:lineRule="auto"/>
        <w:ind w:left="358" w:right="260" w:firstLine="2"/>
      </w:pPr>
      <w:r>
        <w:rPr>
          <w:rFonts w:ascii="Times New Roman" w:eastAsia="Times New Roman" w:hAnsi="Times New Roman" w:cs="Times New Roman"/>
        </w:rPr>
        <w:t>B. Liu, G. J. Clapworthy, F. Dong and E. C. Prakash "Octree Rasterization: Accelerating High-Quality Out-of-Core GPU Volume Rendering" IEEE TRANSACTIONS ON VISUALIZATION AND COMPUTER GRAPHICS, VOL. 19, NO. 10, pp. 1731-1745, OCTOBER 2013</w:t>
      </w:r>
    </w:p>
    <w:p w:rsidR="0068373A" w:rsidRDefault="0068373A">
      <w:pPr>
        <w:spacing w:line="268" w:lineRule="exact"/>
        <w:rPr>
          <w:rFonts w:ascii="Times New Roman" w:eastAsia="Times New Roman" w:hAnsi="Times New Roman" w:cs="Times New Roman"/>
        </w:rPr>
      </w:pPr>
    </w:p>
    <w:p w:rsidR="0068373A" w:rsidRDefault="0068373A">
      <w:pPr>
        <w:numPr>
          <w:ilvl w:val="1"/>
          <w:numId w:val="5"/>
        </w:numPr>
        <w:tabs>
          <w:tab w:val="left" w:pos="641"/>
        </w:tabs>
        <w:spacing w:line="220" w:lineRule="auto"/>
        <w:ind w:left="358" w:right="100" w:firstLine="2"/>
        <w:jc w:val="both"/>
      </w:pPr>
      <w:r>
        <w:rPr>
          <w:rFonts w:ascii="Times New Roman" w:eastAsia="Times New Roman" w:hAnsi="Times New Roman" w:cs="Times New Roman"/>
        </w:rPr>
        <w:t>J. Beyer, M. Hadwiger and H. Pfister, "A Survey of GPU-Based Large-Scale Volume Visualization", Eurographics Conference on Visualization (EuroVis), 2014</w:t>
      </w:r>
    </w:p>
    <w:p w:rsidR="0068373A" w:rsidRDefault="0068373A">
      <w:pPr>
        <w:spacing w:line="266" w:lineRule="exact"/>
        <w:rPr>
          <w:rFonts w:ascii="Times New Roman" w:eastAsia="Times New Roman" w:hAnsi="Times New Roman" w:cs="Times New Roman"/>
        </w:rPr>
      </w:pPr>
    </w:p>
    <w:p w:rsidR="0068373A" w:rsidRDefault="009349FB" w:rsidP="009349FB">
      <w:pPr>
        <w:spacing w:line="218" w:lineRule="auto"/>
        <w:ind w:left="358" w:right="200"/>
      </w:pPr>
      <w:r>
        <w:rPr>
          <w:rFonts w:ascii="Times New Roman" w:eastAsia="Times New Roman" w:hAnsi="Times New Roman" w:cs="Times New Roman"/>
        </w:rPr>
        <w:t>[3]</w:t>
      </w:r>
      <w:r w:rsidR="0068373A">
        <w:rPr>
          <w:rFonts w:ascii="Times New Roman" w:eastAsia="Times New Roman" w:hAnsi="Times New Roman" w:cs="Times New Roman"/>
        </w:rPr>
        <w:t xml:space="preserve"> </w:t>
      </w:r>
      <w:proofErr w:type="gramStart"/>
      <w:r w:rsidR="0068373A">
        <w:rPr>
          <w:rFonts w:ascii="Times New Roman" w:eastAsia="Times New Roman" w:hAnsi="Times New Roman" w:cs="Times New Roman"/>
        </w:rPr>
        <w:t>obbetti .</w:t>
      </w:r>
      <w:proofErr w:type="gramEnd"/>
      <w:r w:rsidR="0068373A">
        <w:rPr>
          <w:rFonts w:ascii="Times New Roman" w:eastAsia="Times New Roman" w:hAnsi="Times New Roman" w:cs="Times New Roman"/>
        </w:rPr>
        <w:t xml:space="preserve"> </w:t>
      </w:r>
      <w:proofErr w:type="gramStart"/>
      <w:r w:rsidR="0068373A">
        <w:rPr>
          <w:rFonts w:ascii="Times New Roman" w:eastAsia="Times New Roman" w:hAnsi="Times New Roman" w:cs="Times New Roman"/>
        </w:rPr>
        <w:t>arton</w:t>
      </w:r>
      <w:proofErr w:type="gramEnd"/>
      <w:r w:rsidR="0068373A">
        <w:rPr>
          <w:rFonts w:ascii="Times New Roman" w:eastAsia="Times New Roman" w:hAnsi="Times New Roman" w:cs="Times New Roman"/>
        </w:rPr>
        <w:t xml:space="preserve"> and . . </w:t>
      </w:r>
      <w:proofErr w:type="spellStart"/>
      <w:proofErr w:type="gramStart"/>
      <w:r w:rsidR="0068373A">
        <w:rPr>
          <w:rFonts w:ascii="Times New Roman" w:eastAsia="Times New Roman" w:hAnsi="Times New Roman" w:cs="Times New Roman"/>
        </w:rPr>
        <w:t>uiti</w:t>
      </w:r>
      <w:proofErr w:type="spellEnd"/>
      <w:proofErr w:type="gramEnd"/>
      <w:r w:rsidR="0068373A">
        <w:rPr>
          <w:rFonts w:ascii="Times New Roman" w:eastAsia="Times New Roman" w:hAnsi="Times New Roman" w:cs="Times New Roman"/>
        </w:rPr>
        <w:t xml:space="preserve"> an, "A single -pass GPU ray casting framework for interactive out-of-core rendering of massive volumetric datasets", Springer-</w:t>
      </w:r>
      <w:proofErr w:type="spellStart"/>
      <w:r w:rsidR="0068373A">
        <w:rPr>
          <w:rFonts w:ascii="Times New Roman" w:eastAsia="Times New Roman" w:hAnsi="Times New Roman" w:cs="Times New Roman"/>
        </w:rPr>
        <w:t>Verlag</w:t>
      </w:r>
      <w:proofErr w:type="spellEnd"/>
      <w:r w:rsidR="0068373A">
        <w:rPr>
          <w:rFonts w:ascii="Times New Roman" w:eastAsia="Times New Roman" w:hAnsi="Times New Roman" w:cs="Times New Roman"/>
        </w:rPr>
        <w:t xml:space="preserve"> 2008 pp: 797–806, 2008</w:t>
      </w:r>
    </w:p>
    <w:p w:rsidR="0068373A" w:rsidRDefault="0068373A">
      <w:pPr>
        <w:spacing w:line="270" w:lineRule="exact"/>
        <w:rPr>
          <w:rFonts w:ascii="Times New Roman" w:eastAsia="Times New Roman" w:hAnsi="Times New Roman" w:cs="Times New Roman"/>
        </w:rPr>
      </w:pPr>
    </w:p>
    <w:p w:rsidR="0068373A" w:rsidRDefault="0068373A">
      <w:pPr>
        <w:numPr>
          <w:ilvl w:val="0"/>
          <w:numId w:val="6"/>
        </w:numPr>
        <w:tabs>
          <w:tab w:val="left" w:pos="644"/>
        </w:tabs>
        <w:spacing w:line="218" w:lineRule="auto"/>
        <w:ind w:left="358" w:firstLine="2"/>
      </w:pPr>
      <w:r>
        <w:rPr>
          <w:rFonts w:ascii="Times New Roman" w:eastAsia="Times New Roman" w:hAnsi="Times New Roman" w:cs="Times New Roman"/>
        </w:rPr>
        <w:t xml:space="preserve">Y. </w:t>
      </w:r>
      <w:proofErr w:type="spellStart"/>
      <w:r>
        <w:rPr>
          <w:rFonts w:ascii="Times New Roman" w:eastAsia="Times New Roman" w:hAnsi="Times New Roman" w:cs="Times New Roman"/>
        </w:rPr>
        <w:t>Heng</w:t>
      </w:r>
      <w:proofErr w:type="spellEnd"/>
      <w:r>
        <w:rPr>
          <w:rFonts w:ascii="Times New Roman" w:eastAsia="Times New Roman" w:hAnsi="Times New Roman" w:cs="Times New Roman"/>
        </w:rPr>
        <w:t xml:space="preserve"> and L. </w:t>
      </w:r>
      <w:proofErr w:type="spellStart"/>
      <w:r>
        <w:rPr>
          <w:rFonts w:ascii="Times New Roman" w:eastAsia="Times New Roman" w:hAnsi="Times New Roman" w:cs="Times New Roman"/>
        </w:rPr>
        <w:t>Gu</w:t>
      </w:r>
      <w:proofErr w:type="spellEnd"/>
      <w:r>
        <w:rPr>
          <w:rFonts w:ascii="Times New Roman" w:eastAsia="Times New Roman" w:hAnsi="Times New Roman" w:cs="Times New Roman"/>
        </w:rPr>
        <w:t>, "GPU-based Volume Rendering for Medical Image Visualization", Engineering in Medicine and Biology 27th Annual Conference, Shanghai, China, pp. 5145-5148, September 1-4, 2005</w:t>
      </w:r>
    </w:p>
    <w:p w:rsidR="0068373A" w:rsidRDefault="0068373A">
      <w:pPr>
        <w:spacing w:line="274" w:lineRule="exact"/>
        <w:rPr>
          <w:rFonts w:ascii="Times New Roman" w:eastAsia="Times New Roman" w:hAnsi="Times New Roman" w:cs="Times New Roman"/>
        </w:rPr>
      </w:pPr>
    </w:p>
    <w:p w:rsidR="0068373A" w:rsidRDefault="0068373A">
      <w:pPr>
        <w:numPr>
          <w:ilvl w:val="0"/>
          <w:numId w:val="6"/>
        </w:numPr>
        <w:tabs>
          <w:tab w:val="left" w:pos="644"/>
        </w:tabs>
        <w:spacing w:line="223" w:lineRule="auto"/>
        <w:ind w:left="358" w:right="40" w:firstLine="2"/>
      </w:pPr>
      <w:r>
        <w:rPr>
          <w:rFonts w:ascii="Times New Roman" w:eastAsia="Times New Roman" w:hAnsi="Times New Roman" w:cs="Times New Roman"/>
        </w:rPr>
        <w:t>C. Wang and H. Shen, "A Framework for Rendering Large Time-Varying Data Using Wavelet-Based Time-Space Partitioning (WTSP) Tree", Department of Computer and Information Science, The Ohio State University, 2004</w:t>
      </w:r>
    </w:p>
    <w:p w:rsidR="0068373A" w:rsidRDefault="0068373A">
      <w:pPr>
        <w:spacing w:line="272" w:lineRule="exact"/>
        <w:rPr>
          <w:rFonts w:ascii="Times New Roman" w:eastAsia="Times New Roman" w:hAnsi="Times New Roman" w:cs="Times New Roman"/>
        </w:rPr>
      </w:pPr>
    </w:p>
    <w:p w:rsidR="0068373A" w:rsidRDefault="0068373A">
      <w:pPr>
        <w:numPr>
          <w:ilvl w:val="0"/>
          <w:numId w:val="6"/>
        </w:numPr>
        <w:tabs>
          <w:tab w:val="left" w:pos="644"/>
        </w:tabs>
        <w:spacing w:line="223" w:lineRule="auto"/>
        <w:ind w:left="358" w:firstLine="2"/>
      </w:pPr>
      <w:r>
        <w:rPr>
          <w:rFonts w:ascii="Times New Roman" w:eastAsia="Times New Roman" w:hAnsi="Times New Roman" w:cs="Times New Roman"/>
        </w:rPr>
        <w:t>A. Knoll, I. Wald, S. Parker and C. Hansen, "Interactive Iso-surface Ray Tracing of Large Octree Volumes", Scientific Computing and Imaging Institute, University of Utah, Technical Report No UUSCI-2006-026, 2006</w:t>
      </w:r>
    </w:p>
    <w:p w:rsidR="0068373A" w:rsidRDefault="0068373A">
      <w:pPr>
        <w:spacing w:line="280" w:lineRule="exact"/>
        <w:rPr>
          <w:rFonts w:ascii="Times New Roman" w:eastAsia="Times New Roman" w:hAnsi="Times New Roman" w:cs="Times New Roman"/>
        </w:rPr>
      </w:pPr>
    </w:p>
    <w:p w:rsidR="0068373A" w:rsidRDefault="0068373A">
      <w:pPr>
        <w:numPr>
          <w:ilvl w:val="0"/>
          <w:numId w:val="6"/>
        </w:numPr>
        <w:tabs>
          <w:tab w:val="left" w:pos="644"/>
        </w:tabs>
        <w:spacing w:line="225" w:lineRule="auto"/>
        <w:ind w:left="358" w:right="380" w:firstLine="2"/>
        <w:jc w:val="both"/>
      </w:pPr>
      <w:r>
        <w:rPr>
          <w:rFonts w:ascii="Times New Roman" w:eastAsia="Times New Roman" w:hAnsi="Times New Roman" w:cs="Times New Roman"/>
          <w:sz w:val="19"/>
        </w:rPr>
        <w:t xml:space="preserve">S. Chen and C. </w:t>
      </w:r>
      <w:proofErr w:type="spellStart"/>
      <w:r>
        <w:rPr>
          <w:rFonts w:ascii="Times New Roman" w:eastAsia="Times New Roman" w:hAnsi="Times New Roman" w:cs="Times New Roman"/>
          <w:sz w:val="19"/>
        </w:rPr>
        <w:t>Hao</w:t>
      </w:r>
      <w:proofErr w:type="spellEnd"/>
      <w:r>
        <w:rPr>
          <w:rFonts w:ascii="Times New Roman" w:eastAsia="Times New Roman" w:hAnsi="Times New Roman" w:cs="Times New Roman"/>
          <w:sz w:val="19"/>
        </w:rPr>
        <w:t>, "Interactive GPU-based Volume Rendering for Medical Image", Biomedical Engineering and Informatics, BMEI '09. 2nd International Conference on 17-19 Oct, 2009</w:t>
      </w:r>
    </w:p>
    <w:p w:rsidR="0068373A" w:rsidRDefault="0068373A">
      <w:pPr>
        <w:spacing w:line="277" w:lineRule="exact"/>
        <w:rPr>
          <w:rFonts w:ascii="Times New Roman" w:eastAsia="Times New Roman" w:hAnsi="Times New Roman" w:cs="Times New Roman"/>
          <w:sz w:val="19"/>
        </w:rPr>
      </w:pPr>
    </w:p>
    <w:p w:rsidR="0068373A" w:rsidRDefault="0068373A">
      <w:pPr>
        <w:numPr>
          <w:ilvl w:val="0"/>
          <w:numId w:val="6"/>
        </w:numPr>
        <w:tabs>
          <w:tab w:val="left" w:pos="644"/>
        </w:tabs>
        <w:spacing w:line="228" w:lineRule="auto"/>
        <w:ind w:left="358" w:right="80" w:firstLine="2"/>
      </w:pPr>
      <w:r>
        <w:rPr>
          <w:rFonts w:ascii="Times New Roman" w:eastAsia="Times New Roman" w:hAnsi="Times New Roman" w:cs="Times New Roman"/>
        </w:rPr>
        <w:t xml:space="preserve">M. </w:t>
      </w:r>
      <w:proofErr w:type="spellStart"/>
      <w:r>
        <w:rPr>
          <w:rFonts w:ascii="Times New Roman" w:eastAsia="Times New Roman" w:hAnsi="Times New Roman" w:cs="Times New Roman"/>
        </w:rPr>
        <w:t>Smelyanskiy</w:t>
      </w:r>
      <w:proofErr w:type="spellEnd"/>
      <w:r>
        <w:rPr>
          <w:rFonts w:ascii="Times New Roman" w:eastAsia="Times New Roman" w:hAnsi="Times New Roman" w:cs="Times New Roman"/>
        </w:rPr>
        <w:t xml:space="preserve">, D. Holmes, J. </w:t>
      </w:r>
      <w:proofErr w:type="spellStart"/>
      <w:r>
        <w:rPr>
          <w:rFonts w:ascii="Times New Roman" w:eastAsia="Times New Roman" w:hAnsi="Times New Roman" w:cs="Times New Roman"/>
        </w:rPr>
        <w:t>Chhugani</w:t>
      </w:r>
      <w:proofErr w:type="spellEnd"/>
      <w:r>
        <w:rPr>
          <w:rFonts w:ascii="Times New Roman" w:eastAsia="Times New Roman" w:hAnsi="Times New Roman" w:cs="Times New Roman"/>
        </w:rPr>
        <w:t xml:space="preserve">, A. Larson, D. M. </w:t>
      </w:r>
      <w:proofErr w:type="spellStart"/>
      <w:r>
        <w:rPr>
          <w:rFonts w:ascii="Times New Roman" w:eastAsia="Times New Roman" w:hAnsi="Times New Roman" w:cs="Times New Roman"/>
        </w:rPr>
        <w:t>Carmean</w:t>
      </w:r>
      <w:proofErr w:type="spellEnd"/>
      <w:r>
        <w:rPr>
          <w:rFonts w:ascii="Times New Roman" w:eastAsia="Times New Roman" w:hAnsi="Times New Roman" w:cs="Times New Roman"/>
        </w:rPr>
        <w:t xml:space="preserve">, D. Hanson, P. Dubey, K. Augustine, D. Kim, A. </w:t>
      </w:r>
      <w:proofErr w:type="spellStart"/>
      <w:r>
        <w:rPr>
          <w:rFonts w:ascii="Times New Roman" w:eastAsia="Times New Roman" w:hAnsi="Times New Roman" w:cs="Times New Roman"/>
        </w:rPr>
        <w:t>Kyker</w:t>
      </w:r>
      <w:proofErr w:type="spellEnd"/>
      <w:r>
        <w:rPr>
          <w:rFonts w:ascii="Times New Roman" w:eastAsia="Times New Roman" w:hAnsi="Times New Roman" w:cs="Times New Roman"/>
        </w:rPr>
        <w:t>, V. W. Lee, A. D. Nguyen, L. Seiler and R. Robb, "Mapping High-Fidelity Volume Rendering for Medical Imaging to CPU, GPU and Many-Core Architectures", IEEE TRANSACTIONS ON VISUALIZATION AND COMPUTER GRAPHICS, VOL. 15, NO. 6, Nov/Dec, 2009</w:t>
      </w:r>
    </w:p>
    <w:p w:rsidR="0068373A" w:rsidRDefault="0068373A">
      <w:pPr>
        <w:spacing w:line="273" w:lineRule="exact"/>
        <w:rPr>
          <w:rFonts w:ascii="Times New Roman" w:eastAsia="Times New Roman" w:hAnsi="Times New Roman" w:cs="Times New Roman"/>
        </w:rPr>
      </w:pPr>
    </w:p>
    <w:p w:rsidR="0068373A" w:rsidRDefault="0068373A">
      <w:pPr>
        <w:numPr>
          <w:ilvl w:val="0"/>
          <w:numId w:val="6"/>
        </w:numPr>
        <w:tabs>
          <w:tab w:val="left" w:pos="644"/>
        </w:tabs>
        <w:spacing w:line="223" w:lineRule="auto"/>
        <w:ind w:left="358" w:right="400" w:firstLine="2"/>
      </w:pPr>
      <w:r>
        <w:rPr>
          <w:rFonts w:ascii="Times New Roman" w:eastAsia="Times New Roman" w:hAnsi="Times New Roman" w:cs="Times New Roman"/>
        </w:rPr>
        <w:t xml:space="preserve">M. </w:t>
      </w:r>
      <w:proofErr w:type="spellStart"/>
      <w:r>
        <w:rPr>
          <w:rFonts w:ascii="Times New Roman" w:eastAsia="Times New Roman" w:hAnsi="Times New Roman" w:cs="Times New Roman"/>
        </w:rPr>
        <w:t>Labschutz</w:t>
      </w:r>
      <w:proofErr w:type="spellEnd"/>
      <w:r>
        <w:rPr>
          <w:rFonts w:ascii="Times New Roman" w:eastAsia="Times New Roman" w:hAnsi="Times New Roman" w:cs="Times New Roman"/>
        </w:rPr>
        <w:t xml:space="preserve">, S. Bruckner, M. E. </w:t>
      </w:r>
      <w:proofErr w:type="spellStart"/>
      <w:r>
        <w:rPr>
          <w:rFonts w:ascii="Times New Roman" w:eastAsia="Times New Roman" w:hAnsi="Times New Roman" w:cs="Times New Roman"/>
        </w:rPr>
        <w:t>Groller</w:t>
      </w:r>
      <w:proofErr w:type="spellEnd"/>
      <w:r>
        <w:rPr>
          <w:rFonts w:ascii="Times New Roman" w:eastAsia="Times New Roman" w:hAnsi="Times New Roman" w:cs="Times New Roman"/>
        </w:rPr>
        <w:t xml:space="preserve">, M. Hadwiger and P. </w:t>
      </w:r>
      <w:proofErr w:type="spellStart"/>
      <w:r>
        <w:rPr>
          <w:rFonts w:ascii="Times New Roman" w:eastAsia="Times New Roman" w:hAnsi="Times New Roman" w:cs="Times New Roman"/>
        </w:rPr>
        <w:t>Rautek</w:t>
      </w:r>
      <w:proofErr w:type="spellEnd"/>
      <w:r>
        <w:rPr>
          <w:rFonts w:ascii="Times New Roman" w:eastAsia="Times New Roman" w:hAnsi="Times New Roman" w:cs="Times New Roman"/>
        </w:rPr>
        <w:t>, "JiTTree: A Just-in-Time Compiled Sparse GPU Volume Data Structure", Visualization and Computer Graphics, IEEE Transactions, Vol. 22, Issue. 1, pp. 1025-1034, 2015</w:t>
      </w:r>
    </w:p>
    <w:p w:rsidR="0068373A" w:rsidRDefault="0068373A">
      <w:pPr>
        <w:spacing w:line="270" w:lineRule="exact"/>
        <w:rPr>
          <w:rFonts w:ascii="Times New Roman" w:eastAsia="Times New Roman" w:hAnsi="Times New Roman" w:cs="Times New Roman"/>
        </w:rPr>
      </w:pPr>
    </w:p>
    <w:p w:rsidR="0068373A" w:rsidRDefault="0068373A">
      <w:pPr>
        <w:numPr>
          <w:ilvl w:val="0"/>
          <w:numId w:val="6"/>
        </w:numPr>
        <w:tabs>
          <w:tab w:val="left" w:pos="744"/>
        </w:tabs>
        <w:spacing w:line="218" w:lineRule="auto"/>
        <w:ind w:left="358" w:right="380" w:firstLine="2"/>
        <w:jc w:val="both"/>
      </w:pPr>
      <w:r>
        <w:rPr>
          <w:rFonts w:ascii="Times New Roman" w:eastAsia="Times New Roman" w:hAnsi="Times New Roman" w:cs="Times New Roman"/>
        </w:rPr>
        <w:t>A. Knoll, "A Survey of Octree Volume Rendering Methods", Scientific Computing and Imaging Institute University of Utah, 2006</w:t>
      </w:r>
    </w:p>
    <w:p w:rsidR="0068373A" w:rsidRDefault="0068373A">
      <w:pPr>
        <w:spacing w:line="274" w:lineRule="exact"/>
        <w:rPr>
          <w:rFonts w:ascii="Times New Roman" w:eastAsia="Times New Roman" w:hAnsi="Times New Roman" w:cs="Times New Roman"/>
        </w:rPr>
      </w:pPr>
    </w:p>
    <w:p w:rsidR="0068373A" w:rsidRDefault="0068373A">
      <w:pPr>
        <w:numPr>
          <w:ilvl w:val="0"/>
          <w:numId w:val="6"/>
        </w:numPr>
        <w:tabs>
          <w:tab w:val="left" w:pos="744"/>
        </w:tabs>
        <w:spacing w:line="223" w:lineRule="auto"/>
        <w:ind w:left="358" w:right="340" w:firstLine="2"/>
      </w:pPr>
      <w:r>
        <w:rPr>
          <w:rFonts w:ascii="Times New Roman" w:eastAsia="Times New Roman" w:hAnsi="Times New Roman" w:cs="Times New Roman"/>
        </w:rPr>
        <w:t xml:space="preserve">F. Velasco and J. C. Torres, "Cell Octrees: A New Data Structure for Volume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and Visualization", VMV '01 Proceedings of the Vision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and Visualization Conference, pp. 151-158, 2001</w:t>
      </w:r>
    </w:p>
    <w:p w:rsidR="0068373A" w:rsidRDefault="0068373A">
      <w:pPr>
        <w:spacing w:line="268" w:lineRule="exact"/>
        <w:rPr>
          <w:rFonts w:ascii="Times New Roman" w:eastAsia="Times New Roman" w:hAnsi="Times New Roman" w:cs="Times New Roman"/>
        </w:rPr>
      </w:pPr>
    </w:p>
    <w:p w:rsidR="0068373A" w:rsidRDefault="0068373A">
      <w:pPr>
        <w:numPr>
          <w:ilvl w:val="0"/>
          <w:numId w:val="6"/>
        </w:numPr>
        <w:tabs>
          <w:tab w:val="left" w:pos="742"/>
        </w:tabs>
        <w:spacing w:line="220" w:lineRule="auto"/>
        <w:ind w:left="358" w:right="160" w:firstLine="2"/>
        <w:jc w:val="both"/>
      </w:pPr>
      <w:r>
        <w:rPr>
          <w:rFonts w:ascii="Times New Roman" w:eastAsia="Times New Roman" w:hAnsi="Times New Roman" w:cs="Times New Roman"/>
        </w:rPr>
        <w:t xml:space="preserve">I. Boada, I. </w:t>
      </w:r>
      <w:proofErr w:type="spellStart"/>
      <w:r>
        <w:rPr>
          <w:rFonts w:ascii="Times New Roman" w:eastAsia="Times New Roman" w:hAnsi="Times New Roman" w:cs="Times New Roman"/>
        </w:rPr>
        <w:t>Navazo</w:t>
      </w:r>
      <w:proofErr w:type="spellEnd"/>
      <w:r>
        <w:rPr>
          <w:rFonts w:ascii="Times New Roman" w:eastAsia="Times New Roman" w:hAnsi="Times New Roman" w:cs="Times New Roman"/>
        </w:rPr>
        <w:t xml:space="preserve"> and R. </w:t>
      </w:r>
      <w:proofErr w:type="spellStart"/>
      <w:r>
        <w:rPr>
          <w:rFonts w:ascii="Times New Roman" w:eastAsia="Times New Roman" w:hAnsi="Times New Roman" w:cs="Times New Roman"/>
        </w:rPr>
        <w:t>Scopigno</w:t>
      </w:r>
      <w:proofErr w:type="spellEnd"/>
      <w:r>
        <w:rPr>
          <w:rFonts w:ascii="Times New Roman" w:eastAsia="Times New Roman" w:hAnsi="Times New Roman" w:cs="Times New Roman"/>
        </w:rPr>
        <w:t>, "Multi- Resolution volume visualization with a texture-based octree", Springer-</w:t>
      </w:r>
      <w:proofErr w:type="spellStart"/>
      <w:r>
        <w:rPr>
          <w:rFonts w:ascii="Times New Roman" w:eastAsia="Times New Roman" w:hAnsi="Times New Roman" w:cs="Times New Roman"/>
        </w:rPr>
        <w:t>Verlag</w:t>
      </w:r>
      <w:proofErr w:type="spellEnd"/>
      <w:r>
        <w:rPr>
          <w:rFonts w:ascii="Times New Roman" w:eastAsia="Times New Roman" w:hAnsi="Times New Roman" w:cs="Times New Roman"/>
        </w:rPr>
        <w:t>, pp. 185-197, 2001</w:t>
      </w:r>
    </w:p>
    <w:p w:rsidR="0068373A" w:rsidRDefault="0068373A">
      <w:pPr>
        <w:spacing w:line="270" w:lineRule="exact"/>
        <w:rPr>
          <w:rFonts w:ascii="Times New Roman" w:eastAsia="Times New Roman" w:hAnsi="Times New Roman" w:cs="Times New Roman"/>
        </w:rPr>
      </w:pPr>
    </w:p>
    <w:p w:rsidR="0068373A" w:rsidRDefault="0068373A">
      <w:pPr>
        <w:numPr>
          <w:ilvl w:val="0"/>
          <w:numId w:val="6"/>
        </w:numPr>
        <w:tabs>
          <w:tab w:val="left" w:pos="744"/>
        </w:tabs>
        <w:spacing w:line="220" w:lineRule="auto"/>
        <w:ind w:left="358" w:right="200" w:firstLine="2"/>
        <w:sectPr w:rsidR="0068373A">
          <w:pgSz w:w="12240" w:h="15840"/>
          <w:pgMar w:top="1440" w:right="1700" w:bottom="1440" w:left="1702" w:header="720" w:footer="720" w:gutter="0"/>
          <w:cols w:space="720"/>
          <w:docGrid w:linePitch="360"/>
        </w:sectPr>
      </w:pPr>
      <w:r>
        <w:rPr>
          <w:rFonts w:ascii="Times New Roman" w:eastAsia="Times New Roman" w:hAnsi="Times New Roman" w:cs="Times New Roman"/>
        </w:rPr>
        <w:t xml:space="preserve">A. Agrawal, J. </w:t>
      </w:r>
      <w:proofErr w:type="spellStart"/>
      <w:r>
        <w:rPr>
          <w:rFonts w:ascii="Times New Roman" w:eastAsia="Times New Roman" w:hAnsi="Times New Roman" w:cs="Times New Roman"/>
        </w:rPr>
        <w:t>Kohout</w:t>
      </w:r>
      <w:proofErr w:type="spellEnd"/>
      <w:r>
        <w:rPr>
          <w:rFonts w:ascii="Times New Roman" w:eastAsia="Times New Roman" w:hAnsi="Times New Roman" w:cs="Times New Roman"/>
        </w:rPr>
        <w:t xml:space="preserve">, G. J. Clapworthy, N. J.B. McFarlane, F. D. M. </w:t>
      </w:r>
      <w:proofErr w:type="spellStart"/>
      <w:r>
        <w:rPr>
          <w:rFonts w:ascii="Times New Roman" w:eastAsia="Times New Roman" w:hAnsi="Times New Roman" w:cs="Times New Roman"/>
        </w:rPr>
        <w:t>Viceconti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Taddei</w:t>
      </w:r>
      <w:proofErr w:type="spellEnd"/>
      <w:r>
        <w:rPr>
          <w:rFonts w:ascii="Times New Roman" w:eastAsia="Times New Roman" w:hAnsi="Times New Roman" w:cs="Times New Roman"/>
        </w:rPr>
        <w:t xml:space="preserve"> and D. </w:t>
      </w:r>
      <w:proofErr w:type="spellStart"/>
      <w:r>
        <w:rPr>
          <w:rFonts w:ascii="Times New Roman" w:eastAsia="Times New Roman" w:hAnsi="Times New Roman" w:cs="Times New Roman"/>
        </w:rPr>
        <w:t>Testi</w:t>
      </w:r>
      <w:proofErr w:type="spellEnd"/>
      <w:r>
        <w:rPr>
          <w:rFonts w:ascii="Times New Roman" w:eastAsia="Times New Roman" w:hAnsi="Times New Roman" w:cs="Times New Roman"/>
        </w:rPr>
        <w:t>, "Enabling the interactive display of large medical volume datasets by multiresolution bri</w:t>
      </w:r>
      <w:r w:rsidR="00B15F08">
        <w:rPr>
          <w:rFonts w:ascii="Times New Roman" w:eastAsia="Times New Roman" w:hAnsi="Times New Roman" w:cs="Times New Roman"/>
        </w:rPr>
        <w:t>cking", Springer, pp. 3-19, 2000</w:t>
      </w:r>
    </w:p>
    <w:p w:rsidR="00B37085" w:rsidRDefault="00B37085" w:rsidP="00B37085">
      <w:bookmarkStart w:id="28" w:name="page29"/>
      <w:bookmarkEnd w:id="28"/>
    </w:p>
    <w:sectPr w:rsidR="00B370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F49" w:rsidRDefault="00CA3F49" w:rsidP="0038341A">
      <w:r>
        <w:separator/>
      </w:r>
    </w:p>
  </w:endnote>
  <w:endnote w:type="continuationSeparator" w:id="0">
    <w:p w:rsidR="00CA3F49" w:rsidRDefault="00CA3F49" w:rsidP="00383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Noto Sans CJK SC Regular">
    <w:charset w:val="01"/>
    <w:family w:val="auto"/>
    <w:pitch w:val="variable"/>
  </w:font>
  <w:font w:name="Free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285" w:rsidRDefault="006A6285">
    <w:pPr>
      <w:pStyle w:val="Footer"/>
      <w:jc w:val="center"/>
    </w:pPr>
    <w:r>
      <w:fldChar w:fldCharType="begin"/>
    </w:r>
    <w:r>
      <w:instrText xml:space="preserve"> PAGE   \* MERGEFORMAT </w:instrText>
    </w:r>
    <w:r>
      <w:fldChar w:fldCharType="separate"/>
    </w:r>
    <w:r w:rsidR="00A316BF">
      <w:rPr>
        <w:noProof/>
      </w:rPr>
      <w:t>v</w:t>
    </w:r>
    <w:r>
      <w:rPr>
        <w:noProof/>
      </w:rPr>
      <w:fldChar w:fldCharType="end"/>
    </w:r>
  </w:p>
  <w:p w:rsidR="006A6285" w:rsidRPr="001533F9" w:rsidRDefault="006A6285" w:rsidP="001533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285" w:rsidRDefault="006A6285">
    <w:pPr>
      <w:pStyle w:val="Footer"/>
      <w:jc w:val="center"/>
    </w:pPr>
    <w:r>
      <w:fldChar w:fldCharType="begin"/>
    </w:r>
    <w:r>
      <w:instrText xml:space="preserve"> PAGE   \* MERGEFORMAT </w:instrText>
    </w:r>
    <w:r>
      <w:fldChar w:fldCharType="separate"/>
    </w:r>
    <w:r w:rsidR="00C52C56">
      <w:rPr>
        <w:noProof/>
      </w:rPr>
      <w:t>1</w:t>
    </w:r>
    <w:r>
      <w:rPr>
        <w:noProof/>
      </w:rPr>
      <w:fldChar w:fldCharType="end"/>
    </w:r>
  </w:p>
  <w:p w:rsidR="006A6285" w:rsidRPr="001533F9" w:rsidRDefault="006A6285" w:rsidP="007D79D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285" w:rsidRDefault="006A6285">
    <w:pPr>
      <w:pStyle w:val="Footer"/>
      <w:jc w:val="center"/>
    </w:pPr>
    <w:r>
      <w:fldChar w:fldCharType="begin"/>
    </w:r>
    <w:r>
      <w:instrText xml:space="preserve"> PAGE   \* MERGEFORMAT </w:instrText>
    </w:r>
    <w:r>
      <w:fldChar w:fldCharType="separate"/>
    </w:r>
    <w:r w:rsidR="005E7C7A">
      <w:rPr>
        <w:noProof/>
      </w:rPr>
      <w:t>2</w:t>
    </w:r>
    <w:r>
      <w:rPr>
        <w:noProof/>
      </w:rPr>
      <w:fldChar w:fldCharType="end"/>
    </w:r>
  </w:p>
  <w:p w:rsidR="006A6285" w:rsidRPr="001533F9" w:rsidRDefault="006A6285" w:rsidP="007D79DD">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6285" w:rsidRDefault="006A6285">
    <w:pPr>
      <w:pStyle w:val="Footer"/>
      <w:jc w:val="center"/>
    </w:pPr>
    <w:r>
      <w:fldChar w:fldCharType="begin"/>
    </w:r>
    <w:r>
      <w:instrText xml:space="preserve"> PAGE   \* MERGEFORMAT </w:instrText>
    </w:r>
    <w:r>
      <w:fldChar w:fldCharType="separate"/>
    </w:r>
    <w:r w:rsidR="005E7C7A">
      <w:rPr>
        <w:noProof/>
      </w:rPr>
      <w:t>21</w:t>
    </w:r>
    <w:r>
      <w:rPr>
        <w:noProof/>
      </w:rPr>
      <w:fldChar w:fldCharType="end"/>
    </w:r>
  </w:p>
  <w:p w:rsidR="006A6285" w:rsidRPr="001533F9" w:rsidRDefault="006A6285" w:rsidP="001533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F49" w:rsidRDefault="00CA3F49" w:rsidP="0038341A">
      <w:r>
        <w:separator/>
      </w:r>
    </w:p>
  </w:footnote>
  <w:footnote w:type="continuationSeparator" w:id="0">
    <w:p w:rsidR="00CA3F49" w:rsidRDefault="00CA3F49" w:rsidP="003834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848EC696"/>
    <w:name w:val="WW8Num1"/>
    <w:lvl w:ilvl="0">
      <w:start w:val="1"/>
      <w:numFmt w:val="decimal"/>
      <w:lvlText w:val="%1."/>
      <w:lvlJc w:val="left"/>
      <w:pPr>
        <w:tabs>
          <w:tab w:val="num" w:pos="0"/>
        </w:tabs>
        <w:ind w:left="0" w:firstLine="0"/>
      </w:pPr>
      <w:rPr>
        <w:rFonts w:ascii="Times New Roman" w:eastAsia="Times New Roman" w:hAnsi="Times New Roman" w:cs="Times New Roman"/>
        <w:b w:val="0"/>
        <w:bCs w:val="0"/>
        <w:sz w:val="24"/>
      </w:rPr>
    </w:lvl>
  </w:abstractNum>
  <w:abstractNum w:abstractNumId="1" w15:restartNumberingAfterBreak="0">
    <w:nsid w:val="00000002"/>
    <w:multiLevelType w:val="singleLevel"/>
    <w:tmpl w:val="41E68130"/>
    <w:name w:val="WW8Num2"/>
    <w:lvl w:ilvl="0">
      <w:start w:val="1"/>
      <w:numFmt w:val="decimal"/>
      <w:lvlText w:val="4.1.%1."/>
      <w:lvlJc w:val="left"/>
      <w:pPr>
        <w:tabs>
          <w:tab w:val="num" w:pos="0"/>
        </w:tabs>
        <w:ind w:left="0" w:firstLine="0"/>
      </w:pPr>
      <w:rPr>
        <w:rFonts w:ascii="Times New Roman" w:hAnsi="Times New Roman" w:cs="Times New Roman" w:hint="default"/>
        <w:b/>
        <w:bCs/>
        <w:sz w:val="24"/>
        <w:szCs w:val="24"/>
      </w:rPr>
    </w:lvl>
  </w:abstractNum>
  <w:abstractNum w:abstractNumId="2" w15:restartNumberingAfterBreak="0">
    <w:nsid w:val="00000003"/>
    <w:multiLevelType w:val="multilevel"/>
    <w:tmpl w:val="4CAA70DA"/>
    <w:name w:val="WW8Num3"/>
    <w:lvl w:ilvl="0">
      <w:start w:val="5"/>
      <w:numFmt w:val="decimal"/>
      <w:lvlText w:val="%1."/>
      <w:lvlJc w:val="left"/>
      <w:pPr>
        <w:tabs>
          <w:tab w:val="num" w:pos="0"/>
        </w:tabs>
        <w:ind w:left="0" w:firstLine="0"/>
      </w:pPr>
      <w:rPr>
        <w:rFonts w:ascii="Times New Roman" w:hAnsi="Times New Roman" w:cs="Times New Roman" w:hint="default"/>
        <w:b/>
        <w:bCs/>
        <w:sz w:val="32"/>
        <w:szCs w:val="32"/>
      </w:rPr>
    </w:lvl>
    <w:lvl w:ilvl="1">
      <w:start w:val="1"/>
      <w:numFmt w:val="decimal"/>
      <w:lvlText w:val="5.%2"/>
      <w:lvlJc w:val="left"/>
      <w:pPr>
        <w:tabs>
          <w:tab w:val="num" w:pos="0"/>
        </w:tabs>
        <w:ind w:left="0" w:firstLine="0"/>
      </w:pPr>
      <w:rPr>
        <w:rFonts w:ascii="Times New Roman" w:hAnsi="Times New Roman" w:cs="Times New Roman" w:hint="default"/>
        <w:b/>
        <w:bCs/>
        <w:sz w:val="28"/>
        <w:szCs w:val="28"/>
      </w:rPr>
    </w:lvl>
    <w:lvl w:ilvl="2">
      <w:start w:val="1"/>
      <w:numFmt w:val="bullet"/>
      <w:lvlText w:val=""/>
      <w:lvlJc w:val="left"/>
      <w:pPr>
        <w:tabs>
          <w:tab w:val="num" w:pos="0"/>
        </w:tabs>
        <w:ind w:left="0" w:firstLine="0"/>
      </w:pPr>
      <w:rPr>
        <w:rFonts w:ascii="Times New Roman" w:hAnsi="Times New Roman" w:cs="Times New Roman" w:hint="default"/>
        <w:sz w:val="24"/>
        <w:szCs w:val="24"/>
        <w:vertAlign w:val="superscript"/>
      </w:rPr>
    </w:lvl>
    <w:lvl w:ilvl="3">
      <w:start w:val="1"/>
      <w:numFmt w:val="bullet"/>
      <w:lvlText w:val="←"/>
      <w:lvlJc w:val="left"/>
      <w:pPr>
        <w:tabs>
          <w:tab w:val="num" w:pos="0"/>
        </w:tabs>
        <w:ind w:left="0" w:firstLine="0"/>
      </w:pPr>
      <w:rPr>
        <w:rFonts w:ascii="Liberation Serif" w:hAnsi="Liberation Serif"/>
      </w:rPr>
    </w:lvl>
    <w:lvl w:ilvl="4">
      <w:start w:val="1"/>
      <w:numFmt w:val="bullet"/>
      <w:lvlText w:val="←"/>
      <w:lvlJc w:val="left"/>
      <w:pPr>
        <w:tabs>
          <w:tab w:val="num" w:pos="0"/>
        </w:tabs>
        <w:ind w:left="0" w:firstLine="0"/>
      </w:pPr>
      <w:rPr>
        <w:rFonts w:ascii="Liberation Serif" w:hAnsi="Liberation Serif"/>
      </w:rPr>
    </w:lvl>
    <w:lvl w:ilvl="5">
      <w:start w:val="1"/>
      <w:numFmt w:val="bullet"/>
      <w:lvlText w:val="←"/>
      <w:lvlJc w:val="left"/>
      <w:pPr>
        <w:tabs>
          <w:tab w:val="num" w:pos="0"/>
        </w:tabs>
        <w:ind w:left="0" w:firstLine="0"/>
      </w:pPr>
      <w:rPr>
        <w:rFonts w:ascii="Liberation Serif" w:hAnsi="Liberation Serif"/>
      </w:rPr>
    </w:lvl>
    <w:lvl w:ilvl="6">
      <w:start w:val="1"/>
      <w:numFmt w:val="bullet"/>
      <w:lvlText w:val="←"/>
      <w:lvlJc w:val="left"/>
      <w:pPr>
        <w:tabs>
          <w:tab w:val="num" w:pos="0"/>
        </w:tabs>
        <w:ind w:left="0" w:firstLine="0"/>
      </w:pPr>
      <w:rPr>
        <w:rFonts w:ascii="Liberation Serif" w:hAnsi="Liberation Serif"/>
      </w:rPr>
    </w:lvl>
    <w:lvl w:ilvl="7">
      <w:start w:val="1"/>
      <w:numFmt w:val="bullet"/>
      <w:lvlText w:val="←"/>
      <w:lvlJc w:val="left"/>
      <w:pPr>
        <w:tabs>
          <w:tab w:val="num" w:pos="0"/>
        </w:tabs>
        <w:ind w:left="0" w:firstLine="0"/>
      </w:pPr>
      <w:rPr>
        <w:rFonts w:ascii="Liberation Serif" w:hAnsi="Liberation Serif"/>
      </w:rPr>
    </w:lvl>
    <w:lvl w:ilvl="8">
      <w:start w:val="1"/>
      <w:numFmt w:val="bullet"/>
      <w:lvlText w:val="←"/>
      <w:lvlJc w:val="left"/>
      <w:pPr>
        <w:tabs>
          <w:tab w:val="num" w:pos="0"/>
        </w:tabs>
        <w:ind w:left="0" w:firstLine="0"/>
      </w:pPr>
      <w:rPr>
        <w:rFonts w:ascii="Liberation Serif" w:hAnsi="Liberation Serif"/>
      </w:rPr>
    </w:lvl>
  </w:abstractNum>
  <w:abstractNum w:abstractNumId="3" w15:restartNumberingAfterBreak="0">
    <w:nsid w:val="00000004"/>
    <w:multiLevelType w:val="singleLevel"/>
    <w:tmpl w:val="00000004"/>
    <w:name w:val="WW8Num4"/>
    <w:lvl w:ilvl="0">
      <w:start w:val="5"/>
      <w:numFmt w:val="decimal"/>
      <w:lvlText w:val="%1."/>
      <w:lvlJc w:val="left"/>
      <w:pPr>
        <w:tabs>
          <w:tab w:val="num" w:pos="0"/>
        </w:tabs>
        <w:ind w:left="0" w:firstLine="0"/>
      </w:pPr>
    </w:lvl>
  </w:abstractNum>
  <w:abstractNum w:abstractNumId="4" w15:restartNumberingAfterBreak="0">
    <w:nsid w:val="00000005"/>
    <w:multiLevelType w:val="multilevel"/>
    <w:tmpl w:val="1FF0C3C6"/>
    <w:name w:val="WW8Num5"/>
    <w:lvl w:ilvl="0">
      <w:start w:val="10"/>
      <w:numFmt w:val="decimal"/>
      <w:lvlText w:val="%1."/>
      <w:lvlJc w:val="left"/>
      <w:pPr>
        <w:tabs>
          <w:tab w:val="num" w:pos="0"/>
        </w:tabs>
        <w:ind w:left="0" w:firstLine="0"/>
      </w:pPr>
      <w:rPr>
        <w:rFonts w:ascii="Times New Roman" w:hAnsi="Times New Roman" w:cs="Times New Roman" w:hint="default"/>
        <w:b/>
        <w:bCs/>
        <w:sz w:val="32"/>
        <w:szCs w:val="32"/>
      </w:rPr>
    </w:lvl>
    <w:lvl w:ilvl="1">
      <w:start w:val="1"/>
      <w:numFmt w:val="decimal"/>
      <w:lvlText w:val="[%2]"/>
      <w:lvlJc w:val="left"/>
      <w:pPr>
        <w:tabs>
          <w:tab w:val="num" w:pos="0"/>
        </w:tabs>
        <w:ind w:left="0" w:firstLine="0"/>
      </w:pPr>
    </w:lvl>
    <w:lvl w:ilvl="2">
      <w:start w:val="1"/>
      <w:numFmt w:val="bullet"/>
      <w:lvlText w:val="←"/>
      <w:lvlJc w:val="left"/>
      <w:pPr>
        <w:tabs>
          <w:tab w:val="num" w:pos="0"/>
        </w:tabs>
        <w:ind w:left="0" w:firstLine="0"/>
      </w:pPr>
      <w:rPr>
        <w:rFonts w:ascii="Liberation Serif" w:hAnsi="Liberation Serif"/>
      </w:rPr>
    </w:lvl>
    <w:lvl w:ilvl="3">
      <w:start w:val="1"/>
      <w:numFmt w:val="bullet"/>
      <w:lvlText w:val="←"/>
      <w:lvlJc w:val="left"/>
      <w:pPr>
        <w:tabs>
          <w:tab w:val="num" w:pos="0"/>
        </w:tabs>
        <w:ind w:left="0" w:firstLine="0"/>
      </w:pPr>
      <w:rPr>
        <w:rFonts w:ascii="Liberation Serif" w:hAnsi="Liberation Serif"/>
      </w:rPr>
    </w:lvl>
    <w:lvl w:ilvl="4">
      <w:start w:val="1"/>
      <w:numFmt w:val="bullet"/>
      <w:lvlText w:val="←"/>
      <w:lvlJc w:val="left"/>
      <w:pPr>
        <w:tabs>
          <w:tab w:val="num" w:pos="0"/>
        </w:tabs>
        <w:ind w:left="0" w:firstLine="0"/>
      </w:pPr>
      <w:rPr>
        <w:rFonts w:ascii="Liberation Serif" w:hAnsi="Liberation Serif"/>
      </w:rPr>
    </w:lvl>
    <w:lvl w:ilvl="5">
      <w:start w:val="1"/>
      <w:numFmt w:val="bullet"/>
      <w:lvlText w:val="←"/>
      <w:lvlJc w:val="left"/>
      <w:pPr>
        <w:tabs>
          <w:tab w:val="num" w:pos="0"/>
        </w:tabs>
        <w:ind w:left="0" w:firstLine="0"/>
      </w:pPr>
      <w:rPr>
        <w:rFonts w:ascii="Liberation Serif" w:hAnsi="Liberation Serif"/>
      </w:rPr>
    </w:lvl>
    <w:lvl w:ilvl="6">
      <w:start w:val="1"/>
      <w:numFmt w:val="bullet"/>
      <w:lvlText w:val="←"/>
      <w:lvlJc w:val="left"/>
      <w:pPr>
        <w:tabs>
          <w:tab w:val="num" w:pos="0"/>
        </w:tabs>
        <w:ind w:left="0" w:firstLine="0"/>
      </w:pPr>
      <w:rPr>
        <w:rFonts w:ascii="Liberation Serif" w:hAnsi="Liberation Serif"/>
      </w:rPr>
    </w:lvl>
    <w:lvl w:ilvl="7">
      <w:start w:val="1"/>
      <w:numFmt w:val="bullet"/>
      <w:lvlText w:val="←"/>
      <w:lvlJc w:val="left"/>
      <w:pPr>
        <w:tabs>
          <w:tab w:val="num" w:pos="0"/>
        </w:tabs>
        <w:ind w:left="0" w:firstLine="0"/>
      </w:pPr>
      <w:rPr>
        <w:rFonts w:ascii="Liberation Serif" w:hAnsi="Liberation Serif"/>
      </w:rPr>
    </w:lvl>
    <w:lvl w:ilvl="8">
      <w:start w:val="1"/>
      <w:numFmt w:val="bullet"/>
      <w:lvlText w:val="←"/>
      <w:lvlJc w:val="left"/>
      <w:pPr>
        <w:tabs>
          <w:tab w:val="num" w:pos="0"/>
        </w:tabs>
        <w:ind w:left="0" w:firstLine="0"/>
      </w:pPr>
      <w:rPr>
        <w:rFonts w:ascii="Liberation Serif" w:hAnsi="Liberation Serif"/>
      </w:rPr>
    </w:lvl>
  </w:abstractNum>
  <w:abstractNum w:abstractNumId="5" w15:restartNumberingAfterBreak="0">
    <w:nsid w:val="00000006"/>
    <w:multiLevelType w:val="singleLevel"/>
    <w:tmpl w:val="00000006"/>
    <w:name w:val="WW8Num6"/>
    <w:lvl w:ilvl="0">
      <w:start w:val="4"/>
      <w:numFmt w:val="decimal"/>
      <w:lvlText w:val="[%1]"/>
      <w:lvlJc w:val="left"/>
      <w:pPr>
        <w:tabs>
          <w:tab w:val="num" w:pos="0"/>
        </w:tabs>
        <w:ind w:left="0" w:firstLine="0"/>
      </w:pPr>
    </w:lvl>
  </w:abstractNum>
  <w:abstractNum w:abstractNumId="6" w15:restartNumberingAfterBreak="0">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178162B1"/>
    <w:multiLevelType w:val="hybridMultilevel"/>
    <w:tmpl w:val="DF92A9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67751C"/>
    <w:multiLevelType w:val="hybridMultilevel"/>
    <w:tmpl w:val="0D8641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AC4554"/>
    <w:multiLevelType w:val="hybridMultilevel"/>
    <w:tmpl w:val="7CCC0B9A"/>
    <w:lvl w:ilvl="0" w:tplc="989C1324">
      <w:start w:val="1"/>
      <w:numFmt w:val="bullet"/>
      <w:lvlText w:val=""/>
      <w:lvlJc w:val="left"/>
      <w:pPr>
        <w:ind w:left="2020" w:hanging="360"/>
      </w:pPr>
      <w:rPr>
        <w:rFonts w:ascii="Wingdings" w:hAnsi="Wingdings" w:hint="default"/>
        <w:sz w:val="28"/>
        <w:szCs w:val="28"/>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10" w15:restartNumberingAfterBreak="0">
    <w:nsid w:val="251D74A6"/>
    <w:multiLevelType w:val="hybridMultilevel"/>
    <w:tmpl w:val="8FC6217A"/>
    <w:lvl w:ilvl="0" w:tplc="2564F57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777B2F"/>
    <w:multiLevelType w:val="hybridMultilevel"/>
    <w:tmpl w:val="95AC8348"/>
    <w:lvl w:ilvl="0" w:tplc="2564F5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23533EE"/>
    <w:multiLevelType w:val="hybridMultilevel"/>
    <w:tmpl w:val="176AC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7D0CDD"/>
    <w:multiLevelType w:val="hybridMultilevel"/>
    <w:tmpl w:val="FCEA5410"/>
    <w:lvl w:ilvl="0" w:tplc="613EFFF6">
      <w:start w:val="1"/>
      <w:numFmt w:val="bullet"/>
      <w:lvlText w:val=""/>
      <w:lvlJc w:val="left"/>
      <w:pPr>
        <w:ind w:left="2020" w:hanging="360"/>
      </w:pPr>
      <w:rPr>
        <w:rFonts w:ascii="Wingdings" w:hAnsi="Wingdings" w:hint="default"/>
        <w:sz w:val="28"/>
        <w:szCs w:val="28"/>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14" w15:restartNumberingAfterBreak="0">
    <w:nsid w:val="49BE3751"/>
    <w:multiLevelType w:val="hybridMultilevel"/>
    <w:tmpl w:val="D882A9A2"/>
    <w:lvl w:ilvl="0" w:tplc="4009000F">
      <w:start w:val="1"/>
      <w:numFmt w:val="decimal"/>
      <w:lvlText w:val="%1."/>
      <w:lvlJc w:val="left"/>
      <w:pPr>
        <w:ind w:left="722" w:hanging="360"/>
      </w:pPr>
    </w:lvl>
    <w:lvl w:ilvl="1" w:tplc="40090019" w:tentative="1">
      <w:start w:val="1"/>
      <w:numFmt w:val="lowerLetter"/>
      <w:lvlText w:val="%2."/>
      <w:lvlJc w:val="left"/>
      <w:pPr>
        <w:ind w:left="1442" w:hanging="360"/>
      </w:pPr>
    </w:lvl>
    <w:lvl w:ilvl="2" w:tplc="4009001B" w:tentative="1">
      <w:start w:val="1"/>
      <w:numFmt w:val="lowerRoman"/>
      <w:lvlText w:val="%3."/>
      <w:lvlJc w:val="right"/>
      <w:pPr>
        <w:ind w:left="2162" w:hanging="180"/>
      </w:pPr>
    </w:lvl>
    <w:lvl w:ilvl="3" w:tplc="4009000F" w:tentative="1">
      <w:start w:val="1"/>
      <w:numFmt w:val="decimal"/>
      <w:lvlText w:val="%4."/>
      <w:lvlJc w:val="left"/>
      <w:pPr>
        <w:ind w:left="2882" w:hanging="360"/>
      </w:pPr>
    </w:lvl>
    <w:lvl w:ilvl="4" w:tplc="40090019" w:tentative="1">
      <w:start w:val="1"/>
      <w:numFmt w:val="lowerLetter"/>
      <w:lvlText w:val="%5."/>
      <w:lvlJc w:val="left"/>
      <w:pPr>
        <w:ind w:left="3602" w:hanging="360"/>
      </w:pPr>
    </w:lvl>
    <w:lvl w:ilvl="5" w:tplc="4009001B" w:tentative="1">
      <w:start w:val="1"/>
      <w:numFmt w:val="lowerRoman"/>
      <w:lvlText w:val="%6."/>
      <w:lvlJc w:val="right"/>
      <w:pPr>
        <w:ind w:left="4322" w:hanging="180"/>
      </w:pPr>
    </w:lvl>
    <w:lvl w:ilvl="6" w:tplc="4009000F" w:tentative="1">
      <w:start w:val="1"/>
      <w:numFmt w:val="decimal"/>
      <w:lvlText w:val="%7."/>
      <w:lvlJc w:val="left"/>
      <w:pPr>
        <w:ind w:left="5042" w:hanging="360"/>
      </w:pPr>
    </w:lvl>
    <w:lvl w:ilvl="7" w:tplc="40090019" w:tentative="1">
      <w:start w:val="1"/>
      <w:numFmt w:val="lowerLetter"/>
      <w:lvlText w:val="%8."/>
      <w:lvlJc w:val="left"/>
      <w:pPr>
        <w:ind w:left="5762" w:hanging="360"/>
      </w:pPr>
    </w:lvl>
    <w:lvl w:ilvl="8" w:tplc="4009001B" w:tentative="1">
      <w:start w:val="1"/>
      <w:numFmt w:val="lowerRoman"/>
      <w:lvlText w:val="%9."/>
      <w:lvlJc w:val="right"/>
      <w:pPr>
        <w:ind w:left="6482" w:hanging="180"/>
      </w:pPr>
    </w:lvl>
  </w:abstractNum>
  <w:abstractNum w:abstractNumId="15" w15:restartNumberingAfterBreak="0">
    <w:nsid w:val="508E2C62"/>
    <w:multiLevelType w:val="hybridMultilevel"/>
    <w:tmpl w:val="D9947C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EC0559"/>
    <w:multiLevelType w:val="hybridMultilevel"/>
    <w:tmpl w:val="9E1AE1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941101"/>
    <w:multiLevelType w:val="hybridMultilevel"/>
    <w:tmpl w:val="FB1C012C"/>
    <w:lvl w:ilvl="0" w:tplc="641CF682">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7920848"/>
    <w:multiLevelType w:val="hybridMultilevel"/>
    <w:tmpl w:val="E57C8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50CA9"/>
    <w:multiLevelType w:val="hybridMultilevel"/>
    <w:tmpl w:val="E09C6B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814A40"/>
    <w:multiLevelType w:val="hybridMultilevel"/>
    <w:tmpl w:val="67709606"/>
    <w:lvl w:ilvl="0" w:tplc="2564F5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7B210102"/>
    <w:multiLevelType w:val="hybridMultilevel"/>
    <w:tmpl w:val="5C8CBE12"/>
    <w:lvl w:ilvl="0" w:tplc="641CF682">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4"/>
  </w:num>
  <w:num w:numId="9">
    <w:abstractNumId w:val="12"/>
  </w:num>
  <w:num w:numId="10">
    <w:abstractNumId w:val="11"/>
  </w:num>
  <w:num w:numId="11">
    <w:abstractNumId w:val="10"/>
  </w:num>
  <w:num w:numId="12">
    <w:abstractNumId w:val="18"/>
  </w:num>
  <w:num w:numId="13">
    <w:abstractNumId w:val="15"/>
  </w:num>
  <w:num w:numId="14">
    <w:abstractNumId w:val="8"/>
  </w:num>
  <w:num w:numId="15">
    <w:abstractNumId w:val="19"/>
  </w:num>
  <w:num w:numId="16">
    <w:abstractNumId w:val="16"/>
  </w:num>
  <w:num w:numId="17">
    <w:abstractNumId w:val="20"/>
  </w:num>
  <w:num w:numId="18">
    <w:abstractNumId w:val="7"/>
  </w:num>
  <w:num w:numId="19">
    <w:abstractNumId w:val="13"/>
  </w:num>
  <w:num w:numId="20">
    <w:abstractNumId w:val="9"/>
  </w:num>
  <w:num w:numId="21">
    <w:abstractNumId w:val="2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73A"/>
    <w:rsid w:val="000144F3"/>
    <w:rsid w:val="00030BA0"/>
    <w:rsid w:val="00043844"/>
    <w:rsid w:val="000455AB"/>
    <w:rsid w:val="00053DA0"/>
    <w:rsid w:val="00087B79"/>
    <w:rsid w:val="000B049F"/>
    <w:rsid w:val="000B486E"/>
    <w:rsid w:val="000D702F"/>
    <w:rsid w:val="000E5BCC"/>
    <w:rsid w:val="000F187C"/>
    <w:rsid w:val="0012285B"/>
    <w:rsid w:val="0013363F"/>
    <w:rsid w:val="001506F5"/>
    <w:rsid w:val="001533F9"/>
    <w:rsid w:val="00160E49"/>
    <w:rsid w:val="001B6801"/>
    <w:rsid w:val="001C0017"/>
    <w:rsid w:val="001E21FD"/>
    <w:rsid w:val="001E4961"/>
    <w:rsid w:val="001F2C90"/>
    <w:rsid w:val="002154C5"/>
    <w:rsid w:val="0023140E"/>
    <w:rsid w:val="002C372E"/>
    <w:rsid w:val="002D2980"/>
    <w:rsid w:val="002E2B67"/>
    <w:rsid w:val="002E74C7"/>
    <w:rsid w:val="002F02A0"/>
    <w:rsid w:val="00320497"/>
    <w:rsid w:val="00347BEB"/>
    <w:rsid w:val="00375BCD"/>
    <w:rsid w:val="00375EDD"/>
    <w:rsid w:val="0038341A"/>
    <w:rsid w:val="00385D96"/>
    <w:rsid w:val="003F6EA3"/>
    <w:rsid w:val="00415088"/>
    <w:rsid w:val="00415606"/>
    <w:rsid w:val="00420651"/>
    <w:rsid w:val="00425793"/>
    <w:rsid w:val="00426EC1"/>
    <w:rsid w:val="00495402"/>
    <w:rsid w:val="004C2AE9"/>
    <w:rsid w:val="004F0E70"/>
    <w:rsid w:val="00511B64"/>
    <w:rsid w:val="00542422"/>
    <w:rsid w:val="005529A6"/>
    <w:rsid w:val="00592976"/>
    <w:rsid w:val="005A3359"/>
    <w:rsid w:val="005A791C"/>
    <w:rsid w:val="005B5076"/>
    <w:rsid w:val="005C1EB6"/>
    <w:rsid w:val="005E7C7A"/>
    <w:rsid w:val="005F4D51"/>
    <w:rsid w:val="00640C6A"/>
    <w:rsid w:val="0068373A"/>
    <w:rsid w:val="006879B0"/>
    <w:rsid w:val="006954B2"/>
    <w:rsid w:val="006A6285"/>
    <w:rsid w:val="006B5205"/>
    <w:rsid w:val="006B6574"/>
    <w:rsid w:val="006B77E8"/>
    <w:rsid w:val="006D37B4"/>
    <w:rsid w:val="007153A0"/>
    <w:rsid w:val="00742F7D"/>
    <w:rsid w:val="00763D80"/>
    <w:rsid w:val="007D1FB5"/>
    <w:rsid w:val="007D5EDA"/>
    <w:rsid w:val="007D79DD"/>
    <w:rsid w:val="00824A0E"/>
    <w:rsid w:val="00854FF4"/>
    <w:rsid w:val="008900CD"/>
    <w:rsid w:val="008969E0"/>
    <w:rsid w:val="008A093A"/>
    <w:rsid w:val="008A50EC"/>
    <w:rsid w:val="008A5987"/>
    <w:rsid w:val="008D5159"/>
    <w:rsid w:val="0091480B"/>
    <w:rsid w:val="009349FB"/>
    <w:rsid w:val="009849A6"/>
    <w:rsid w:val="00993DD7"/>
    <w:rsid w:val="009C0EAE"/>
    <w:rsid w:val="009C4075"/>
    <w:rsid w:val="009D0D74"/>
    <w:rsid w:val="009E358F"/>
    <w:rsid w:val="00A2236F"/>
    <w:rsid w:val="00A316BF"/>
    <w:rsid w:val="00A71BB7"/>
    <w:rsid w:val="00A83908"/>
    <w:rsid w:val="00A92088"/>
    <w:rsid w:val="00AA6F8C"/>
    <w:rsid w:val="00AB11EF"/>
    <w:rsid w:val="00AB1396"/>
    <w:rsid w:val="00AE017D"/>
    <w:rsid w:val="00B12D99"/>
    <w:rsid w:val="00B15F08"/>
    <w:rsid w:val="00B332AA"/>
    <w:rsid w:val="00B346D1"/>
    <w:rsid w:val="00B37085"/>
    <w:rsid w:val="00B4484E"/>
    <w:rsid w:val="00B527EF"/>
    <w:rsid w:val="00B630D7"/>
    <w:rsid w:val="00B65854"/>
    <w:rsid w:val="00B7192B"/>
    <w:rsid w:val="00B72924"/>
    <w:rsid w:val="00B74CB7"/>
    <w:rsid w:val="00B83310"/>
    <w:rsid w:val="00BC414D"/>
    <w:rsid w:val="00BC447D"/>
    <w:rsid w:val="00BF47A6"/>
    <w:rsid w:val="00C15AEA"/>
    <w:rsid w:val="00C52C56"/>
    <w:rsid w:val="00C56708"/>
    <w:rsid w:val="00C75979"/>
    <w:rsid w:val="00C75ACD"/>
    <w:rsid w:val="00CA1B94"/>
    <w:rsid w:val="00CA3F49"/>
    <w:rsid w:val="00CB2852"/>
    <w:rsid w:val="00CB4B8D"/>
    <w:rsid w:val="00CC4B72"/>
    <w:rsid w:val="00CC4BD7"/>
    <w:rsid w:val="00CE2440"/>
    <w:rsid w:val="00CE58D7"/>
    <w:rsid w:val="00D247A5"/>
    <w:rsid w:val="00D34DD9"/>
    <w:rsid w:val="00DB75B2"/>
    <w:rsid w:val="00DF5C39"/>
    <w:rsid w:val="00E02FEB"/>
    <w:rsid w:val="00E32988"/>
    <w:rsid w:val="00E40A98"/>
    <w:rsid w:val="00E50652"/>
    <w:rsid w:val="00E64159"/>
    <w:rsid w:val="00E75097"/>
    <w:rsid w:val="00EF0B6C"/>
    <w:rsid w:val="00F00EDF"/>
    <w:rsid w:val="00F04FA7"/>
    <w:rsid w:val="00F30377"/>
    <w:rsid w:val="00F3388A"/>
    <w:rsid w:val="00F52DC1"/>
    <w:rsid w:val="00F76BBA"/>
    <w:rsid w:val="00F8144F"/>
    <w:rsid w:val="00FA5341"/>
    <w:rsid w:val="00FB3E02"/>
    <w:rsid w:val="00FB684D"/>
    <w:rsid w:val="00FC0344"/>
    <w:rsid w:val="00FC50D5"/>
    <w:rsid w:val="00FF29A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12C6651C-B54C-4985-918B-BE161A0BC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Calibri" w:eastAsia="Calibri" w:hAnsi="Calibri" w:cs="Arial"/>
      <w:lang w:eastAsia="zh-CN"/>
    </w:rPr>
  </w:style>
  <w:style w:type="paragraph" w:styleId="Heading1">
    <w:name w:val="heading 1"/>
    <w:basedOn w:val="Normal"/>
    <w:next w:val="Normal"/>
    <w:link w:val="Heading1Char"/>
    <w:uiPriority w:val="9"/>
    <w:qFormat/>
    <w:rsid w:val="00B332AA"/>
    <w:pPr>
      <w:keepNext/>
      <w:spacing w:before="240" w:after="60"/>
      <w:outlineLvl w:val="0"/>
    </w:pPr>
    <w:rPr>
      <w:rFonts w:ascii="Calibri Light" w:eastAsia="Times New Roman" w:hAnsi="Calibri Light" w:cs="Mangal"/>
      <w:b/>
      <w:bCs/>
      <w:kern w:val="32"/>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imes New Roman" w:eastAsia="Times New Roman" w:hAnsi="Times New Roman" w:cs="Times New Roman"/>
      <w:sz w:val="24"/>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rPr>
      <w:vertAlign w:val="superscript"/>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6837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E40A98"/>
    <w:rPr>
      <w:rFonts w:ascii="Tahoma" w:hAnsi="Tahoma" w:cs="Mangal"/>
      <w:sz w:val="16"/>
      <w:szCs w:val="14"/>
    </w:rPr>
  </w:style>
  <w:style w:type="character" w:customStyle="1" w:styleId="BalloonTextChar">
    <w:name w:val="Balloon Text Char"/>
    <w:link w:val="BalloonText"/>
    <w:uiPriority w:val="99"/>
    <w:semiHidden/>
    <w:rsid w:val="00E40A98"/>
    <w:rPr>
      <w:rFonts w:ascii="Tahoma" w:eastAsia="Calibri" w:hAnsi="Tahoma" w:cs="Mangal"/>
      <w:sz w:val="16"/>
      <w:szCs w:val="14"/>
      <w:lang w:eastAsia="zh-CN" w:bidi="hi-IN"/>
    </w:rPr>
  </w:style>
  <w:style w:type="paragraph" w:styleId="Header">
    <w:name w:val="header"/>
    <w:basedOn w:val="Normal"/>
    <w:link w:val="HeaderChar"/>
    <w:uiPriority w:val="99"/>
    <w:unhideWhenUsed/>
    <w:rsid w:val="0038341A"/>
    <w:pPr>
      <w:tabs>
        <w:tab w:val="center" w:pos="4513"/>
        <w:tab w:val="right" w:pos="9026"/>
      </w:tabs>
    </w:pPr>
    <w:rPr>
      <w:rFonts w:cs="Mangal"/>
      <w:szCs w:val="18"/>
    </w:rPr>
  </w:style>
  <w:style w:type="character" w:customStyle="1" w:styleId="HeaderChar">
    <w:name w:val="Header Char"/>
    <w:link w:val="Header"/>
    <w:uiPriority w:val="99"/>
    <w:rsid w:val="0038341A"/>
    <w:rPr>
      <w:rFonts w:ascii="Calibri" w:eastAsia="Calibri" w:hAnsi="Calibri" w:cs="Mangal"/>
      <w:szCs w:val="18"/>
      <w:lang w:eastAsia="zh-CN"/>
    </w:rPr>
  </w:style>
  <w:style w:type="paragraph" w:styleId="Footer">
    <w:name w:val="footer"/>
    <w:basedOn w:val="Normal"/>
    <w:link w:val="FooterChar"/>
    <w:uiPriority w:val="99"/>
    <w:unhideWhenUsed/>
    <w:rsid w:val="0038341A"/>
    <w:pPr>
      <w:tabs>
        <w:tab w:val="center" w:pos="4513"/>
        <w:tab w:val="right" w:pos="9026"/>
      </w:tabs>
    </w:pPr>
    <w:rPr>
      <w:rFonts w:cs="Mangal"/>
      <w:szCs w:val="18"/>
    </w:rPr>
  </w:style>
  <w:style w:type="character" w:customStyle="1" w:styleId="FooterChar">
    <w:name w:val="Footer Char"/>
    <w:link w:val="Footer"/>
    <w:uiPriority w:val="99"/>
    <w:rsid w:val="0038341A"/>
    <w:rPr>
      <w:rFonts w:ascii="Calibri" w:eastAsia="Calibri" w:hAnsi="Calibri" w:cs="Mangal"/>
      <w:szCs w:val="18"/>
      <w:lang w:eastAsia="zh-CN"/>
    </w:rPr>
  </w:style>
  <w:style w:type="character" w:customStyle="1" w:styleId="Heading1Char">
    <w:name w:val="Heading 1 Char"/>
    <w:link w:val="Heading1"/>
    <w:uiPriority w:val="9"/>
    <w:rsid w:val="00B332AA"/>
    <w:rPr>
      <w:rFonts w:ascii="Calibri Light" w:eastAsia="Times New Roman" w:hAnsi="Calibri Light" w:cs="Mangal"/>
      <w:b/>
      <w:bCs/>
      <w:kern w:val="32"/>
      <w:sz w:val="32"/>
      <w:szCs w:val="29"/>
      <w:lang w:eastAsia="zh-CN"/>
    </w:rPr>
  </w:style>
  <w:style w:type="paragraph" w:styleId="ListParagraph">
    <w:name w:val="List Paragraph"/>
    <w:basedOn w:val="Normal"/>
    <w:uiPriority w:val="34"/>
    <w:qFormat/>
    <w:rsid w:val="00F30377"/>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CADDF-40E5-401B-BBE2-CB12F1604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28</Pages>
  <Words>6357</Words>
  <Characters>36235</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c:creator>
  <cp:keywords/>
  <dc:description/>
  <cp:lastModifiedBy>Aman</cp:lastModifiedBy>
  <cp:revision>10</cp:revision>
  <cp:lastPrinted>2017-07-09T11:01:00Z</cp:lastPrinted>
  <dcterms:created xsi:type="dcterms:W3CDTF">2017-07-11T06:18:00Z</dcterms:created>
  <dcterms:modified xsi:type="dcterms:W3CDTF">2017-07-11T10:51:00Z</dcterms:modified>
</cp:coreProperties>
</file>